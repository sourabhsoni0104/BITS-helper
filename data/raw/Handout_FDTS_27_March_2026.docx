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EBD" w:rsidRDefault="00F5027D">
      <w:pPr>
        <w:pStyle w:val="Heading1"/>
        <w:kinsoku w:val="0"/>
        <w:overflowPunct w:val="0"/>
        <w:ind w:left="818" w:right="1311"/>
      </w:pPr>
      <w:r>
        <w:t>COURSE</w:t>
      </w:r>
      <w:r>
        <w:rPr>
          <w:spacing w:val="-16"/>
        </w:rPr>
        <w:t xml:space="preserve"> </w:t>
      </w:r>
      <w:r>
        <w:t>HANDOUTS</w:t>
      </w:r>
      <w:r>
        <w:rPr>
          <w:spacing w:val="-1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GUIDELINES</w:t>
      </w:r>
    </w:p>
    <w:p w:rsidR="00E22EBD" w:rsidRDefault="00E22EBD">
      <w:pPr>
        <w:pStyle w:val="BodyText"/>
        <w:kinsoku w:val="0"/>
        <w:overflowPunct w:val="0"/>
        <w:rPr>
          <w:b/>
          <w:bCs/>
          <w:sz w:val="28"/>
          <w:szCs w:val="28"/>
        </w:rPr>
      </w:pPr>
    </w:p>
    <w:p w:rsidR="00E22EBD" w:rsidRDefault="00E22EBD">
      <w:pPr>
        <w:pStyle w:val="BodyText"/>
        <w:kinsoku w:val="0"/>
        <w:overflowPunct w:val="0"/>
        <w:spacing w:before="3"/>
        <w:rPr>
          <w:b/>
          <w:bCs/>
          <w:sz w:val="22"/>
          <w:szCs w:val="22"/>
        </w:rPr>
      </w:pPr>
    </w:p>
    <w:p w:rsidR="00E22EBD" w:rsidRDefault="00F5027D">
      <w:pPr>
        <w:pStyle w:val="BodyText"/>
        <w:kinsoku w:val="0"/>
        <w:overflowPunct w:val="0"/>
        <w:ind w:left="826" w:right="1311"/>
        <w:jc w:val="center"/>
        <w:rPr>
          <w:b/>
          <w:bCs/>
        </w:rPr>
      </w:pPr>
      <w:r>
        <w:rPr>
          <w:b/>
          <w:bCs/>
        </w:rPr>
        <w:t>FOR</w:t>
      </w:r>
    </w:p>
    <w:p w:rsidR="00E22EBD" w:rsidRDefault="00E22EBD">
      <w:pPr>
        <w:pStyle w:val="BodyText"/>
        <w:kinsoku w:val="0"/>
        <w:overflowPunct w:val="0"/>
        <w:rPr>
          <w:b/>
          <w:bCs/>
        </w:rPr>
      </w:pPr>
    </w:p>
    <w:p w:rsidR="00E22EBD" w:rsidRDefault="00E22EBD">
      <w:pPr>
        <w:pStyle w:val="BodyText"/>
        <w:kinsoku w:val="0"/>
        <w:overflowPunct w:val="0"/>
        <w:spacing w:before="10"/>
        <w:rPr>
          <w:b/>
          <w:bCs/>
          <w:sz w:val="23"/>
          <w:szCs w:val="23"/>
        </w:rPr>
      </w:pPr>
    </w:p>
    <w:p w:rsidR="00E22EBD" w:rsidRDefault="00F5027D">
      <w:pPr>
        <w:pStyle w:val="Title"/>
        <w:kinsoku w:val="0"/>
        <w:overflowPunct w:val="0"/>
      </w:pPr>
      <w:r>
        <w:t>FIRST</w:t>
      </w:r>
      <w:r>
        <w:rPr>
          <w:spacing w:val="-9"/>
        </w:rPr>
        <w:t xml:space="preserve"> </w:t>
      </w:r>
      <w:r>
        <w:t>DEGREE</w:t>
      </w:r>
      <w:r>
        <w:rPr>
          <w:spacing w:val="-8"/>
        </w:rPr>
        <w:t xml:space="preserve"> </w:t>
      </w:r>
      <w:r>
        <w:t>THESIS</w:t>
      </w:r>
    </w:p>
    <w:p w:rsidR="00E22EBD" w:rsidRDefault="00F5027D" w:rsidP="00807153">
      <w:pPr>
        <w:pStyle w:val="BodyText"/>
        <w:kinsoku w:val="0"/>
        <w:overflowPunct w:val="0"/>
        <w:spacing w:before="215"/>
        <w:ind w:right="-32"/>
        <w:jc w:val="center"/>
        <w:rPr>
          <w:b/>
          <w:bCs/>
        </w:rPr>
      </w:pPr>
      <w:r>
        <w:rPr>
          <w:b/>
          <w:bCs/>
        </w:rPr>
        <w:t>(Course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Numbers: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BITS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F421T/BITS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F422T/BITS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F423T/BITS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F424T</w:t>
      </w:r>
      <w:r w:rsidR="00807153">
        <w:rPr>
          <w:b/>
          <w:bCs/>
        </w:rPr>
        <w:t>/BITS</w:t>
      </w:r>
      <w:r w:rsidR="00807153">
        <w:rPr>
          <w:b/>
          <w:bCs/>
          <w:spacing w:val="-10"/>
        </w:rPr>
        <w:t xml:space="preserve"> </w:t>
      </w:r>
      <w:r w:rsidR="00807153">
        <w:rPr>
          <w:b/>
          <w:bCs/>
        </w:rPr>
        <w:t>F425T/BITS</w:t>
      </w:r>
      <w:r w:rsidR="00807153">
        <w:rPr>
          <w:b/>
          <w:bCs/>
          <w:spacing w:val="-10"/>
        </w:rPr>
        <w:t xml:space="preserve"> </w:t>
      </w:r>
      <w:r w:rsidR="00807153">
        <w:rPr>
          <w:b/>
          <w:bCs/>
        </w:rPr>
        <w:t>F426T</w:t>
      </w:r>
      <w:r>
        <w:rPr>
          <w:b/>
          <w:bCs/>
        </w:rPr>
        <w:t>)</w:t>
      </w:r>
    </w:p>
    <w:p w:rsidR="00E22EBD" w:rsidRDefault="00E22EBD">
      <w:pPr>
        <w:pStyle w:val="BodyText"/>
        <w:kinsoku w:val="0"/>
        <w:overflowPunct w:val="0"/>
        <w:rPr>
          <w:b/>
          <w:bCs/>
        </w:rPr>
      </w:pPr>
    </w:p>
    <w:p w:rsidR="00E22EBD" w:rsidRDefault="00E22EBD">
      <w:pPr>
        <w:pStyle w:val="BodyText"/>
        <w:kinsoku w:val="0"/>
        <w:overflowPunct w:val="0"/>
        <w:rPr>
          <w:b/>
          <w:bCs/>
        </w:rPr>
      </w:pPr>
    </w:p>
    <w:p w:rsidR="00E22EBD" w:rsidRDefault="00E22EBD">
      <w:pPr>
        <w:pStyle w:val="BodyText"/>
        <w:kinsoku w:val="0"/>
        <w:overflowPunct w:val="0"/>
        <w:spacing w:before="10"/>
        <w:rPr>
          <w:b/>
          <w:bCs/>
          <w:sz w:val="21"/>
          <w:szCs w:val="21"/>
        </w:rPr>
      </w:pPr>
    </w:p>
    <w:p w:rsidR="00E22EBD" w:rsidRDefault="00F5027D">
      <w:pPr>
        <w:pStyle w:val="BodyText"/>
        <w:kinsoku w:val="0"/>
        <w:overflowPunct w:val="0"/>
        <w:ind w:left="819" w:right="1311"/>
        <w:jc w:val="center"/>
        <w:rPr>
          <w:b/>
          <w:bCs/>
        </w:rPr>
      </w:pPr>
      <w:r>
        <w:rPr>
          <w:b/>
          <w:bCs/>
        </w:rPr>
        <w:t>CONTENTS</w:t>
      </w:r>
    </w:p>
    <w:p w:rsidR="00E22EBD" w:rsidRDefault="00E22EBD">
      <w:pPr>
        <w:pStyle w:val="BodyText"/>
        <w:kinsoku w:val="0"/>
        <w:overflowPunct w:val="0"/>
        <w:spacing w:before="7"/>
        <w:rPr>
          <w:b/>
          <w:bCs/>
          <w:sz w:val="32"/>
          <w:szCs w:val="32"/>
        </w:rPr>
      </w:pPr>
    </w:p>
    <w:p w:rsidR="00E22EBD" w:rsidRDefault="00F5027D">
      <w:pPr>
        <w:pStyle w:val="ListParagraph"/>
        <w:numPr>
          <w:ilvl w:val="0"/>
          <w:numId w:val="6"/>
        </w:numPr>
        <w:tabs>
          <w:tab w:val="left" w:pos="3424"/>
        </w:tabs>
        <w:kinsoku w:val="0"/>
        <w:overflowPunct w:val="0"/>
        <w:ind w:hanging="431"/>
      </w:pPr>
      <w:r>
        <w:t>Calendar</w:t>
      </w:r>
      <w:r>
        <w:rPr>
          <w:spacing w:val="-1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Events</w:t>
      </w:r>
    </w:p>
    <w:p w:rsidR="00E22EBD" w:rsidRDefault="00F5027D">
      <w:pPr>
        <w:pStyle w:val="ListParagraph"/>
        <w:numPr>
          <w:ilvl w:val="0"/>
          <w:numId w:val="6"/>
        </w:numPr>
        <w:tabs>
          <w:tab w:val="left" w:pos="3424"/>
        </w:tabs>
        <w:kinsoku w:val="0"/>
        <w:overflowPunct w:val="0"/>
        <w:spacing w:before="163"/>
        <w:ind w:hanging="431"/>
      </w:pPr>
      <w:r>
        <w:t>Course</w:t>
      </w:r>
      <w:r>
        <w:rPr>
          <w:spacing w:val="-11"/>
        </w:rPr>
        <w:t xml:space="preserve"> </w:t>
      </w:r>
      <w:r>
        <w:t>Handouts</w:t>
      </w:r>
    </w:p>
    <w:p w:rsidR="00E22EBD" w:rsidRDefault="005100AD">
      <w:pPr>
        <w:pStyle w:val="ListParagraph"/>
        <w:numPr>
          <w:ilvl w:val="0"/>
          <w:numId w:val="6"/>
        </w:numPr>
        <w:tabs>
          <w:tab w:val="left" w:pos="3431"/>
        </w:tabs>
        <w:kinsoku w:val="0"/>
        <w:overflowPunct w:val="0"/>
        <w:spacing w:before="162"/>
        <w:ind w:left="3430" w:hanging="433"/>
      </w:pPr>
      <w:r>
        <w:t>Checklist</w:t>
      </w:r>
      <w:r w:rsidR="00F5027D">
        <w:rPr>
          <w:spacing w:val="-8"/>
        </w:rPr>
        <w:t xml:space="preserve"> </w:t>
      </w:r>
      <w:r w:rsidR="00F5027D">
        <w:t>of</w:t>
      </w:r>
      <w:r w:rsidR="00F5027D">
        <w:rPr>
          <w:spacing w:val="-5"/>
        </w:rPr>
        <w:t xml:space="preserve"> </w:t>
      </w:r>
      <w:r w:rsidR="00F5027D">
        <w:t>Items</w:t>
      </w:r>
      <w:r w:rsidR="00F5027D">
        <w:rPr>
          <w:spacing w:val="-12"/>
        </w:rPr>
        <w:t xml:space="preserve"> </w:t>
      </w:r>
      <w:r w:rsidR="00F5027D">
        <w:t>for</w:t>
      </w:r>
      <w:r w:rsidR="00F5027D">
        <w:rPr>
          <w:spacing w:val="-10"/>
        </w:rPr>
        <w:t xml:space="preserve"> </w:t>
      </w:r>
      <w:r w:rsidR="00F5027D">
        <w:t>FINAL</w:t>
      </w:r>
      <w:r w:rsidR="00F5027D">
        <w:rPr>
          <w:spacing w:val="-8"/>
        </w:rPr>
        <w:t xml:space="preserve"> </w:t>
      </w:r>
      <w:r w:rsidR="00F5027D">
        <w:t>REPORT</w:t>
      </w:r>
    </w:p>
    <w:p w:rsidR="00E22EBD" w:rsidRDefault="00F5027D">
      <w:pPr>
        <w:pStyle w:val="ListParagraph"/>
        <w:numPr>
          <w:ilvl w:val="0"/>
          <w:numId w:val="6"/>
        </w:numPr>
        <w:tabs>
          <w:tab w:val="left" w:pos="3424"/>
        </w:tabs>
        <w:kinsoku w:val="0"/>
        <w:overflowPunct w:val="0"/>
        <w:spacing w:before="162"/>
        <w:ind w:hanging="431"/>
        <w:rPr>
          <w:spacing w:val="-1"/>
        </w:rPr>
      </w:pPr>
      <w:r>
        <w:rPr>
          <w:spacing w:val="-1"/>
        </w:rPr>
        <w:t>Formats</w:t>
      </w:r>
      <w:r>
        <w:rPr>
          <w:spacing w:val="-14"/>
        </w:rPr>
        <w:t xml:space="preserve"> </w:t>
      </w:r>
      <w:r>
        <w:rPr>
          <w:spacing w:val="-1"/>
        </w:rPr>
        <w:t>of Cover/Title</w:t>
      </w:r>
      <w:r>
        <w:rPr>
          <w:spacing w:val="-7"/>
        </w:rPr>
        <w:t xml:space="preserve"> </w:t>
      </w:r>
      <w:r>
        <w:rPr>
          <w:spacing w:val="-1"/>
        </w:rPr>
        <w:t>Page</w:t>
      </w:r>
      <w:r>
        <w:rPr>
          <w:spacing w:val="-3"/>
        </w:rPr>
        <w:t xml:space="preserve"> </w:t>
      </w:r>
      <w:r>
        <w:rPr>
          <w:spacing w:val="-1"/>
        </w:rPr>
        <w:t>&amp;</w:t>
      </w:r>
      <w:r>
        <w:rPr>
          <w:spacing w:val="-6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rPr>
          <w:spacing w:val="-1"/>
        </w:rPr>
        <w:t>Supervisor</w:t>
      </w:r>
    </w:p>
    <w:p w:rsidR="00E22EBD" w:rsidRDefault="00F5027D">
      <w:pPr>
        <w:pStyle w:val="ListParagraph"/>
        <w:numPr>
          <w:ilvl w:val="0"/>
          <w:numId w:val="6"/>
        </w:numPr>
        <w:tabs>
          <w:tab w:val="left" w:pos="3424"/>
        </w:tabs>
        <w:kinsoku w:val="0"/>
        <w:overflowPunct w:val="0"/>
        <w:spacing w:before="167"/>
        <w:ind w:hanging="431"/>
        <w:rPr>
          <w:spacing w:val="-1"/>
        </w:rPr>
      </w:pPr>
      <w:r>
        <w:rPr>
          <w:spacing w:val="-1"/>
        </w:rPr>
        <w:t>Operational</w:t>
      </w:r>
      <w:r>
        <w:rPr>
          <w:spacing w:val="-11"/>
        </w:rPr>
        <w:t xml:space="preserve"> </w:t>
      </w:r>
      <w:r>
        <w:rPr>
          <w:spacing w:val="-1"/>
        </w:rPr>
        <w:t>Details</w:t>
      </w:r>
    </w:p>
    <w:p w:rsidR="00E22EBD" w:rsidRDefault="00F5027D">
      <w:pPr>
        <w:pStyle w:val="ListParagraph"/>
        <w:numPr>
          <w:ilvl w:val="0"/>
          <w:numId w:val="6"/>
        </w:numPr>
        <w:tabs>
          <w:tab w:val="left" w:pos="3424"/>
        </w:tabs>
        <w:kinsoku w:val="0"/>
        <w:overflowPunct w:val="0"/>
        <w:spacing w:before="160"/>
        <w:ind w:hanging="431"/>
        <w:rPr>
          <w:spacing w:val="-1"/>
        </w:rPr>
      </w:pPr>
      <w:r>
        <w:rPr>
          <w:spacing w:val="-1"/>
        </w:rPr>
        <w:t>Mid-Semester</w:t>
      </w:r>
      <w:r>
        <w:rPr>
          <w:spacing w:val="-12"/>
        </w:rPr>
        <w:t xml:space="preserve"> </w:t>
      </w:r>
      <w:r>
        <w:rPr>
          <w:spacing w:val="-1"/>
        </w:rPr>
        <w:t>Evaluation</w:t>
      </w:r>
      <w:r>
        <w:rPr>
          <w:spacing w:val="-12"/>
        </w:rPr>
        <w:t xml:space="preserve"> </w:t>
      </w:r>
      <w:r>
        <w:rPr>
          <w:spacing w:val="-1"/>
        </w:rPr>
        <w:t>Form</w:t>
      </w:r>
    </w:p>
    <w:p w:rsidR="00E22EBD" w:rsidRDefault="00F5027D">
      <w:pPr>
        <w:pStyle w:val="ListParagraph"/>
        <w:numPr>
          <w:ilvl w:val="0"/>
          <w:numId w:val="6"/>
        </w:numPr>
        <w:tabs>
          <w:tab w:val="left" w:pos="3424"/>
        </w:tabs>
        <w:kinsoku w:val="0"/>
        <w:overflowPunct w:val="0"/>
        <w:spacing w:before="167"/>
        <w:ind w:hanging="431"/>
      </w:pPr>
      <w:r>
        <w:t>Final</w:t>
      </w:r>
      <w:r>
        <w:rPr>
          <w:spacing w:val="-14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Fork</w:t>
      </w:r>
    </w:p>
    <w:p w:rsidR="00E22EBD" w:rsidRDefault="00F5027D">
      <w:pPr>
        <w:pStyle w:val="ListParagraph"/>
        <w:numPr>
          <w:ilvl w:val="0"/>
          <w:numId w:val="6"/>
        </w:numPr>
        <w:tabs>
          <w:tab w:val="left" w:pos="3424"/>
        </w:tabs>
        <w:kinsoku w:val="0"/>
        <w:overflowPunct w:val="0"/>
        <w:spacing w:before="163"/>
        <w:ind w:hanging="431"/>
      </w:pPr>
      <w:r>
        <w:t>TS-1</w:t>
      </w:r>
      <w:r>
        <w:rPr>
          <w:spacing w:val="-8"/>
        </w:rPr>
        <w:t xml:space="preserve"> </w:t>
      </w:r>
      <w:r>
        <w:t>Form</w:t>
      </w:r>
    </w:p>
    <w:p w:rsidR="00E22EBD" w:rsidRDefault="00C76B3B">
      <w:pPr>
        <w:pStyle w:val="BodyText"/>
        <w:kinsoku w:val="0"/>
        <w:overflowPunct w:val="0"/>
        <w:spacing w:before="7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0" allowOverlap="1">
                <wp:simplePos x="0" y="0"/>
                <wp:positionH relativeFrom="page">
                  <wp:posOffset>3077210</wp:posOffset>
                </wp:positionH>
                <wp:positionV relativeFrom="paragraph">
                  <wp:posOffset>144145</wp:posOffset>
                </wp:positionV>
                <wp:extent cx="1549400" cy="2159000"/>
                <wp:effectExtent l="0" t="0" r="0" b="0"/>
                <wp:wrapTopAndBottom/>
                <wp:docPr id="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9400" cy="215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4F59" w:rsidRDefault="00AA4F59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34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553845" cy="2161540"/>
                                  <wp:effectExtent l="0" t="0" r="0" b="0"/>
                                  <wp:docPr id="4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3845" cy="2161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A4F59" w:rsidRDefault="00AA4F5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42.3pt;margin-top:11.35pt;width:122pt;height:170pt;z-index: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" o:allowincell="f" filled="f" stroked="f">
                <v:textbox inset="0,0,0,0">
                  <w:txbxContent>
                    <w:p w:rsidR="00AA4F59" w:rsidRDefault="00AA4F59">
                      <w:pPr>
                        <w:widowControl/>
                        <w:autoSpaceDE/>
                        <w:autoSpaceDN/>
                        <w:adjustRightInd/>
                        <w:spacing w:line="34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>
                            <wp:extent cx="1553845" cy="2161540"/>
                            <wp:effectExtent l="0" t="0" r="0" b="0"/>
                            <wp:docPr id="4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3845" cy="2161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A4F59" w:rsidRDefault="00AA4F5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E22EBD" w:rsidRDefault="00E22EBD">
      <w:pPr>
        <w:pStyle w:val="BodyText"/>
        <w:kinsoku w:val="0"/>
        <w:overflowPunct w:val="0"/>
        <w:spacing w:before="7"/>
        <w:rPr>
          <w:sz w:val="34"/>
          <w:szCs w:val="34"/>
        </w:rPr>
      </w:pPr>
    </w:p>
    <w:p w:rsidR="00E22EBD" w:rsidRDefault="00F5027D">
      <w:pPr>
        <w:pStyle w:val="BodyText"/>
        <w:kinsoku w:val="0"/>
        <w:overflowPunct w:val="0"/>
        <w:ind w:left="813" w:right="1311"/>
        <w:jc w:val="center"/>
        <w:rPr>
          <w:b/>
          <w:bCs/>
        </w:rPr>
      </w:pPr>
      <w:r>
        <w:rPr>
          <w:b/>
          <w:bCs/>
          <w:spacing w:val="-1"/>
        </w:rPr>
        <w:t>BIRLA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INSTITUTE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1"/>
        </w:rPr>
        <w:t>TECHNOLOGY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SCIENCE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PILANI,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PILANI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CAMPUS</w:t>
      </w:r>
    </w:p>
    <w:p w:rsidR="00E22EBD" w:rsidRDefault="00E22EBD">
      <w:pPr>
        <w:pStyle w:val="BodyText"/>
        <w:kinsoku w:val="0"/>
        <w:overflowPunct w:val="0"/>
        <w:ind w:left="813" w:right="1311"/>
        <w:jc w:val="center"/>
        <w:rPr>
          <w:b/>
          <w:bCs/>
        </w:rPr>
        <w:sectPr w:rsidR="00E22EBD">
          <w:type w:val="continuous"/>
          <w:pgSz w:w="12240" w:h="15840"/>
          <w:pgMar w:top="1060" w:right="560" w:bottom="280" w:left="1080" w:header="720" w:footer="720" w:gutter="0"/>
          <w:cols w:space="720"/>
          <w:noEndnote/>
        </w:sectPr>
      </w:pPr>
    </w:p>
    <w:p w:rsidR="00E22EBD" w:rsidRDefault="00F5027D">
      <w:pPr>
        <w:pStyle w:val="BodyText"/>
        <w:kinsoku w:val="0"/>
        <w:overflowPunct w:val="0"/>
        <w:spacing w:before="30"/>
        <w:ind w:left="811" w:right="1311"/>
        <w:jc w:val="center"/>
        <w:rPr>
          <w:b/>
          <w:bCs/>
        </w:rPr>
      </w:pPr>
      <w:r>
        <w:rPr>
          <w:b/>
          <w:bCs/>
        </w:rPr>
        <w:lastRenderedPageBreak/>
        <w:t>CALENDAR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EVENTS</w:t>
      </w:r>
    </w:p>
    <w:p w:rsidR="00E22EBD" w:rsidRDefault="00E22EBD">
      <w:pPr>
        <w:pStyle w:val="BodyText"/>
        <w:kinsoku w:val="0"/>
        <w:overflowPunct w:val="0"/>
        <w:spacing w:before="4"/>
        <w:rPr>
          <w:b/>
          <w:bCs/>
          <w:sz w:val="11"/>
          <w:szCs w:val="11"/>
        </w:rPr>
      </w:pPr>
    </w:p>
    <w:p w:rsidR="00E22EBD" w:rsidRDefault="00F5027D">
      <w:pPr>
        <w:pStyle w:val="BodyText"/>
        <w:kinsoku w:val="0"/>
        <w:overflowPunct w:val="0"/>
        <w:spacing w:before="52"/>
        <w:ind w:left="360"/>
      </w:pPr>
      <w:r>
        <w:rPr>
          <w:spacing w:val="-1"/>
        </w:rPr>
        <w:t>1.</w:t>
      </w:r>
      <w:r>
        <w:rPr>
          <w:spacing w:val="-12"/>
        </w:rPr>
        <w:t xml:space="preserve"> </w:t>
      </w:r>
      <w:r w:rsidR="001D2D4C">
        <w:rPr>
          <w:spacing w:val="-12"/>
        </w:rPr>
        <w:t xml:space="preserve">9-unit/ 16-unit </w:t>
      </w:r>
      <w:r>
        <w:rPr>
          <w:spacing w:val="-1"/>
        </w:rPr>
        <w:t>THESIS</w:t>
      </w:r>
      <w:r w:rsidR="0007734E">
        <w:rPr>
          <w:spacing w:val="-1"/>
        </w:rPr>
        <w:t xml:space="preserve"> during a regular semester</w:t>
      </w:r>
    </w:p>
    <w:p w:rsidR="00E22EBD" w:rsidRDefault="00E22EBD">
      <w:pPr>
        <w:pStyle w:val="BodyText"/>
        <w:kinsoku w:val="0"/>
        <w:overflowPunct w:val="0"/>
        <w:spacing w:before="5"/>
        <w:rPr>
          <w:sz w:val="12"/>
          <w:szCs w:val="12"/>
        </w:rPr>
      </w:pPr>
    </w:p>
    <w:tbl>
      <w:tblPr>
        <w:tblW w:w="0" w:type="auto"/>
        <w:tblInd w:w="2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8"/>
        <w:gridCol w:w="1152"/>
        <w:gridCol w:w="3511"/>
        <w:gridCol w:w="1366"/>
        <w:gridCol w:w="2595"/>
      </w:tblGrid>
      <w:tr w:rsidR="00E22EBD">
        <w:trPr>
          <w:trHeight w:val="4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I</w:t>
            </w:r>
            <w:r>
              <w:rPr>
                <w:rFonts w:ascii="Times New Roman" w:hAnsi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Sem.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II</w:t>
            </w:r>
            <w:r>
              <w:rPr>
                <w:rFonts w:ascii="Times New Roman" w:hAnsi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Sem.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</w:tc>
      </w:tr>
      <w:tr w:rsidR="009B513D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13D" w:rsidRDefault="001151FA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AUG</w:t>
            </w:r>
            <w:r w:rsidR="009B513D">
              <w:rPr>
                <w:rFonts w:ascii="Times New Roman" w:hAnsi="Times New Roman" w:cs="Times New Roman"/>
                <w:spacing w:val="-1"/>
              </w:rPr>
              <w:t xml:space="preserve"> 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13D" w:rsidRDefault="009B513D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 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13D" w:rsidRDefault="00AE4B78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 Date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13D" w:rsidRDefault="00AE4B78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13D" w:rsidRDefault="00AE4B78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</w:tr>
      <w:tr w:rsidR="00E22EBD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AUG</w:t>
            </w:r>
            <w:r>
              <w:rPr>
                <w:rFonts w:ascii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outline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of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work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E22EBD">
        <w:trPr>
          <w:trHeight w:val="434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FEB</w:t>
            </w:r>
            <w:r>
              <w:rPr>
                <w:rFonts w:ascii="Times New Roman" w:hAnsi="Times New Roman" w:cs="Times New Roman"/>
                <w:spacing w:val="-1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–I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E22EBD">
        <w:trPr>
          <w:trHeight w:val="171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Mid.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Semester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written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report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and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presentation</w:t>
            </w:r>
          </w:p>
          <w:p w:rsidR="00E22EBD" w:rsidRDefault="00F5027D">
            <w:pPr>
              <w:pStyle w:val="TableParagraph"/>
              <w:kinsoku w:val="0"/>
              <w:overflowPunct w:val="0"/>
              <w:ind w:left="123" w:right="3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(Turnitin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Originality</w:t>
            </w:r>
            <w:r>
              <w:rPr>
                <w:rFonts w:ascii="Times New Roman" w:hAnsi="Times New Roman" w:cs="Times New Roman"/>
                <w:spacing w:val="-29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Report"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and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"Digital Receipt" of the turnitin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 are included at the end of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E22EBD">
        <w:trPr>
          <w:trHeight w:val="4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8" w:lineRule="exact"/>
              <w:ind w:left="12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OCT</w:t>
            </w:r>
            <w:r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08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8" w:lineRule="exact"/>
              <w:ind w:left="12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pacing w:val="-1"/>
              </w:rPr>
              <w:t>MAR</w:t>
            </w:r>
            <w:r>
              <w:rPr>
                <w:rFonts w:ascii="Times New Roman" w:hAnsi="Times New Roman" w:cs="Times New Roman"/>
                <w:b/>
                <w:bCs/>
                <w:spacing w:val="-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8" w:lineRule="exact"/>
              <w:ind w:left="123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pacing w:val="-1"/>
              </w:rPr>
              <w:t>Mid.</w:t>
            </w:r>
            <w:r>
              <w:rPr>
                <w:rFonts w:ascii="Times New Roman" w:hAnsi="Times New Roman" w:cs="Times New Roman"/>
                <w:b/>
                <w:bCs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Semester</w:t>
            </w:r>
            <w:r>
              <w:rPr>
                <w:rFonts w:ascii="Times New Roman" w:hAnsi="Times New Roman" w:cs="Times New Roman"/>
                <w:b/>
                <w:bCs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Grader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8" w:lineRule="exact"/>
              <w:ind w:left="118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Supervisor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8" w:lineRule="exact"/>
              <w:ind w:left="12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Head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E22EBD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NOV</w:t>
            </w:r>
            <w:r>
              <w:rPr>
                <w:rFonts w:ascii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E22EBD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NOV</w:t>
            </w:r>
            <w:r>
              <w:rPr>
                <w:rFonts w:ascii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Thesis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E22EBD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NOV</w:t>
            </w:r>
            <w:r>
              <w:rPr>
                <w:rFonts w:ascii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thesis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submission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E22EBD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</w:t>
            </w:r>
            <w:r>
              <w:rPr>
                <w:rFonts w:ascii="Times New Roman" w:hAnsi="Times New Roman" w:cs="Times New Roman"/>
                <w:spacing w:val="-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3-10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Viva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Examiner</w:t>
            </w:r>
          </w:p>
        </w:tc>
      </w:tr>
      <w:tr w:rsidR="00E22EBD">
        <w:trPr>
          <w:trHeight w:val="1984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2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</w:t>
            </w:r>
            <w:r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2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May</w:t>
            </w:r>
            <w:r>
              <w:rPr>
                <w:rFonts w:ascii="Times New Roman" w:hAnsi="Times New Roman" w:cs="Times New Roman"/>
                <w:b/>
                <w:bCs/>
                <w:spacing w:val="-9"/>
              </w:rPr>
              <w:t xml:space="preserve"> </w:t>
            </w:r>
            <w:r w:rsidR="009D09B6">
              <w:rPr>
                <w:rFonts w:ascii="Times New Roman" w:hAnsi="Times New Roman" w:cs="Times New Roman"/>
                <w:b/>
                <w:bCs/>
              </w:rPr>
              <w:t>3-10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ind w:left="123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pacing w:val="-1"/>
              </w:rPr>
              <w:t>Final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Thesis</w:t>
            </w:r>
            <w:r>
              <w:rPr>
                <w:rFonts w:ascii="Times New Roman" w:hAnsi="Times New Roman" w:cs="Times New Roman"/>
                <w:b/>
                <w:bCs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Report</w:t>
            </w:r>
            <w:r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as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soft</w:t>
            </w:r>
            <w:r>
              <w:rPr>
                <w:rFonts w:ascii="Times New Roman" w:hAnsi="Times New Roman" w:cs="Times New Roman"/>
                <w:b/>
                <w:bCs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copy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in CD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and</w:t>
            </w:r>
            <w:r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one</w:t>
            </w:r>
            <w:r>
              <w:rPr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hard copy,</w:t>
            </w:r>
          </w:p>
          <w:p w:rsidR="00E22EBD" w:rsidRDefault="00F5027D">
            <w:pPr>
              <w:pStyle w:val="TableParagraph"/>
              <w:kinsoku w:val="0"/>
              <w:overflowPunct w:val="0"/>
              <w:ind w:left="123" w:right="33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Final Evaluation Form</w:t>
            </w:r>
            <w:r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(Turnitin</w:t>
            </w:r>
            <w:r>
              <w:rPr>
                <w:rFonts w:ascii="Times New Roman" w:hAnsi="Times New Roman" w:cs="Times New Roman"/>
                <w:b/>
                <w:bCs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Originality</w:t>
            </w:r>
            <w:r>
              <w:rPr>
                <w:rFonts w:ascii="Times New Roman" w:hAnsi="Times New Roman" w:cs="Times New Roman"/>
                <w:b/>
                <w:bCs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Report"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and "Digital Receipt" of the</w:t>
            </w:r>
            <w:r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turnitin</w:t>
            </w:r>
            <w:r>
              <w:rPr>
                <w:rFonts w:ascii="Times New Roman" w:hAnsi="Times New Roman" w:cs="Times New Roman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report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included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at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the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end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the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final</w:t>
            </w:r>
            <w:r>
              <w:rPr>
                <w:rFonts w:ascii="Times New Roman" w:hAnsi="Times New Roman" w:cs="Times New Roman"/>
                <w:b/>
                <w:bCs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report)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18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Supervisor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2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Head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</w:tbl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  <w:spacing w:before="8"/>
        <w:rPr>
          <w:sz w:val="17"/>
          <w:szCs w:val="17"/>
        </w:rPr>
      </w:pPr>
    </w:p>
    <w:p w:rsidR="00C55C1C" w:rsidRDefault="00C55C1C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br w:type="page"/>
      </w:r>
    </w:p>
    <w:p w:rsidR="006156F2" w:rsidRDefault="006156F2" w:rsidP="006156F2">
      <w:pPr>
        <w:pStyle w:val="BodyText"/>
        <w:kinsoku w:val="0"/>
        <w:overflowPunct w:val="0"/>
        <w:spacing w:before="52"/>
        <w:ind w:left="360"/>
      </w:pPr>
      <w:r>
        <w:rPr>
          <w:spacing w:val="-1"/>
        </w:rPr>
        <w:lastRenderedPageBreak/>
        <w:t>2.</w:t>
      </w:r>
      <w:r>
        <w:rPr>
          <w:spacing w:val="-12"/>
        </w:rPr>
        <w:t xml:space="preserve"> </w:t>
      </w:r>
      <w:r w:rsidR="0064741D">
        <w:rPr>
          <w:spacing w:val="-12"/>
        </w:rPr>
        <w:t>20</w:t>
      </w:r>
      <w:r>
        <w:rPr>
          <w:spacing w:val="-12"/>
        </w:rPr>
        <w:t xml:space="preserve">-unit </w:t>
      </w:r>
      <w:r>
        <w:rPr>
          <w:spacing w:val="-1"/>
        </w:rPr>
        <w:t>THESIS during a regular semester</w:t>
      </w:r>
    </w:p>
    <w:p w:rsidR="006156F2" w:rsidRDefault="006156F2" w:rsidP="006156F2">
      <w:pPr>
        <w:pStyle w:val="BodyText"/>
        <w:kinsoku w:val="0"/>
        <w:overflowPunct w:val="0"/>
        <w:spacing w:before="5"/>
        <w:rPr>
          <w:sz w:val="12"/>
          <w:szCs w:val="12"/>
        </w:rPr>
      </w:pPr>
    </w:p>
    <w:tbl>
      <w:tblPr>
        <w:tblW w:w="0" w:type="auto"/>
        <w:tblInd w:w="2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8"/>
        <w:gridCol w:w="1152"/>
        <w:gridCol w:w="3511"/>
        <w:gridCol w:w="1366"/>
        <w:gridCol w:w="2595"/>
      </w:tblGrid>
      <w:tr w:rsidR="006156F2" w:rsidTr="00AA4F59">
        <w:trPr>
          <w:trHeight w:val="4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I</w:t>
            </w:r>
            <w:r>
              <w:rPr>
                <w:rFonts w:ascii="Times New Roman" w:hAnsi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Sem.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II</w:t>
            </w:r>
            <w:r>
              <w:rPr>
                <w:rFonts w:ascii="Times New Roman" w:hAnsi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Sem.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</w:tc>
      </w:tr>
      <w:tr w:rsidR="0064741D" w:rsidTr="00AA4F59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5D16A1" w:rsidP="0064741D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JUL</w:t>
            </w:r>
            <w:r w:rsidR="0064741D">
              <w:rPr>
                <w:rFonts w:ascii="Times New Roman" w:hAnsi="Times New Roman" w:cs="Times New Roman"/>
                <w:spacing w:val="-1"/>
              </w:rPr>
              <w:t xml:space="preserve"> 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64741D" w:rsidP="0064741D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 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64741D" w:rsidP="0064741D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 Date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64741D" w:rsidP="0064741D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64741D" w:rsidP="0064741D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</w:tr>
      <w:tr w:rsidR="006156F2" w:rsidTr="00AA4F59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958CC" w:rsidP="00AA4F59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JUL</w:t>
            </w:r>
            <w:r w:rsidR="006156F2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="006156F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outline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of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work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34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FEB</w:t>
            </w:r>
            <w:r>
              <w:rPr>
                <w:rFonts w:ascii="Times New Roman" w:hAnsi="Times New Roman" w:cs="Times New Roman"/>
                <w:spacing w:val="-1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–I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171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Mid.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Semester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written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report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and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presentation</w:t>
            </w:r>
          </w:p>
          <w:p w:rsidR="006156F2" w:rsidRDefault="006156F2" w:rsidP="00AA4F59">
            <w:pPr>
              <w:pStyle w:val="TableParagraph"/>
              <w:kinsoku w:val="0"/>
              <w:overflowPunct w:val="0"/>
              <w:ind w:left="123" w:right="3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(Turnitin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Originality</w:t>
            </w:r>
            <w:r>
              <w:rPr>
                <w:rFonts w:ascii="Times New Roman" w:hAnsi="Times New Roman" w:cs="Times New Roman"/>
                <w:spacing w:val="-29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Report"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and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"Digital Receipt" of the turnitin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 are included at the end of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8" w:lineRule="exact"/>
              <w:ind w:left="12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OCT</w:t>
            </w:r>
            <w:r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08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8" w:lineRule="exact"/>
              <w:ind w:left="12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pacing w:val="-1"/>
              </w:rPr>
              <w:t>MAR</w:t>
            </w:r>
            <w:r>
              <w:rPr>
                <w:rFonts w:ascii="Times New Roman" w:hAnsi="Times New Roman" w:cs="Times New Roman"/>
                <w:b/>
                <w:bCs/>
                <w:spacing w:val="-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8" w:lineRule="exact"/>
              <w:ind w:left="123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pacing w:val="-1"/>
              </w:rPr>
              <w:t>Mid.</w:t>
            </w:r>
            <w:r>
              <w:rPr>
                <w:rFonts w:ascii="Times New Roman" w:hAnsi="Times New Roman" w:cs="Times New Roman"/>
                <w:b/>
                <w:bCs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Semester</w:t>
            </w:r>
            <w:r>
              <w:rPr>
                <w:rFonts w:ascii="Times New Roman" w:hAnsi="Times New Roman" w:cs="Times New Roman"/>
                <w:b/>
                <w:bCs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Grader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8" w:lineRule="exact"/>
              <w:ind w:left="118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Supervisor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8" w:lineRule="exact"/>
              <w:ind w:left="12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Head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6156F2" w:rsidTr="00AA4F59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NOV</w:t>
            </w:r>
            <w:r>
              <w:rPr>
                <w:rFonts w:ascii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958CC" w:rsidP="00AA4F59">
            <w:pPr>
              <w:pStyle w:val="TableParagraph"/>
              <w:kinsoku w:val="0"/>
              <w:overflowPunct w:val="0"/>
              <w:spacing w:line="263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</w:t>
            </w:r>
            <w:r w:rsidR="006156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6156F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NOV</w:t>
            </w:r>
            <w:r>
              <w:rPr>
                <w:rFonts w:ascii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958CC" w:rsidP="003B6F66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</w:t>
            </w:r>
            <w:r w:rsidR="006156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6156F2">
              <w:rPr>
                <w:rFonts w:ascii="Times New Roman" w:hAnsi="Times New Roman" w:cs="Times New Roman"/>
              </w:rPr>
              <w:t>3</w:t>
            </w:r>
            <w:r w:rsidR="003B6F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Thesis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NOV</w:t>
            </w:r>
            <w:r>
              <w:rPr>
                <w:rFonts w:ascii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958CC" w:rsidP="003B6F66">
            <w:pPr>
              <w:pStyle w:val="TableParagraph"/>
              <w:kinsoku w:val="0"/>
              <w:overflowPunct w:val="0"/>
              <w:spacing w:line="263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</w:t>
            </w:r>
            <w:r w:rsidR="006156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6156F2">
              <w:rPr>
                <w:rFonts w:ascii="Times New Roman" w:hAnsi="Times New Roman" w:cs="Times New Roman"/>
              </w:rPr>
              <w:t>3</w:t>
            </w:r>
            <w:r w:rsidR="003B6F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thesis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submission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958CC" w:rsidP="00AA4F59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  <w:r w:rsidR="006156F2">
              <w:rPr>
                <w:rFonts w:ascii="Times New Roman" w:hAnsi="Times New Roman" w:cs="Times New Roman"/>
                <w:spacing w:val="-24"/>
              </w:rPr>
              <w:t xml:space="preserve"> </w:t>
            </w:r>
            <w:r w:rsidR="006156F2">
              <w:rPr>
                <w:rFonts w:ascii="Times New Roman" w:hAnsi="Times New Roman" w:cs="Times New Roman"/>
              </w:rPr>
              <w:t>3-10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Viva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Examiner</w:t>
            </w:r>
          </w:p>
        </w:tc>
      </w:tr>
      <w:tr w:rsidR="006156F2" w:rsidTr="00AA4F59">
        <w:trPr>
          <w:trHeight w:val="1984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70" w:lineRule="exact"/>
              <w:ind w:left="12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</w:t>
            </w:r>
            <w:r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958CC" w:rsidP="000F194B">
            <w:pPr>
              <w:pStyle w:val="TableParagraph"/>
              <w:kinsoku w:val="0"/>
              <w:overflowPunct w:val="0"/>
              <w:spacing w:line="270" w:lineRule="exact"/>
              <w:ind w:left="12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June</w:t>
            </w:r>
            <w:r w:rsidR="006156F2">
              <w:rPr>
                <w:rFonts w:ascii="Times New Roman" w:hAnsi="Times New Roman" w:cs="Times New Roman"/>
                <w:b/>
                <w:bCs/>
                <w:spacing w:val="-9"/>
              </w:rPr>
              <w:t xml:space="preserve"> </w:t>
            </w:r>
            <w:r w:rsidR="006156F2">
              <w:rPr>
                <w:rFonts w:ascii="Times New Roman" w:hAnsi="Times New Roman" w:cs="Times New Roman"/>
                <w:b/>
                <w:bCs/>
              </w:rPr>
              <w:t>3-</w:t>
            </w:r>
            <w:r w:rsidR="000F194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ind w:left="123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pacing w:val="-1"/>
              </w:rPr>
              <w:t>Final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Thesis</w:t>
            </w:r>
            <w:r>
              <w:rPr>
                <w:rFonts w:ascii="Times New Roman" w:hAnsi="Times New Roman" w:cs="Times New Roman"/>
                <w:b/>
                <w:bCs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Report</w:t>
            </w:r>
            <w:r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as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soft</w:t>
            </w:r>
            <w:r>
              <w:rPr>
                <w:rFonts w:ascii="Times New Roman" w:hAnsi="Times New Roman" w:cs="Times New Roman"/>
                <w:b/>
                <w:bCs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copy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in CD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and</w:t>
            </w:r>
            <w:r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one</w:t>
            </w:r>
            <w:r>
              <w:rPr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hard copy,</w:t>
            </w:r>
          </w:p>
          <w:p w:rsidR="006156F2" w:rsidRDefault="006156F2" w:rsidP="00AA4F59">
            <w:pPr>
              <w:pStyle w:val="TableParagraph"/>
              <w:kinsoku w:val="0"/>
              <w:overflowPunct w:val="0"/>
              <w:ind w:left="123" w:right="33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Final Evaluation Form</w:t>
            </w:r>
            <w:r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(Turnitin</w:t>
            </w:r>
            <w:r>
              <w:rPr>
                <w:rFonts w:ascii="Times New Roman" w:hAnsi="Times New Roman" w:cs="Times New Roman"/>
                <w:b/>
                <w:bCs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Originality</w:t>
            </w:r>
            <w:r>
              <w:rPr>
                <w:rFonts w:ascii="Times New Roman" w:hAnsi="Times New Roman" w:cs="Times New Roman"/>
                <w:b/>
                <w:bCs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Report"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and "Digital Receipt" of the</w:t>
            </w:r>
            <w:r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turnitin</w:t>
            </w:r>
            <w:r>
              <w:rPr>
                <w:rFonts w:ascii="Times New Roman" w:hAnsi="Times New Roman" w:cs="Times New Roman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report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included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at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the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end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the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final</w:t>
            </w:r>
            <w:r>
              <w:rPr>
                <w:rFonts w:ascii="Times New Roman" w:hAnsi="Times New Roman" w:cs="Times New Roman"/>
                <w:b/>
                <w:bCs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report)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70" w:lineRule="exact"/>
              <w:ind w:left="118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Supervisor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70" w:lineRule="exact"/>
              <w:ind w:left="12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Head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</w:tbl>
    <w:p w:rsidR="006156F2" w:rsidRDefault="006156F2">
      <w:pPr>
        <w:widowControl/>
        <w:autoSpaceDE/>
        <w:autoSpaceDN/>
        <w:adjustRightInd/>
        <w:spacing w:after="160" w:line="259" w:lineRule="auto"/>
        <w:rPr>
          <w:spacing w:val="-1"/>
          <w:sz w:val="24"/>
          <w:szCs w:val="24"/>
        </w:rPr>
      </w:pPr>
      <w:r>
        <w:rPr>
          <w:spacing w:val="-1"/>
        </w:rPr>
        <w:br w:type="page"/>
      </w:r>
    </w:p>
    <w:p w:rsidR="00C55C1C" w:rsidRDefault="006156F2" w:rsidP="00C55C1C">
      <w:pPr>
        <w:pStyle w:val="BodyText"/>
        <w:kinsoku w:val="0"/>
        <w:overflowPunct w:val="0"/>
        <w:spacing w:before="52"/>
        <w:ind w:left="360"/>
      </w:pPr>
      <w:r>
        <w:rPr>
          <w:spacing w:val="-1"/>
        </w:rPr>
        <w:lastRenderedPageBreak/>
        <w:t>3</w:t>
      </w:r>
      <w:r w:rsidR="00C55C1C">
        <w:rPr>
          <w:spacing w:val="-1"/>
        </w:rPr>
        <w:t>.</w:t>
      </w:r>
      <w:r w:rsidR="00C55C1C">
        <w:rPr>
          <w:spacing w:val="-12"/>
        </w:rPr>
        <w:t xml:space="preserve"> 9-unit </w:t>
      </w:r>
      <w:r w:rsidR="00C55C1C">
        <w:rPr>
          <w:spacing w:val="-1"/>
        </w:rPr>
        <w:t>THESIS during a summer term</w:t>
      </w:r>
    </w:p>
    <w:p w:rsidR="00C55C1C" w:rsidRDefault="00C55C1C" w:rsidP="00C55C1C">
      <w:pPr>
        <w:pStyle w:val="BodyText"/>
        <w:kinsoku w:val="0"/>
        <w:overflowPunct w:val="0"/>
        <w:spacing w:before="5"/>
        <w:rPr>
          <w:sz w:val="12"/>
          <w:szCs w:val="12"/>
        </w:rPr>
      </w:pPr>
    </w:p>
    <w:tbl>
      <w:tblPr>
        <w:tblW w:w="0" w:type="auto"/>
        <w:tblInd w:w="2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8"/>
        <w:gridCol w:w="3511"/>
        <w:gridCol w:w="1366"/>
        <w:gridCol w:w="2595"/>
      </w:tblGrid>
      <w:tr w:rsidR="006156F2" w:rsidTr="00AA4F59">
        <w:trPr>
          <w:trHeight w:val="4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067EBF" w:rsidP="00AA4F59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Dates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</w:tc>
      </w:tr>
      <w:tr w:rsidR="0064741D" w:rsidTr="00AA4F59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067EBF" w:rsidP="00067EBF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May</w:t>
            </w:r>
            <w:r w:rsidR="0064741D">
              <w:rPr>
                <w:rFonts w:ascii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22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067EBF" w:rsidP="0064741D">
            <w:pPr>
              <w:pStyle w:val="TableParagraph"/>
              <w:kinsoku w:val="0"/>
              <w:overflowPunct w:val="0"/>
              <w:spacing w:line="261" w:lineRule="exact"/>
              <w:ind w:left="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 Date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067EBF" w:rsidP="0064741D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41D" w:rsidRDefault="0064741D" w:rsidP="0064741D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</w:tr>
      <w:tr w:rsidR="006156F2" w:rsidTr="00AA4F59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3E1CD0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 xml:space="preserve">June </w:t>
            </w: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outline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of</w:t>
            </w:r>
            <w:r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work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34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3E1CD0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  <w:r w:rsidR="006156F2"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–I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171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3E1CD0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 28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Mid.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Semester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written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report</w:t>
            </w:r>
            <w:r>
              <w:rPr>
                <w:rFonts w:ascii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and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presentation</w:t>
            </w:r>
          </w:p>
          <w:p w:rsidR="006156F2" w:rsidRDefault="006156F2" w:rsidP="00AA4F59">
            <w:pPr>
              <w:pStyle w:val="TableParagraph"/>
              <w:kinsoku w:val="0"/>
              <w:overflowPunct w:val="0"/>
              <w:ind w:left="123" w:right="3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(Turnitin</w:t>
            </w:r>
            <w:r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Originality</w:t>
            </w:r>
            <w:r>
              <w:rPr>
                <w:rFonts w:ascii="Times New Roman" w:hAnsi="Times New Roman" w:cs="Times New Roman"/>
                <w:spacing w:val="-29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Report"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</w:rPr>
              <w:t>and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"Digital Receipt" of the turnitin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 are included at the end of</w:t>
            </w:r>
            <w:r>
              <w:rPr>
                <w:rFonts w:ascii="Times New Roman" w:hAnsi="Times New Roman" w:cs="Times New Roman"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3E1CD0">
            <w:pPr>
              <w:pStyle w:val="TableParagraph"/>
              <w:kinsoku w:val="0"/>
              <w:overflowPunct w:val="0"/>
              <w:spacing w:line="268" w:lineRule="exact"/>
              <w:ind w:left="12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June</w:t>
            </w:r>
            <w:r w:rsidR="006156F2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8" w:lineRule="exact"/>
              <w:ind w:left="123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pacing w:val="-1"/>
              </w:rPr>
              <w:t>Mid.</w:t>
            </w:r>
            <w:r>
              <w:rPr>
                <w:rFonts w:ascii="Times New Roman" w:hAnsi="Times New Roman" w:cs="Times New Roman"/>
                <w:b/>
                <w:bCs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Semester</w:t>
            </w:r>
            <w:r>
              <w:rPr>
                <w:rFonts w:ascii="Times New Roman" w:hAnsi="Times New Roman" w:cs="Times New Roman"/>
                <w:b/>
                <w:bCs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Grader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8" w:lineRule="exact"/>
              <w:ind w:left="118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Supervisor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8" w:lineRule="exact"/>
              <w:ind w:left="12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Head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6156F2" w:rsidTr="00AA4F59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3E1CD0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Jul</w:t>
            </w:r>
            <w:r w:rsidR="006156F2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="006156F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3E1CD0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July</w:t>
            </w:r>
            <w:r w:rsidR="006156F2">
              <w:rPr>
                <w:rFonts w:ascii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Thesis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38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3E1CD0">
            <w:pPr>
              <w:pStyle w:val="TableParagraph"/>
              <w:kinsoku w:val="0"/>
              <w:overflowPunct w:val="0"/>
              <w:spacing w:line="263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July 12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thesis</w:t>
            </w:r>
            <w:r>
              <w:rPr>
                <w:rFonts w:ascii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report</w:t>
            </w:r>
            <w:r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submission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3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</w:tr>
      <w:tr w:rsidR="006156F2" w:rsidTr="00AA4F59">
        <w:trPr>
          <w:trHeight w:val="43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3E1CD0">
            <w:pPr>
              <w:pStyle w:val="TableParagraph"/>
              <w:kinsoku w:val="0"/>
              <w:overflowPunct w:val="0"/>
              <w:spacing w:line="261" w:lineRule="exact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  <w:r w:rsidR="006156F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="006156F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  <w:r w:rsidR="006156F2"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 w:rsidR="006156F2">
              <w:rPr>
                <w:rFonts w:ascii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  <w:r>
              <w:rPr>
                <w:rFonts w:ascii="Times New Roman" w:hAnsi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Viva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61" w:lineRule="exact"/>
              <w:ind w:left="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Examiner</w:t>
            </w:r>
          </w:p>
        </w:tc>
      </w:tr>
      <w:tr w:rsidR="006156F2" w:rsidTr="00AA4F59">
        <w:trPr>
          <w:trHeight w:val="1984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3E1CD0" w:rsidP="00AA4F59">
            <w:pPr>
              <w:pStyle w:val="TableParagraph"/>
              <w:kinsoku w:val="0"/>
              <w:overflowPunct w:val="0"/>
              <w:spacing w:line="270" w:lineRule="exact"/>
              <w:ind w:left="12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July</w:t>
            </w:r>
            <w:r w:rsidR="006156F2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 w:rsidR="006156F2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6156F2"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–</w:t>
            </w:r>
            <w:r w:rsidR="006156F2">
              <w:rPr>
                <w:rFonts w:ascii="Times New Roman" w:hAnsi="Times New Roman" w:cs="Times New Roman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ind w:left="123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pacing w:val="-1"/>
              </w:rPr>
              <w:t>Final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Thesis</w:t>
            </w:r>
            <w:r>
              <w:rPr>
                <w:rFonts w:ascii="Times New Roman" w:hAnsi="Times New Roman" w:cs="Times New Roman"/>
                <w:b/>
                <w:bCs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Report</w:t>
            </w:r>
            <w:r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as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soft</w:t>
            </w:r>
            <w:r>
              <w:rPr>
                <w:rFonts w:ascii="Times New Roman" w:hAnsi="Times New Roman" w:cs="Times New Roman"/>
                <w:b/>
                <w:bCs/>
                <w:spacing w:val="-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copy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in CD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and</w:t>
            </w:r>
            <w:r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one</w:t>
            </w:r>
            <w:r>
              <w:rPr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hard copy,</w:t>
            </w:r>
          </w:p>
          <w:p w:rsidR="006156F2" w:rsidRDefault="006156F2" w:rsidP="00AA4F59">
            <w:pPr>
              <w:pStyle w:val="TableParagraph"/>
              <w:kinsoku w:val="0"/>
              <w:overflowPunct w:val="0"/>
              <w:ind w:left="123" w:right="33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Final Evaluation Form</w:t>
            </w:r>
            <w:r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(Turnitin</w:t>
            </w:r>
            <w:r>
              <w:rPr>
                <w:rFonts w:ascii="Times New Roman" w:hAnsi="Times New Roman" w:cs="Times New Roman"/>
                <w:b/>
                <w:bCs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Originality</w:t>
            </w:r>
            <w:r>
              <w:rPr>
                <w:rFonts w:ascii="Times New Roman" w:hAnsi="Times New Roman" w:cs="Times New Roman"/>
                <w:b/>
                <w:bCs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Report"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and "Digital Receipt" of the</w:t>
            </w:r>
            <w:r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turnitin</w:t>
            </w:r>
            <w:r>
              <w:rPr>
                <w:rFonts w:ascii="Times New Roman" w:hAnsi="Times New Roman" w:cs="Times New Roman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report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included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at</w:t>
            </w:r>
            <w:r>
              <w:rPr>
                <w:rFonts w:ascii="Times New Roman" w:hAnsi="Times New Roman" w:cs="Times New Roman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the</w:t>
            </w:r>
            <w:r>
              <w:rPr>
                <w:rFonts w:ascii="Times New Roman" w:hAnsi="Times New Roman" w:cs="Times New Roman"/>
                <w:b/>
                <w:bCs/>
                <w:spacing w:val="-5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end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the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final</w:t>
            </w:r>
            <w:r>
              <w:rPr>
                <w:rFonts w:ascii="Times New Roman" w:hAnsi="Times New Roman" w:cs="Times New Roman"/>
                <w:b/>
                <w:bCs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report)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70" w:lineRule="exact"/>
              <w:ind w:left="118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Supervisor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6F2" w:rsidRDefault="006156F2" w:rsidP="00AA4F59">
            <w:pPr>
              <w:pStyle w:val="TableParagraph"/>
              <w:kinsoku w:val="0"/>
              <w:overflowPunct w:val="0"/>
              <w:spacing w:line="270" w:lineRule="exact"/>
              <w:ind w:left="12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Head</w:t>
            </w:r>
            <w:r>
              <w:rPr>
                <w:rFonts w:ascii="Times New Roman" w:hAnsi="Times New Roman" w:cs="Times New Roman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of</w:t>
            </w:r>
            <w:r>
              <w:rPr>
                <w:rFonts w:ascii="Times New Roman" w:hAnsi="Times New Roman" w:cs="Times New Roman"/>
                <w:b/>
                <w:bCs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</w:tbl>
    <w:p w:rsidR="00C55C1C" w:rsidRDefault="00C55C1C">
      <w:pPr>
        <w:pStyle w:val="BodyText"/>
        <w:kinsoku w:val="0"/>
        <w:overflowPunct w:val="0"/>
        <w:spacing w:before="1" w:line="175" w:lineRule="auto"/>
        <w:ind w:left="360" w:right="811"/>
        <w:jc w:val="both"/>
      </w:pPr>
    </w:p>
    <w:p w:rsidR="00C546FE" w:rsidRDefault="00C546FE">
      <w:pPr>
        <w:pStyle w:val="BodyText"/>
        <w:kinsoku w:val="0"/>
        <w:overflowPunct w:val="0"/>
        <w:spacing w:before="1" w:line="175" w:lineRule="auto"/>
        <w:ind w:left="360" w:right="811"/>
        <w:jc w:val="both"/>
      </w:pPr>
    </w:p>
    <w:p w:rsidR="00E22EBD" w:rsidRDefault="00F5027D">
      <w:pPr>
        <w:pStyle w:val="BodyText"/>
        <w:kinsoku w:val="0"/>
        <w:overflowPunct w:val="0"/>
        <w:spacing w:before="1" w:line="175" w:lineRule="auto"/>
        <w:ind w:left="360" w:right="811"/>
        <w:jc w:val="both"/>
      </w:pPr>
      <w:r>
        <w:t>Note: If any of the above date happens to be a Sunday or a holiday, the immediate next date will</w:t>
      </w:r>
      <w:r>
        <w:rPr>
          <w:spacing w:val="-52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calendar</w:t>
      </w:r>
      <w:r>
        <w:rPr>
          <w:spacing w:val="-14"/>
        </w:rPr>
        <w:t xml:space="preserve"> </w:t>
      </w:r>
      <w:r>
        <w:rPr>
          <w:spacing w:val="-2"/>
        </w:rPr>
        <w:t>date.</w:t>
      </w:r>
      <w:r>
        <w:rPr>
          <w:spacing w:val="-9"/>
        </w:rPr>
        <w:t xml:space="preserve"> </w:t>
      </w:r>
      <w:r>
        <w:rPr>
          <w:spacing w:val="-2"/>
        </w:rPr>
        <w:t>FINAL</w:t>
      </w:r>
      <w:r>
        <w:rPr>
          <w:spacing w:val="-9"/>
        </w:rPr>
        <w:t xml:space="preserve"> </w:t>
      </w:r>
      <w:r>
        <w:rPr>
          <w:spacing w:val="-2"/>
        </w:rPr>
        <w:t>THESIS</w:t>
      </w:r>
      <w:r>
        <w:rPr>
          <w:spacing w:val="-6"/>
        </w:rPr>
        <w:t xml:space="preserve"> </w:t>
      </w:r>
      <w:r>
        <w:rPr>
          <w:spacing w:val="-1"/>
        </w:rPr>
        <w:t>REPORT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7"/>
        </w:rPr>
        <w:t xml:space="preserve"> </w:t>
      </w:r>
      <w:r>
        <w:rPr>
          <w:spacing w:val="-1"/>
        </w:rPr>
        <w:t>invariably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1"/>
        </w:rPr>
        <w:t>submitted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before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above</w:t>
      </w:r>
      <w:r>
        <w:rPr>
          <w:spacing w:val="-51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date.</w:t>
      </w:r>
    </w:p>
    <w:p w:rsidR="00E22EBD" w:rsidRDefault="00E22EBD">
      <w:pPr>
        <w:pStyle w:val="BodyText"/>
        <w:kinsoku w:val="0"/>
        <w:overflowPunct w:val="0"/>
        <w:spacing w:before="1" w:line="175" w:lineRule="auto"/>
        <w:ind w:left="360" w:right="811"/>
        <w:jc w:val="both"/>
        <w:sectPr w:rsidR="00E22EBD">
          <w:footerReference w:type="default" r:id="rId9"/>
          <w:pgSz w:w="12240" w:h="15840"/>
          <w:pgMar w:top="1200" w:right="560" w:bottom="1080" w:left="1080" w:header="0" w:footer="895" w:gutter="0"/>
          <w:pgNumType w:start="1"/>
          <w:cols w:space="720"/>
          <w:noEndnote/>
        </w:sectPr>
      </w:pPr>
    </w:p>
    <w:p w:rsidR="00E22EBD" w:rsidRDefault="00F5027D" w:rsidP="00DF555C">
      <w:pPr>
        <w:pStyle w:val="BodyText"/>
        <w:kinsoku w:val="0"/>
        <w:overflowPunct w:val="0"/>
        <w:spacing w:before="30" w:line="276" w:lineRule="auto"/>
        <w:ind w:left="1458" w:right="831"/>
        <w:jc w:val="center"/>
        <w:rPr>
          <w:b/>
          <w:bCs/>
        </w:rPr>
      </w:pPr>
      <w:r>
        <w:rPr>
          <w:b/>
          <w:bCs/>
          <w:spacing w:val="-1"/>
        </w:rPr>
        <w:lastRenderedPageBreak/>
        <w:t>BIRLA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INSTITUTE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TECHNOLOGY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1"/>
        </w:rPr>
        <w:t>SCIENCE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"/>
        </w:rPr>
        <w:t>PILANI,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PILANI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1"/>
        </w:rPr>
        <w:t>CAMPUS</w:t>
      </w:r>
      <w:r>
        <w:rPr>
          <w:b/>
          <w:bCs/>
          <w:spacing w:val="-51"/>
        </w:rPr>
        <w:t xml:space="preserve"> </w:t>
      </w:r>
      <w:r>
        <w:rPr>
          <w:b/>
          <w:bCs/>
        </w:rPr>
        <w:t>FIRST/SECOND SEMESTER</w:t>
      </w:r>
    </w:p>
    <w:p w:rsidR="00E22EBD" w:rsidRDefault="00F5027D" w:rsidP="00DF555C">
      <w:pPr>
        <w:pStyle w:val="BodyText"/>
        <w:kinsoku w:val="0"/>
        <w:overflowPunct w:val="0"/>
        <w:spacing w:before="1" w:line="276" w:lineRule="auto"/>
        <w:ind w:right="-32"/>
        <w:jc w:val="center"/>
        <w:rPr>
          <w:b/>
          <w:bCs/>
        </w:rPr>
      </w:pPr>
      <w:r>
        <w:rPr>
          <w:b/>
          <w:bCs/>
          <w:spacing w:val="-1"/>
        </w:rPr>
        <w:t>COURSE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HANDOUT: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BITS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F421T/BITS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F422T/BITS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F423T/BITS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F424T</w:t>
      </w:r>
      <w:r w:rsidR="006B217E">
        <w:rPr>
          <w:b/>
          <w:bCs/>
        </w:rPr>
        <w:t>/BITS</w:t>
      </w:r>
      <w:r w:rsidR="006B217E">
        <w:rPr>
          <w:b/>
          <w:bCs/>
          <w:spacing w:val="-10"/>
        </w:rPr>
        <w:t xml:space="preserve"> </w:t>
      </w:r>
      <w:r w:rsidR="006B217E">
        <w:rPr>
          <w:b/>
          <w:bCs/>
        </w:rPr>
        <w:t>F425T/BITS</w:t>
      </w:r>
      <w:r w:rsidR="006B217E">
        <w:rPr>
          <w:b/>
          <w:bCs/>
          <w:spacing w:val="-10"/>
        </w:rPr>
        <w:t xml:space="preserve"> </w:t>
      </w:r>
      <w:r w:rsidR="006B217E">
        <w:rPr>
          <w:b/>
          <w:bCs/>
        </w:rPr>
        <w:t>F426T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THESIS</w:t>
      </w:r>
    </w:p>
    <w:p w:rsidR="00E22EBD" w:rsidRDefault="00E22EBD" w:rsidP="00DF555C">
      <w:pPr>
        <w:pStyle w:val="BodyText"/>
        <w:kinsoku w:val="0"/>
        <w:overflowPunct w:val="0"/>
        <w:spacing w:before="7" w:line="276" w:lineRule="auto"/>
        <w:rPr>
          <w:b/>
          <w:bCs/>
          <w:sz w:val="22"/>
          <w:szCs w:val="22"/>
        </w:rPr>
      </w:pPr>
    </w:p>
    <w:p w:rsidR="00E22EBD" w:rsidRDefault="00F5027D" w:rsidP="00DF555C">
      <w:pPr>
        <w:pStyle w:val="Heading2"/>
        <w:numPr>
          <w:ilvl w:val="0"/>
          <w:numId w:val="5"/>
        </w:numPr>
        <w:tabs>
          <w:tab w:val="left" w:pos="606"/>
        </w:tabs>
        <w:kinsoku w:val="0"/>
        <w:overflowPunct w:val="0"/>
        <w:spacing w:line="276" w:lineRule="auto"/>
        <w:ind w:hanging="246"/>
      </w:pPr>
      <w:r>
        <w:t>Scope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course</w:t>
      </w:r>
    </w:p>
    <w:p w:rsidR="00E22EBD" w:rsidRDefault="00F5027D" w:rsidP="00DF555C">
      <w:pPr>
        <w:pStyle w:val="BodyText"/>
        <w:kinsoku w:val="0"/>
        <w:overflowPunct w:val="0"/>
        <w:spacing w:before="149" w:line="276" w:lineRule="auto"/>
        <w:ind w:left="360" w:right="811"/>
        <w:jc w:val="both"/>
      </w:pPr>
      <w:r>
        <w:t>The aim of the thesis course is to train a student in the methodology of research, to cultivate a</w:t>
      </w:r>
      <w:r>
        <w:rPr>
          <w:spacing w:val="1"/>
        </w:rPr>
        <w:t xml:space="preserve"> </w:t>
      </w:r>
      <w:r>
        <w:rPr>
          <w:spacing w:val="-1"/>
        </w:rPr>
        <w:t>logical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creative</w:t>
      </w:r>
      <w:r>
        <w:rPr>
          <w:spacing w:val="-13"/>
        </w:rPr>
        <w:t xml:space="preserve"> </w:t>
      </w:r>
      <w:r>
        <w:rPr>
          <w:spacing w:val="-1"/>
        </w:rPr>
        <w:t>thinking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make</w:t>
      </w:r>
      <w:r>
        <w:rPr>
          <w:spacing w:val="-12"/>
        </w:rPr>
        <w:t xml:space="preserve"> </w:t>
      </w:r>
      <w:r>
        <w:rPr>
          <w:spacing w:val="-1"/>
        </w:rPr>
        <w:t>him</w:t>
      </w:r>
      <w:r>
        <w:rPr>
          <w:spacing w:val="-8"/>
        </w:rPr>
        <w:t xml:space="preserve"> </w:t>
      </w:r>
      <w:r>
        <w:rPr>
          <w:spacing w:val="-1"/>
        </w:rPr>
        <w:t>express</w:t>
      </w:r>
      <w:r>
        <w:rPr>
          <w:spacing w:val="-8"/>
        </w:rPr>
        <w:t xml:space="preserve"> </w:t>
      </w:r>
      <w:r>
        <w:t>his</w:t>
      </w:r>
      <w:r>
        <w:rPr>
          <w:spacing w:val="-11"/>
        </w:rPr>
        <w:t xml:space="preserve"> </w:t>
      </w:r>
      <w:r>
        <w:t>findings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scientific</w:t>
      </w:r>
      <w:r>
        <w:rPr>
          <w:spacing w:val="-9"/>
        </w:rPr>
        <w:t xml:space="preserve"> </w:t>
      </w:r>
      <w:r>
        <w:t>report.</w:t>
      </w:r>
      <w:r>
        <w:rPr>
          <w:spacing w:val="-52"/>
        </w:rPr>
        <w:t xml:space="preserve"> </w:t>
      </w:r>
      <w:r>
        <w:t>It also gives an opportunity to the student to comprehend his subject knowledge and apply it to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problem.</w:t>
      </w:r>
    </w:p>
    <w:p w:rsidR="00E22EBD" w:rsidRDefault="00F5027D">
      <w:pPr>
        <w:pStyle w:val="Heading2"/>
        <w:numPr>
          <w:ilvl w:val="0"/>
          <w:numId w:val="5"/>
        </w:numPr>
        <w:tabs>
          <w:tab w:val="left" w:pos="606"/>
        </w:tabs>
        <w:kinsoku w:val="0"/>
        <w:overflowPunct w:val="0"/>
        <w:spacing w:before="110"/>
        <w:ind w:hanging="246"/>
      </w:pPr>
      <w:r>
        <w:rPr>
          <w:spacing w:val="-1"/>
        </w:rPr>
        <w:t>Operation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course</w:t>
      </w:r>
    </w:p>
    <w:p w:rsidR="00E22EBD" w:rsidRDefault="00F5027D" w:rsidP="00DF555C">
      <w:pPr>
        <w:pStyle w:val="ListParagraph"/>
        <w:numPr>
          <w:ilvl w:val="1"/>
          <w:numId w:val="5"/>
        </w:numPr>
        <w:tabs>
          <w:tab w:val="left" w:pos="980"/>
        </w:tabs>
        <w:kinsoku w:val="0"/>
        <w:overflowPunct w:val="0"/>
        <w:spacing w:before="60" w:line="276" w:lineRule="auto"/>
        <w:ind w:right="807"/>
        <w:jc w:val="both"/>
      </w:pPr>
      <w:r>
        <w:t>The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immediately</w:t>
      </w:r>
      <w:r>
        <w:rPr>
          <w:spacing w:val="1"/>
        </w:rPr>
        <w:t xml:space="preserve"> </w:t>
      </w:r>
      <w:r>
        <w:t>chalk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consultation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supervisor. The supervisor will spell out the objectives and expected rate of progress.</w:t>
      </w:r>
      <w:r>
        <w:rPr>
          <w:spacing w:val="1"/>
        </w:rPr>
        <w:t xml:space="preserve"> </w:t>
      </w:r>
      <w:r>
        <w:t>Literature survey should be carried out to ascertain the current state of work in the</w:t>
      </w:r>
      <w:r>
        <w:rPr>
          <w:spacing w:val="1"/>
        </w:rPr>
        <w:t xml:space="preserve"> </w:t>
      </w:r>
      <w:r>
        <w:t>proposed area of thesis. The detailed outline of the work must include a time schedule</w:t>
      </w:r>
      <w:r>
        <w:rPr>
          <w:spacing w:val="1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indicating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intermediate</w:t>
      </w:r>
      <w:r>
        <w:rPr>
          <w:spacing w:val="-5"/>
        </w:rPr>
        <w:t xml:space="preserve"> </w:t>
      </w:r>
      <w:r>
        <w:t>milestones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same.</w:t>
      </w:r>
    </w:p>
    <w:p w:rsidR="00E22EBD" w:rsidRDefault="00F5027D" w:rsidP="00DF555C">
      <w:pPr>
        <w:pStyle w:val="ListParagraph"/>
        <w:numPr>
          <w:ilvl w:val="1"/>
          <w:numId w:val="5"/>
        </w:numPr>
        <w:tabs>
          <w:tab w:val="left" w:pos="980"/>
        </w:tabs>
        <w:kinsoku w:val="0"/>
        <w:overflowPunct w:val="0"/>
        <w:spacing w:before="14" w:line="276" w:lineRule="auto"/>
        <w:ind w:right="821"/>
        <w:jc w:val="both"/>
      </w:pPr>
      <w:r>
        <w:rPr>
          <w:position w:val="1"/>
        </w:rPr>
        <w:t>Within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two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weeks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registration,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student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should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give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his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Thesis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particulars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Head</w:t>
      </w:r>
      <w:r>
        <w:rPr>
          <w:spacing w:val="-52"/>
          <w:position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TS-1</w:t>
      </w:r>
      <w:r>
        <w:rPr>
          <w:spacing w:val="1"/>
        </w:rPr>
        <w:t xml:space="preserve"> </w:t>
      </w:r>
      <w:r>
        <w:t>Performa.</w:t>
      </w:r>
    </w:p>
    <w:p w:rsidR="00E22EBD" w:rsidRDefault="00F5027D" w:rsidP="00DF555C">
      <w:pPr>
        <w:pStyle w:val="ListParagraph"/>
        <w:numPr>
          <w:ilvl w:val="1"/>
          <w:numId w:val="5"/>
        </w:numPr>
        <w:tabs>
          <w:tab w:val="left" w:pos="980"/>
        </w:tabs>
        <w:kinsoku w:val="0"/>
        <w:overflowPunct w:val="0"/>
        <w:spacing w:before="7" w:line="276" w:lineRule="auto"/>
        <w:ind w:right="814"/>
        <w:jc w:val="both"/>
      </w:pPr>
      <w:r>
        <w:t xml:space="preserve">Typed  </w:t>
      </w:r>
      <w:r>
        <w:rPr>
          <w:spacing w:val="1"/>
        </w:rPr>
        <w:t xml:space="preserve"> </w:t>
      </w:r>
      <w:r>
        <w:t>/word-processed</w:t>
      </w:r>
      <w:r>
        <w:rPr>
          <w:spacing w:val="54"/>
        </w:rPr>
        <w:t xml:space="preserve"> </w:t>
      </w:r>
      <w:r>
        <w:t xml:space="preserve">copy  </w:t>
      </w:r>
      <w:r>
        <w:rPr>
          <w:spacing w:val="1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final</w:t>
      </w:r>
      <w:r>
        <w:rPr>
          <w:spacing w:val="54"/>
        </w:rPr>
        <w:t xml:space="preserve"> </w:t>
      </w:r>
      <w:r>
        <w:t>thesis</w:t>
      </w:r>
      <w:r>
        <w:rPr>
          <w:spacing w:val="55"/>
        </w:rPr>
        <w:t xml:space="preserve"> </w:t>
      </w:r>
      <w:r>
        <w:t>are</w:t>
      </w:r>
      <w:r>
        <w:rPr>
          <w:spacing w:val="54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submitted</w:t>
      </w:r>
      <w:r>
        <w:rPr>
          <w:spacing w:val="55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the supervisor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class work 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semester.</w:t>
      </w:r>
    </w:p>
    <w:p w:rsidR="00E22EBD" w:rsidRDefault="00F5027D" w:rsidP="00DF555C">
      <w:pPr>
        <w:pStyle w:val="ListParagraph"/>
        <w:numPr>
          <w:ilvl w:val="1"/>
          <w:numId w:val="5"/>
        </w:numPr>
        <w:tabs>
          <w:tab w:val="left" w:pos="980"/>
        </w:tabs>
        <w:kinsoku w:val="0"/>
        <w:overflowPunct w:val="0"/>
        <w:spacing w:line="276" w:lineRule="auto"/>
        <w:ind w:right="814"/>
        <w:jc w:val="both"/>
      </w:pPr>
      <w:r>
        <w:rPr>
          <w:spacing w:val="-1"/>
        </w:rPr>
        <w:t>ONE</w:t>
      </w:r>
      <w:r>
        <w:rPr>
          <w:spacing w:val="-9"/>
        </w:rPr>
        <w:t xml:space="preserve"> </w:t>
      </w:r>
      <w:r>
        <w:rPr>
          <w:spacing w:val="-1"/>
        </w:rPr>
        <w:t>typed</w:t>
      </w:r>
      <w:r>
        <w:rPr>
          <w:spacing w:val="-6"/>
        </w:rPr>
        <w:t xml:space="preserve"> </w:t>
      </w:r>
      <w:r>
        <w:rPr>
          <w:spacing w:val="-1"/>
        </w:rPr>
        <w:t>copy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Thesis</w:t>
      </w:r>
      <w:r>
        <w:rPr>
          <w:spacing w:val="-13"/>
        </w:rPr>
        <w:t xml:space="preserve"> </w:t>
      </w:r>
      <w:r>
        <w:rPr>
          <w:spacing w:val="-1"/>
        </w:rPr>
        <w:t>Abstract</w:t>
      </w:r>
      <w:r>
        <w:rPr>
          <w:spacing w:val="-6"/>
        </w:rPr>
        <w:t xml:space="preserve"> </w:t>
      </w:r>
      <w:r>
        <w:rPr>
          <w:spacing w:val="-1"/>
        </w:rPr>
        <w:t>(ONLY)</w:t>
      </w:r>
      <w:r>
        <w:rPr>
          <w:spacing w:val="-9"/>
        </w:rPr>
        <w:t xml:space="preserve"> </w:t>
      </w:r>
      <w:r>
        <w:rPr>
          <w:spacing w:val="-1"/>
        </w:rPr>
        <w:t>should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submitted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along</w:t>
      </w:r>
      <w:r>
        <w:rPr>
          <w:spacing w:val="-7"/>
        </w:rPr>
        <w:t xml:space="preserve"> </w:t>
      </w:r>
      <w:r>
        <w:t>with</w:t>
      </w:r>
      <w:r>
        <w:rPr>
          <w:spacing w:val="-52"/>
        </w:rPr>
        <w:t xml:space="preserve"> </w:t>
      </w:r>
      <w:r>
        <w:t>the Final Report. The ABSTRACT should also be a part of the Bound Report in the same</w:t>
      </w:r>
      <w:r>
        <w:rPr>
          <w:spacing w:val="1"/>
        </w:rPr>
        <w:t xml:space="preserve"> </w:t>
      </w:r>
      <w:r>
        <w:t>format.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suggested</w:t>
      </w:r>
      <w:r>
        <w:rPr>
          <w:spacing w:val="5"/>
        </w:rPr>
        <w:t xml:space="preserve"> </w:t>
      </w:r>
      <w:r>
        <w:t>format</w:t>
      </w:r>
      <w:r>
        <w:rPr>
          <w:spacing w:val="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below.</w:t>
      </w:r>
    </w:p>
    <w:p w:rsidR="00DF555C" w:rsidRDefault="00DF555C" w:rsidP="00DF555C">
      <w:pPr>
        <w:pStyle w:val="ListParagraph"/>
        <w:tabs>
          <w:tab w:val="left" w:pos="980"/>
        </w:tabs>
        <w:kinsoku w:val="0"/>
        <w:overflowPunct w:val="0"/>
        <w:spacing w:line="276" w:lineRule="auto"/>
        <w:ind w:left="979" w:right="814" w:firstLine="0"/>
        <w:jc w:val="both"/>
      </w:pPr>
    </w:p>
    <w:p w:rsidR="00E22EBD" w:rsidRDefault="00F5027D">
      <w:pPr>
        <w:pStyle w:val="Heading2"/>
        <w:kinsoku w:val="0"/>
        <w:overflowPunct w:val="0"/>
        <w:spacing w:before="9"/>
        <w:ind w:left="3238"/>
      </w:pPr>
      <w:r>
        <w:rPr>
          <w:spacing w:val="-1"/>
        </w:rPr>
        <w:t>Format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submission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Thesis</w:t>
      </w:r>
      <w:r>
        <w:rPr>
          <w:spacing w:val="-10"/>
        </w:rPr>
        <w:t xml:space="preserve"> </w:t>
      </w:r>
      <w:r>
        <w:t>Abstract</w:t>
      </w:r>
    </w:p>
    <w:p w:rsidR="00E22EBD" w:rsidRDefault="00F5027D" w:rsidP="00D1736E">
      <w:pPr>
        <w:pStyle w:val="BodyText"/>
        <w:kinsoku w:val="0"/>
        <w:overflowPunct w:val="0"/>
        <w:spacing w:before="38" w:line="276" w:lineRule="auto"/>
        <w:ind w:left="1493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</w:t>
      </w:r>
    </w:p>
    <w:p w:rsidR="00E22EBD" w:rsidRDefault="00F5027D" w:rsidP="00D1736E">
      <w:pPr>
        <w:pStyle w:val="BodyText"/>
        <w:kinsoku w:val="0"/>
        <w:overflowPunct w:val="0"/>
        <w:spacing w:before="34" w:line="276" w:lineRule="auto"/>
        <w:ind w:left="1493"/>
      </w:pPr>
      <w:r>
        <w:t>Thesis</w:t>
      </w:r>
      <w:r>
        <w:rPr>
          <w:spacing w:val="-11"/>
        </w:rPr>
        <w:t xml:space="preserve"> </w:t>
      </w:r>
      <w:r>
        <w:t>Title:</w:t>
      </w:r>
    </w:p>
    <w:p w:rsidR="00E22EBD" w:rsidRDefault="00F5027D" w:rsidP="00D1736E">
      <w:pPr>
        <w:pStyle w:val="BodyText"/>
        <w:kinsoku w:val="0"/>
        <w:overflowPunct w:val="0"/>
        <w:spacing w:before="40" w:line="276" w:lineRule="auto"/>
        <w:ind w:left="1493"/>
      </w:pPr>
      <w:r>
        <w:t>Supervisor:</w:t>
      </w:r>
    </w:p>
    <w:p w:rsidR="00E22EBD" w:rsidRDefault="00F5027D" w:rsidP="00D1736E">
      <w:pPr>
        <w:pStyle w:val="BodyText"/>
        <w:tabs>
          <w:tab w:val="left" w:pos="5324"/>
        </w:tabs>
        <w:kinsoku w:val="0"/>
        <w:overflowPunct w:val="0"/>
        <w:spacing w:before="53" w:line="276" w:lineRule="auto"/>
        <w:ind w:left="1493"/>
      </w:pPr>
      <w:r>
        <w:t>Semester:</w:t>
      </w:r>
      <w:r>
        <w:rPr>
          <w:spacing w:val="39"/>
        </w:rPr>
        <w:t xml:space="preserve"> </w:t>
      </w:r>
      <w:r>
        <w:t>First</w:t>
      </w:r>
      <w:r w:rsidR="00E663AA">
        <w:t xml:space="preserve"> Semester</w:t>
      </w:r>
      <w:r>
        <w:t>/Second</w:t>
      </w:r>
      <w:r w:rsidR="00E663AA">
        <w:t xml:space="preserve"> Semester</w:t>
      </w:r>
      <w:r w:rsidR="00453350">
        <w:t>/Summer Term</w:t>
      </w:r>
      <w:r w:rsidR="00E663AA">
        <w:t xml:space="preserve"> </w:t>
      </w:r>
      <w:r w:rsidR="00453350">
        <w:t>&lt;</w:t>
      </w:r>
      <w:r>
        <w:t>Session</w:t>
      </w:r>
      <w:r w:rsidR="00453350">
        <w:t>&gt;</w:t>
      </w:r>
    </w:p>
    <w:p w:rsidR="00E22EBD" w:rsidRDefault="00F5027D" w:rsidP="00D1736E">
      <w:pPr>
        <w:pStyle w:val="BodyText"/>
        <w:tabs>
          <w:tab w:val="left" w:pos="5324"/>
        </w:tabs>
        <w:kinsoku w:val="0"/>
        <w:overflowPunct w:val="0"/>
        <w:spacing w:before="38" w:line="276" w:lineRule="auto"/>
        <w:ind w:left="1493"/>
        <w:rPr>
          <w:spacing w:val="-1"/>
        </w:rPr>
      </w:pP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  <w:r>
        <w:tab/>
      </w:r>
      <w:r>
        <w:rPr>
          <w:spacing w:val="-1"/>
        </w:rPr>
        <w:t>ID</w:t>
      </w:r>
      <w:r>
        <w:rPr>
          <w:spacing w:val="-14"/>
        </w:rPr>
        <w:t xml:space="preserve"> </w:t>
      </w:r>
      <w:r>
        <w:rPr>
          <w:spacing w:val="-1"/>
        </w:rPr>
        <w:t>No:</w:t>
      </w:r>
    </w:p>
    <w:p w:rsidR="00E22EBD" w:rsidRDefault="00F5027D" w:rsidP="00D1736E">
      <w:pPr>
        <w:pStyle w:val="BodyText"/>
        <w:kinsoku w:val="0"/>
        <w:overflowPunct w:val="0"/>
        <w:spacing w:before="43" w:line="276" w:lineRule="auto"/>
        <w:ind w:left="1493"/>
      </w:pPr>
      <w:r>
        <w:t>Abstract</w:t>
      </w:r>
      <w:r>
        <w:rPr>
          <w:spacing w:val="-8"/>
        </w:rPr>
        <w:t xml:space="preserve"> </w:t>
      </w:r>
      <w:r>
        <w:t>(</w:t>
      </w:r>
      <w:r w:rsidR="00A30139">
        <w:t>Approx.</w:t>
      </w:r>
      <w:r>
        <w:rPr>
          <w:spacing w:val="-6"/>
        </w:rPr>
        <w:t xml:space="preserve"> </w:t>
      </w:r>
      <w:r>
        <w:t>1000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2000</w:t>
      </w:r>
      <w:r>
        <w:rPr>
          <w:spacing w:val="-3"/>
        </w:rPr>
        <w:t xml:space="preserve"> </w:t>
      </w:r>
      <w:r>
        <w:t>words)</w:t>
      </w:r>
    </w:p>
    <w:p w:rsidR="00E22EBD" w:rsidRDefault="00C76B3B" w:rsidP="00D1736E">
      <w:pPr>
        <w:pStyle w:val="BodyText"/>
        <w:kinsoku w:val="0"/>
        <w:overflowPunct w:val="0"/>
        <w:spacing w:before="3" w:line="276" w:lineRule="auto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0" allowOverlap="1">
                <wp:simplePos x="0" y="0"/>
                <wp:positionH relativeFrom="page">
                  <wp:posOffset>1633855</wp:posOffset>
                </wp:positionH>
                <wp:positionV relativeFrom="paragraph">
                  <wp:posOffset>118110</wp:posOffset>
                </wp:positionV>
                <wp:extent cx="4678045" cy="635"/>
                <wp:effectExtent l="0" t="0" r="0" b="0"/>
                <wp:wrapTopAndBottom/>
                <wp:docPr id="30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78045" cy="635"/>
                        </a:xfrm>
                        <a:custGeom>
                          <a:avLst/>
                          <a:gdLst>
                            <a:gd name="T0" fmla="*/ 0 w 7367"/>
                            <a:gd name="T1" fmla="*/ 0 h 1"/>
                            <a:gd name="T2" fmla="*/ 7367 w 7367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367" h="1">
                              <a:moveTo>
                                <a:pt x="0" y="0"/>
                              </a:moveTo>
                              <a:lnTo>
                                <a:pt x="7367" y="0"/>
                              </a:lnTo>
                            </a:path>
                          </a:pathLst>
                        </a:custGeom>
                        <a:noFill/>
                        <a:ln w="1066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4BD84EB" id="Freeform 4" o:spid="_x0000_s1026" style="position:absolute;z-index: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28.65pt,9.3pt,497pt,9.3pt" coordsize="736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" o:allowincell="f" filled="f" strokeweight=".84pt">
                <v:stroke dashstyle="3 1"/>
                <v:path arrowok="t" o:connecttype="custom" o:connectlocs="0,0;4678045,0" o:connectangles="0,0"/>
                <w10:wrap type="topAndBottom" anchorx="page"/>
              </v:polyline>
            </w:pict>
          </mc:Fallback>
        </mc:AlternateContent>
      </w:r>
    </w:p>
    <w:p w:rsidR="00E22EBD" w:rsidRDefault="00F5027D" w:rsidP="00D1736E">
      <w:pPr>
        <w:pStyle w:val="ListParagraph"/>
        <w:numPr>
          <w:ilvl w:val="1"/>
          <w:numId w:val="5"/>
        </w:numPr>
        <w:tabs>
          <w:tab w:val="left" w:pos="980"/>
        </w:tabs>
        <w:kinsoku w:val="0"/>
        <w:overflowPunct w:val="0"/>
        <w:spacing w:before="79" w:line="276" w:lineRule="auto"/>
        <w:ind w:right="813"/>
        <w:jc w:val="both"/>
      </w:pPr>
      <w:r>
        <w:t>Separate</w:t>
      </w:r>
      <w:r>
        <w:rPr>
          <w:spacing w:val="-5"/>
        </w:rPr>
        <w:t xml:space="preserve"> </w:t>
      </w:r>
      <w:r>
        <w:t>thesis</w:t>
      </w:r>
      <w:r>
        <w:rPr>
          <w:spacing w:val="-4"/>
        </w:rPr>
        <w:t xml:space="preserve"> </w:t>
      </w:r>
      <w:r>
        <w:t>topic</w:t>
      </w:r>
      <w:r>
        <w:rPr>
          <w:spacing w:val="-7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student.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broad</w:t>
      </w:r>
      <w:r>
        <w:rPr>
          <w:spacing w:val="-5"/>
        </w:rPr>
        <w:t xml:space="preserve"> </w:t>
      </w:r>
      <w:r>
        <w:t>area</w:t>
      </w:r>
      <w:r>
        <w:rPr>
          <w:spacing w:val="-51"/>
        </w:rPr>
        <w:t xml:space="preserve"> </w:t>
      </w:r>
      <w:r>
        <w:t>is same, the aspects to be researched by an individual candidate should be clearly focused</w:t>
      </w:r>
      <w:r>
        <w:rPr>
          <w:spacing w:val="-52"/>
        </w:rPr>
        <w:t xml:space="preserve"> </w:t>
      </w:r>
      <w:r>
        <w:t>and spelt</w:t>
      </w:r>
      <w:r>
        <w:rPr>
          <w:spacing w:val="5"/>
        </w:rPr>
        <w:t xml:space="preserve"> </w:t>
      </w:r>
      <w:r>
        <w:t>out.</w:t>
      </w:r>
    </w:p>
    <w:p w:rsidR="00E22EBD" w:rsidRDefault="00F5027D" w:rsidP="00D1736E">
      <w:pPr>
        <w:pStyle w:val="ListParagraph"/>
        <w:numPr>
          <w:ilvl w:val="1"/>
          <w:numId w:val="5"/>
        </w:numPr>
        <w:tabs>
          <w:tab w:val="left" w:pos="980"/>
        </w:tabs>
        <w:kinsoku w:val="0"/>
        <w:overflowPunct w:val="0"/>
        <w:spacing w:before="2" w:line="276" w:lineRule="auto"/>
        <w:ind w:hanging="363"/>
        <w:jc w:val="both"/>
        <w:rPr>
          <w:spacing w:val="-1"/>
        </w:rPr>
      </w:pPr>
      <w:r>
        <w:rPr>
          <w:spacing w:val="-2"/>
          <w:position w:val="1"/>
        </w:rPr>
        <w:t>Utmost</w:t>
      </w:r>
      <w:r>
        <w:rPr>
          <w:spacing w:val="-11"/>
          <w:position w:val="1"/>
        </w:rPr>
        <w:t xml:space="preserve"> </w:t>
      </w:r>
      <w:r>
        <w:rPr>
          <w:spacing w:val="-1"/>
          <w:position w:val="1"/>
        </w:rPr>
        <w:t>care</w:t>
      </w:r>
      <w:r>
        <w:rPr>
          <w:spacing w:val="-16"/>
          <w:position w:val="1"/>
        </w:rPr>
        <w:t xml:space="preserve"> </w:t>
      </w:r>
      <w:r>
        <w:rPr>
          <w:spacing w:val="-1"/>
          <w:position w:val="1"/>
        </w:rPr>
        <w:t>should</w:t>
      </w:r>
      <w:r>
        <w:rPr>
          <w:spacing w:val="-12"/>
          <w:position w:val="1"/>
        </w:rPr>
        <w:t xml:space="preserve"> </w:t>
      </w:r>
      <w:r>
        <w:rPr>
          <w:spacing w:val="-1"/>
          <w:position w:val="1"/>
        </w:rPr>
        <w:t>be</w:t>
      </w:r>
      <w:r>
        <w:rPr>
          <w:spacing w:val="-18"/>
          <w:position w:val="1"/>
        </w:rPr>
        <w:t xml:space="preserve"> </w:t>
      </w:r>
      <w:r>
        <w:rPr>
          <w:spacing w:val="-1"/>
          <w:position w:val="1"/>
        </w:rPr>
        <w:t>taken</w:t>
      </w:r>
      <w:r>
        <w:rPr>
          <w:spacing w:val="-12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-15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16"/>
          <w:position w:val="1"/>
        </w:rPr>
        <w:t xml:space="preserve"> </w:t>
      </w:r>
      <w:r>
        <w:rPr>
          <w:spacing w:val="-1"/>
          <w:position w:val="1"/>
        </w:rPr>
        <w:t>preparation</w:t>
      </w:r>
      <w:r>
        <w:rPr>
          <w:spacing w:val="-12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-15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FINAL</w:t>
      </w:r>
      <w:r>
        <w:rPr>
          <w:spacing w:val="-11"/>
          <w:position w:val="1"/>
        </w:rPr>
        <w:t xml:space="preserve"> </w:t>
      </w:r>
      <w:r>
        <w:rPr>
          <w:spacing w:val="-1"/>
          <w:position w:val="1"/>
        </w:rPr>
        <w:t>REPORT.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A</w:t>
      </w:r>
      <w:r>
        <w:rPr>
          <w:spacing w:val="-11"/>
          <w:position w:val="1"/>
        </w:rPr>
        <w:t xml:space="preserve"> </w:t>
      </w:r>
      <w:r>
        <w:rPr>
          <w:spacing w:val="-1"/>
          <w:position w:val="1"/>
        </w:rPr>
        <w:t>check-list</w:t>
      </w:r>
      <w:r>
        <w:rPr>
          <w:spacing w:val="-10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-6"/>
          <w:position w:val="1"/>
        </w:rPr>
        <w:t xml:space="preserve"> </w:t>
      </w:r>
      <w:r>
        <w:rPr>
          <w:spacing w:val="-1"/>
        </w:rPr>
        <w:t>various</w:t>
      </w:r>
    </w:p>
    <w:p w:rsidR="00E22EBD" w:rsidRDefault="00F5027D" w:rsidP="00D1736E">
      <w:pPr>
        <w:pStyle w:val="ListParagraph"/>
        <w:numPr>
          <w:ilvl w:val="1"/>
          <w:numId w:val="5"/>
        </w:numPr>
        <w:tabs>
          <w:tab w:val="left" w:pos="980"/>
        </w:tabs>
        <w:kinsoku w:val="0"/>
        <w:overflowPunct w:val="0"/>
        <w:spacing w:before="17" w:line="276" w:lineRule="auto"/>
        <w:ind w:right="806"/>
        <w:jc w:val="both"/>
      </w:pPr>
      <w:r>
        <w:t>items is provided and students should carefully go through these. Supervisors are also</w:t>
      </w:r>
      <w:r>
        <w:rPr>
          <w:spacing w:val="1"/>
        </w:rPr>
        <w:t xml:space="preserve"> </w:t>
      </w:r>
      <w:r>
        <w:t>requested to examine the draft of the FINAL REPORT keeping in view the items in the</w:t>
      </w:r>
      <w:r>
        <w:rPr>
          <w:spacing w:val="1"/>
        </w:rPr>
        <w:t xml:space="preserve"> </w:t>
      </w:r>
      <w:r>
        <w:t>checklist. Title of the thesis should be proper and should be indicative of the type of work</w:t>
      </w:r>
      <w:r>
        <w:rPr>
          <w:spacing w:val="1"/>
        </w:rPr>
        <w:t xml:space="preserve"> </w:t>
      </w:r>
      <w:r>
        <w:t>done. (Turnitin Originality Report" and "Digital Receipt" of the turnitin report must be</w:t>
      </w:r>
      <w:r>
        <w:rPr>
          <w:spacing w:val="1"/>
        </w:rPr>
        <w:t xml:space="preserve"> </w:t>
      </w:r>
      <w:r>
        <w:t>included 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report)</w:t>
      </w:r>
    </w:p>
    <w:p w:rsidR="00E22EBD" w:rsidRDefault="00F5027D">
      <w:pPr>
        <w:pStyle w:val="Heading2"/>
        <w:numPr>
          <w:ilvl w:val="0"/>
          <w:numId w:val="5"/>
        </w:numPr>
        <w:tabs>
          <w:tab w:val="left" w:pos="486"/>
        </w:tabs>
        <w:kinsoku w:val="0"/>
        <w:overflowPunct w:val="0"/>
        <w:spacing w:before="22"/>
        <w:ind w:left="485" w:hanging="246"/>
      </w:pPr>
      <w:r>
        <w:lastRenderedPageBreak/>
        <w:t>Evaluation</w:t>
      </w:r>
    </w:p>
    <w:p w:rsidR="00E22EBD" w:rsidRDefault="00F5027D" w:rsidP="00EF6E14">
      <w:pPr>
        <w:pStyle w:val="BodyText"/>
        <w:kinsoku w:val="0"/>
        <w:overflowPunct w:val="0"/>
        <w:spacing w:before="65" w:line="276" w:lineRule="auto"/>
        <w:ind w:left="240" w:right="365"/>
        <w:jc w:val="both"/>
      </w:pPr>
      <w:r>
        <w:t>Evaluation is essentially individual oriented. The various components of evaluation along with the</w:t>
      </w:r>
      <w:r>
        <w:rPr>
          <w:spacing w:val="1"/>
        </w:rPr>
        <w:t xml:space="preserve"> </w:t>
      </w:r>
      <w:r>
        <w:t>weightage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given below</w:t>
      </w:r>
      <w:r w:rsidR="005A4393">
        <w:t xml:space="preserve"> (Refer to Calendar events at the beginning of the handout for the timelines)</w:t>
      </w:r>
      <w:r>
        <w:t>:</w:t>
      </w:r>
    </w:p>
    <w:p w:rsidR="00DF555C" w:rsidRDefault="00DF555C" w:rsidP="00EF6E14">
      <w:pPr>
        <w:pStyle w:val="BodyText"/>
        <w:kinsoku w:val="0"/>
        <w:overflowPunct w:val="0"/>
        <w:spacing w:before="65" w:line="276" w:lineRule="auto"/>
        <w:ind w:left="240" w:right="365"/>
        <w:jc w:val="both"/>
      </w:pPr>
    </w:p>
    <w:tbl>
      <w:tblPr>
        <w:tblW w:w="0" w:type="auto"/>
        <w:tblInd w:w="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6"/>
        <w:gridCol w:w="2233"/>
      </w:tblGrid>
      <w:tr w:rsidR="00DF555C" w:rsidRPr="00DF555C" w:rsidTr="00DF555C">
        <w:trPr>
          <w:trHeight w:val="282"/>
        </w:trPr>
        <w:tc>
          <w:tcPr>
            <w:tcW w:w="3136" w:type="dxa"/>
          </w:tcPr>
          <w:p w:rsidR="00DF555C" w:rsidRPr="00DF555C" w:rsidRDefault="00DF555C" w:rsidP="00EF6E14">
            <w:pPr>
              <w:pStyle w:val="TableParagraph"/>
              <w:kinsoku w:val="0"/>
              <w:overflowPunct w:val="0"/>
              <w:spacing w:line="276" w:lineRule="auto"/>
              <w:ind w:left="50"/>
              <w:rPr>
                <w:b/>
              </w:rPr>
            </w:pPr>
            <w:r w:rsidRPr="00DF555C">
              <w:rPr>
                <w:b/>
              </w:rPr>
              <w:t>Component</w:t>
            </w:r>
          </w:p>
        </w:tc>
        <w:tc>
          <w:tcPr>
            <w:tcW w:w="2233" w:type="dxa"/>
          </w:tcPr>
          <w:p w:rsidR="00DF555C" w:rsidRPr="00DF555C" w:rsidRDefault="00DF555C" w:rsidP="00EF6E14">
            <w:pPr>
              <w:pStyle w:val="TableParagraph"/>
              <w:kinsoku w:val="0"/>
              <w:overflowPunct w:val="0"/>
              <w:spacing w:line="276" w:lineRule="auto"/>
              <w:ind w:left="708"/>
              <w:jc w:val="center"/>
              <w:rPr>
                <w:b/>
              </w:rPr>
            </w:pPr>
            <w:r w:rsidRPr="00DF555C">
              <w:rPr>
                <w:b/>
              </w:rPr>
              <w:t>Weightage</w:t>
            </w:r>
          </w:p>
        </w:tc>
      </w:tr>
      <w:tr w:rsidR="005A4393" w:rsidTr="00DF555C">
        <w:trPr>
          <w:trHeight w:val="282"/>
        </w:trPr>
        <w:tc>
          <w:tcPr>
            <w:tcW w:w="3136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50"/>
            </w:pPr>
            <w:r>
              <w:t>Viva</w:t>
            </w:r>
            <w:r>
              <w:rPr>
                <w:spacing w:val="-2"/>
              </w:rPr>
              <w:t xml:space="preserve"> </w:t>
            </w:r>
            <w:r>
              <w:t>– I</w:t>
            </w:r>
          </w:p>
        </w:tc>
        <w:tc>
          <w:tcPr>
            <w:tcW w:w="2233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708"/>
              <w:jc w:val="center"/>
            </w:pPr>
            <w:r>
              <w:t>15</w:t>
            </w:r>
          </w:p>
        </w:tc>
      </w:tr>
      <w:tr w:rsidR="005A4393" w:rsidTr="00DF555C">
        <w:trPr>
          <w:trHeight w:val="328"/>
        </w:trPr>
        <w:tc>
          <w:tcPr>
            <w:tcW w:w="3136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50"/>
            </w:pPr>
            <w:r>
              <w:t>Mid sem.</w:t>
            </w:r>
            <w:r>
              <w:rPr>
                <w:spacing w:val="-12"/>
              </w:rPr>
              <w:t xml:space="preserve"> </w:t>
            </w:r>
            <w:r>
              <w:t>written</w:t>
            </w:r>
            <w:r>
              <w:rPr>
                <w:spacing w:val="-7"/>
              </w:rPr>
              <w:t xml:space="preserve"> </w:t>
            </w:r>
            <w:r>
              <w:t>report</w:t>
            </w:r>
          </w:p>
        </w:tc>
        <w:tc>
          <w:tcPr>
            <w:tcW w:w="2233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708"/>
              <w:jc w:val="center"/>
            </w:pPr>
            <w:r>
              <w:t>15</w:t>
            </w:r>
          </w:p>
        </w:tc>
      </w:tr>
      <w:tr w:rsidR="005A4393" w:rsidTr="00DF555C">
        <w:trPr>
          <w:trHeight w:val="332"/>
        </w:trPr>
        <w:tc>
          <w:tcPr>
            <w:tcW w:w="3136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50"/>
              <w:rPr>
                <w:spacing w:val="-1"/>
              </w:rPr>
            </w:pPr>
            <w:r>
              <w:rPr>
                <w:spacing w:val="-1"/>
              </w:rPr>
              <w:t>Mid sem.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Presentation</w:t>
            </w:r>
          </w:p>
        </w:tc>
        <w:tc>
          <w:tcPr>
            <w:tcW w:w="2233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708"/>
              <w:jc w:val="center"/>
            </w:pPr>
            <w:r>
              <w:t>15</w:t>
            </w:r>
          </w:p>
        </w:tc>
      </w:tr>
      <w:tr w:rsidR="005A4393" w:rsidTr="00DF555C">
        <w:trPr>
          <w:trHeight w:val="331"/>
        </w:trPr>
        <w:tc>
          <w:tcPr>
            <w:tcW w:w="3136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50"/>
            </w:pPr>
            <w:r>
              <w:t>Viva – II</w:t>
            </w:r>
          </w:p>
        </w:tc>
        <w:tc>
          <w:tcPr>
            <w:tcW w:w="2233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708"/>
              <w:jc w:val="center"/>
            </w:pPr>
            <w:r>
              <w:t>15</w:t>
            </w:r>
          </w:p>
        </w:tc>
      </w:tr>
      <w:tr w:rsidR="005A4393" w:rsidTr="00DF555C">
        <w:trPr>
          <w:trHeight w:val="337"/>
        </w:trPr>
        <w:tc>
          <w:tcPr>
            <w:tcW w:w="3136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50"/>
            </w:pPr>
            <w:r>
              <w:t>Final</w:t>
            </w:r>
            <w:r>
              <w:rPr>
                <w:spacing w:val="-5"/>
              </w:rPr>
              <w:t xml:space="preserve"> </w:t>
            </w:r>
            <w:r>
              <w:t>Thesis*</w:t>
            </w:r>
          </w:p>
        </w:tc>
        <w:tc>
          <w:tcPr>
            <w:tcW w:w="2233" w:type="dxa"/>
          </w:tcPr>
          <w:p w:rsidR="005A4393" w:rsidRDefault="005A4393" w:rsidP="00EF6E14">
            <w:pPr>
              <w:pStyle w:val="TableParagraph"/>
              <w:kinsoku w:val="0"/>
              <w:overflowPunct w:val="0"/>
              <w:spacing w:line="276" w:lineRule="auto"/>
              <w:ind w:left="708"/>
              <w:jc w:val="center"/>
            </w:pPr>
            <w:r>
              <w:t>25</w:t>
            </w:r>
          </w:p>
        </w:tc>
      </w:tr>
      <w:tr w:rsidR="005A4393" w:rsidTr="00EF6E14">
        <w:trPr>
          <w:trHeight w:val="248"/>
        </w:trPr>
        <w:tc>
          <w:tcPr>
            <w:tcW w:w="3136" w:type="dxa"/>
          </w:tcPr>
          <w:p w:rsidR="005A4393" w:rsidRPr="00DF555C" w:rsidRDefault="005A4393" w:rsidP="00EF6E14">
            <w:pPr>
              <w:pStyle w:val="TableParagraph"/>
              <w:kinsoku w:val="0"/>
              <w:overflowPunct w:val="0"/>
              <w:spacing w:before="3" w:line="276" w:lineRule="auto"/>
              <w:ind w:left="50"/>
            </w:pPr>
            <w:r>
              <w:t>Final</w:t>
            </w:r>
            <w:r>
              <w:rPr>
                <w:spacing w:val="-7"/>
              </w:rPr>
              <w:t xml:space="preserve"> </w:t>
            </w:r>
            <w:r>
              <w:t>Viva-voce*</w:t>
            </w:r>
          </w:p>
        </w:tc>
        <w:tc>
          <w:tcPr>
            <w:tcW w:w="2233" w:type="dxa"/>
          </w:tcPr>
          <w:p w:rsidR="005A4393" w:rsidRPr="00DF555C" w:rsidRDefault="005A4393" w:rsidP="00EF6E14">
            <w:pPr>
              <w:pStyle w:val="TableParagraph"/>
              <w:kinsoku w:val="0"/>
              <w:overflowPunct w:val="0"/>
              <w:spacing w:before="3" w:line="276" w:lineRule="auto"/>
              <w:ind w:left="709"/>
              <w:jc w:val="center"/>
            </w:pPr>
            <w:r>
              <w:t>15</w:t>
            </w:r>
          </w:p>
        </w:tc>
      </w:tr>
    </w:tbl>
    <w:p w:rsidR="00E22EBD" w:rsidRDefault="00C76B3B" w:rsidP="00EF6E14">
      <w:pPr>
        <w:pStyle w:val="BodyText"/>
        <w:kinsoku w:val="0"/>
        <w:overflowPunct w:val="0"/>
        <w:spacing w:before="39" w:line="276" w:lineRule="auto"/>
        <w:ind w:left="770" w:right="677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page">
                  <wp:posOffset>5349240</wp:posOffset>
                </wp:positionH>
                <wp:positionV relativeFrom="paragraph">
                  <wp:posOffset>-54610</wp:posOffset>
                </wp:positionV>
                <wp:extent cx="777875" cy="635"/>
                <wp:effectExtent l="0" t="0" r="0" b="0"/>
                <wp:wrapNone/>
                <wp:docPr id="23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875" cy="635"/>
                        </a:xfrm>
                        <a:custGeom>
                          <a:avLst/>
                          <a:gdLst>
                            <a:gd name="T0" fmla="*/ 0 w 1225"/>
                            <a:gd name="T1" fmla="*/ 0 h 1"/>
                            <a:gd name="T2" fmla="*/ 1225 w 122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25" h="1">
                              <a:moveTo>
                                <a:pt x="0" y="0"/>
                              </a:moveTo>
                              <a:lnTo>
                                <a:pt x="1225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7F2661B" id="Freeform 12" o:spid="_x0000_s1026" style="position:absolute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21.2pt,-4.3pt,482.45pt,-4.3pt" coordsize="122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" o:allowincell="f" filled="f" strokeweight=".72pt">
                <v:stroke dashstyle="3 1"/>
                <v:path arrowok="t" o:connecttype="custom" o:connectlocs="0,0;777875,0" o:connectangles="0,0"/>
                <w10:wrap anchorx="page"/>
              </v:polyline>
            </w:pict>
          </mc:Fallback>
        </mc:AlternateContent>
      </w:r>
      <w:r w:rsidR="00F5027D">
        <w:rPr>
          <w:sz w:val="20"/>
          <w:szCs w:val="20"/>
        </w:rPr>
        <w:t>*Final</w:t>
      </w:r>
      <w:r w:rsidR="00F5027D">
        <w:rPr>
          <w:spacing w:val="-5"/>
          <w:sz w:val="20"/>
          <w:szCs w:val="20"/>
        </w:rPr>
        <w:t xml:space="preserve"> </w:t>
      </w:r>
      <w:r w:rsidR="00F5027D">
        <w:rPr>
          <w:sz w:val="20"/>
          <w:szCs w:val="20"/>
        </w:rPr>
        <w:t>Thesis</w:t>
      </w:r>
      <w:r w:rsidR="00F5027D">
        <w:rPr>
          <w:spacing w:val="-10"/>
          <w:sz w:val="20"/>
          <w:szCs w:val="20"/>
        </w:rPr>
        <w:t xml:space="preserve"> </w:t>
      </w:r>
      <w:r w:rsidR="00F5027D">
        <w:rPr>
          <w:sz w:val="20"/>
          <w:szCs w:val="20"/>
        </w:rPr>
        <w:t>and</w:t>
      </w:r>
      <w:r w:rsidR="00F5027D">
        <w:rPr>
          <w:spacing w:val="-3"/>
          <w:sz w:val="20"/>
          <w:szCs w:val="20"/>
        </w:rPr>
        <w:t xml:space="preserve"> </w:t>
      </w:r>
      <w:r w:rsidR="00F5027D">
        <w:rPr>
          <w:sz w:val="20"/>
          <w:szCs w:val="20"/>
        </w:rPr>
        <w:t>Final</w:t>
      </w:r>
      <w:r w:rsidR="00F5027D">
        <w:rPr>
          <w:spacing w:val="33"/>
          <w:sz w:val="20"/>
          <w:szCs w:val="20"/>
        </w:rPr>
        <w:t xml:space="preserve"> </w:t>
      </w:r>
      <w:r w:rsidR="00F5027D">
        <w:rPr>
          <w:sz w:val="20"/>
          <w:szCs w:val="20"/>
        </w:rPr>
        <w:t>Viva</w:t>
      </w:r>
      <w:r w:rsidR="00F5027D">
        <w:rPr>
          <w:spacing w:val="-4"/>
          <w:sz w:val="20"/>
          <w:szCs w:val="20"/>
        </w:rPr>
        <w:t xml:space="preserve"> </w:t>
      </w:r>
      <w:r w:rsidR="00F5027D">
        <w:rPr>
          <w:sz w:val="20"/>
          <w:szCs w:val="20"/>
        </w:rPr>
        <w:t>are</w:t>
      </w:r>
      <w:r w:rsidR="00F5027D">
        <w:rPr>
          <w:spacing w:val="29"/>
          <w:sz w:val="20"/>
          <w:szCs w:val="20"/>
        </w:rPr>
        <w:t xml:space="preserve"> </w:t>
      </w:r>
      <w:r w:rsidR="00F5027D">
        <w:rPr>
          <w:sz w:val="20"/>
          <w:szCs w:val="20"/>
        </w:rPr>
        <w:t>to</w:t>
      </w:r>
      <w:r w:rsidR="00F5027D">
        <w:rPr>
          <w:spacing w:val="30"/>
          <w:sz w:val="20"/>
          <w:szCs w:val="20"/>
        </w:rPr>
        <w:t xml:space="preserve"> </w:t>
      </w:r>
      <w:r w:rsidR="00F5027D">
        <w:rPr>
          <w:sz w:val="20"/>
          <w:szCs w:val="20"/>
        </w:rPr>
        <w:t>be</w:t>
      </w:r>
      <w:r w:rsidR="00F5027D">
        <w:rPr>
          <w:spacing w:val="-8"/>
          <w:sz w:val="20"/>
          <w:szCs w:val="20"/>
        </w:rPr>
        <w:t xml:space="preserve"> </w:t>
      </w:r>
      <w:r w:rsidR="00F5027D">
        <w:rPr>
          <w:sz w:val="20"/>
          <w:szCs w:val="20"/>
        </w:rPr>
        <w:t>jointly</w:t>
      </w:r>
      <w:r w:rsidR="00F5027D">
        <w:rPr>
          <w:spacing w:val="36"/>
          <w:sz w:val="20"/>
          <w:szCs w:val="20"/>
        </w:rPr>
        <w:t xml:space="preserve"> </w:t>
      </w:r>
      <w:r w:rsidR="00F5027D">
        <w:rPr>
          <w:sz w:val="20"/>
          <w:szCs w:val="20"/>
        </w:rPr>
        <w:t>evaluated</w:t>
      </w:r>
      <w:r w:rsidR="00F5027D">
        <w:rPr>
          <w:spacing w:val="-3"/>
          <w:sz w:val="20"/>
          <w:szCs w:val="20"/>
        </w:rPr>
        <w:t xml:space="preserve"> </w:t>
      </w:r>
      <w:r w:rsidR="00F5027D">
        <w:rPr>
          <w:sz w:val="20"/>
          <w:szCs w:val="20"/>
        </w:rPr>
        <w:t>by</w:t>
      </w:r>
      <w:r w:rsidR="00F5027D">
        <w:rPr>
          <w:spacing w:val="30"/>
          <w:sz w:val="20"/>
          <w:szCs w:val="20"/>
        </w:rPr>
        <w:t xml:space="preserve"> </w:t>
      </w:r>
      <w:r w:rsidR="00F5027D">
        <w:rPr>
          <w:sz w:val="20"/>
          <w:szCs w:val="20"/>
        </w:rPr>
        <w:t>the</w:t>
      </w:r>
      <w:r w:rsidR="00F5027D">
        <w:rPr>
          <w:spacing w:val="27"/>
          <w:sz w:val="20"/>
          <w:szCs w:val="20"/>
        </w:rPr>
        <w:t xml:space="preserve"> </w:t>
      </w:r>
      <w:r w:rsidR="00F5027D">
        <w:rPr>
          <w:sz w:val="20"/>
          <w:szCs w:val="20"/>
        </w:rPr>
        <w:t>supervisor</w:t>
      </w:r>
      <w:r w:rsidR="00F5027D">
        <w:rPr>
          <w:spacing w:val="-5"/>
          <w:sz w:val="20"/>
          <w:szCs w:val="20"/>
        </w:rPr>
        <w:t xml:space="preserve"> </w:t>
      </w:r>
      <w:r w:rsidR="00F5027D">
        <w:rPr>
          <w:sz w:val="20"/>
          <w:szCs w:val="20"/>
        </w:rPr>
        <w:t>and</w:t>
      </w:r>
      <w:r w:rsidR="00F5027D">
        <w:rPr>
          <w:spacing w:val="-3"/>
          <w:sz w:val="20"/>
          <w:szCs w:val="20"/>
        </w:rPr>
        <w:t xml:space="preserve"> </w:t>
      </w:r>
      <w:r w:rsidR="00F5027D">
        <w:rPr>
          <w:sz w:val="20"/>
          <w:szCs w:val="20"/>
        </w:rPr>
        <w:t>the</w:t>
      </w:r>
      <w:r w:rsidR="00F5027D">
        <w:rPr>
          <w:spacing w:val="-7"/>
          <w:sz w:val="20"/>
          <w:szCs w:val="20"/>
        </w:rPr>
        <w:t xml:space="preserve"> </w:t>
      </w:r>
      <w:r w:rsidR="00F5027D">
        <w:rPr>
          <w:sz w:val="20"/>
          <w:szCs w:val="20"/>
        </w:rPr>
        <w:t>examiner</w:t>
      </w:r>
      <w:r w:rsidR="00F5027D">
        <w:rPr>
          <w:spacing w:val="-7"/>
          <w:sz w:val="20"/>
          <w:szCs w:val="20"/>
        </w:rPr>
        <w:t xml:space="preserve"> </w:t>
      </w:r>
      <w:r w:rsidR="00F5027D">
        <w:rPr>
          <w:sz w:val="20"/>
          <w:szCs w:val="20"/>
        </w:rPr>
        <w:t>appointed</w:t>
      </w:r>
      <w:r w:rsidR="00F5027D">
        <w:rPr>
          <w:spacing w:val="-1"/>
          <w:sz w:val="20"/>
          <w:szCs w:val="20"/>
        </w:rPr>
        <w:t xml:space="preserve"> </w:t>
      </w:r>
      <w:r w:rsidR="00F5027D">
        <w:rPr>
          <w:sz w:val="20"/>
          <w:szCs w:val="20"/>
        </w:rPr>
        <w:t>by</w:t>
      </w:r>
      <w:r w:rsidR="00F5027D">
        <w:rPr>
          <w:spacing w:val="-4"/>
          <w:sz w:val="20"/>
          <w:szCs w:val="20"/>
        </w:rPr>
        <w:t xml:space="preserve"> </w:t>
      </w:r>
      <w:r w:rsidR="00F5027D">
        <w:rPr>
          <w:sz w:val="20"/>
          <w:szCs w:val="20"/>
        </w:rPr>
        <w:t>the</w:t>
      </w:r>
      <w:r w:rsidR="00F5027D">
        <w:rPr>
          <w:spacing w:val="-42"/>
          <w:sz w:val="20"/>
          <w:szCs w:val="20"/>
        </w:rPr>
        <w:t xml:space="preserve"> </w:t>
      </w:r>
      <w:r w:rsidR="00F5027D">
        <w:rPr>
          <w:sz w:val="20"/>
          <w:szCs w:val="20"/>
        </w:rPr>
        <w:t>DRC</w:t>
      </w:r>
      <w:r w:rsidR="00F5027D">
        <w:rPr>
          <w:spacing w:val="-7"/>
          <w:sz w:val="20"/>
          <w:szCs w:val="20"/>
        </w:rPr>
        <w:t xml:space="preserve"> </w:t>
      </w:r>
      <w:r w:rsidR="00F5027D">
        <w:rPr>
          <w:sz w:val="20"/>
          <w:szCs w:val="20"/>
        </w:rPr>
        <w:t>(Departmental Research</w:t>
      </w:r>
      <w:r w:rsidR="00F5027D">
        <w:rPr>
          <w:spacing w:val="13"/>
          <w:sz w:val="20"/>
          <w:szCs w:val="20"/>
        </w:rPr>
        <w:t xml:space="preserve"> </w:t>
      </w:r>
      <w:r w:rsidR="00F5027D">
        <w:rPr>
          <w:sz w:val="20"/>
          <w:szCs w:val="20"/>
        </w:rPr>
        <w:t>Committee).</w:t>
      </w:r>
    </w:p>
    <w:p w:rsidR="00E22EBD" w:rsidRDefault="00F5027D" w:rsidP="00EF6E14">
      <w:pPr>
        <w:pStyle w:val="BodyText"/>
        <w:kinsoku w:val="0"/>
        <w:overflowPunct w:val="0"/>
        <w:spacing w:line="276" w:lineRule="auto"/>
        <w:ind w:left="139" w:right="261"/>
        <w:jc w:val="both"/>
      </w:pPr>
      <w:r>
        <w:rPr>
          <w:position w:val="1"/>
        </w:rPr>
        <w:t xml:space="preserve">The evaluation will recognize the day-to-day work involvement and punctuality of the student </w:t>
      </w:r>
      <w:r>
        <w:t>in the</w:t>
      </w:r>
      <w:r>
        <w:rPr>
          <w:spacing w:val="1"/>
        </w:rPr>
        <w:t xml:space="preserve"> </w:t>
      </w:r>
      <w:r>
        <w:t>thesis work. Evaluation in various components shall take into account work progress and achievements,</w:t>
      </w:r>
      <w:r>
        <w:rPr>
          <w:spacing w:val="1"/>
        </w:rPr>
        <w:t xml:space="preserve"> </w:t>
      </w:r>
      <w:r>
        <w:t>technical/professional</w:t>
      </w:r>
      <w:r>
        <w:rPr>
          <w:spacing w:val="-7"/>
        </w:rPr>
        <w:t xml:space="preserve"> </w:t>
      </w:r>
      <w:r>
        <w:t>competence,</w:t>
      </w:r>
      <w:r>
        <w:rPr>
          <w:spacing w:val="-8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expression,</w:t>
      </w:r>
      <w:r>
        <w:rPr>
          <w:spacing w:val="-8"/>
        </w:rPr>
        <w:t xml:space="preserve"> </w:t>
      </w:r>
      <w:r>
        <w:t>initiative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originality,</w:t>
      </w:r>
      <w:r>
        <w:rPr>
          <w:spacing w:val="6"/>
        </w:rPr>
        <w:t xml:space="preserve"> </w:t>
      </w:r>
      <w:r>
        <w:t>punctuality</w:t>
      </w:r>
      <w:r>
        <w:rPr>
          <w:spacing w:val="-5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reliability, self-reliance,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acquisition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skills.</w:t>
      </w:r>
    </w:p>
    <w:p w:rsidR="00E22EBD" w:rsidRDefault="00E22EBD" w:rsidP="00EF6E14">
      <w:pPr>
        <w:pStyle w:val="BodyText"/>
        <w:kinsoku w:val="0"/>
        <w:overflowPunct w:val="0"/>
        <w:spacing w:before="10" w:line="276" w:lineRule="auto"/>
        <w:rPr>
          <w:sz w:val="23"/>
          <w:szCs w:val="23"/>
        </w:rPr>
      </w:pPr>
    </w:p>
    <w:p w:rsidR="00E22EBD" w:rsidRDefault="00F5027D" w:rsidP="00EF6E14">
      <w:pPr>
        <w:pStyle w:val="BodyText"/>
        <w:kinsoku w:val="0"/>
        <w:overflowPunct w:val="0"/>
        <w:spacing w:line="276" w:lineRule="auto"/>
        <w:ind w:left="139" w:right="249"/>
        <w:jc w:val="both"/>
      </w:pPr>
      <w:r>
        <w:t>The student should extend full cooperation to his supervisor and interact with him in advance about the</w:t>
      </w:r>
      <w:r>
        <w:rPr>
          <w:spacing w:val="1"/>
        </w:rPr>
        <w:t xml:space="preserve"> </w:t>
      </w:r>
      <w:r>
        <w:t>time, venue and mode of each evaluation. He should</w:t>
      </w:r>
      <w:r>
        <w:rPr>
          <w:spacing w:val="54"/>
        </w:rPr>
        <w:t xml:space="preserve"> </w:t>
      </w:r>
      <w:r>
        <w:t>regularly meet</w:t>
      </w:r>
      <w:r>
        <w:rPr>
          <w:spacing w:val="54"/>
        </w:rPr>
        <w:t xml:space="preserve"> </w:t>
      </w:r>
      <w:r>
        <w:t>his</w:t>
      </w:r>
      <w:r>
        <w:rPr>
          <w:spacing w:val="54"/>
        </w:rPr>
        <w:t xml:space="preserve"> </w:t>
      </w:r>
      <w:r>
        <w:t>supervisor and present his</w:t>
      </w:r>
      <w:r>
        <w:rPr>
          <w:spacing w:val="1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periodically.</w:t>
      </w:r>
      <w:r>
        <w:rPr>
          <w:spacing w:val="-8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examiners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invited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attend</w:t>
      </w:r>
      <w:r>
        <w:rPr>
          <w:spacing w:val="-8"/>
        </w:rPr>
        <w:t xml:space="preserve"> </w:t>
      </w:r>
      <w:r>
        <w:t>Mid</w:t>
      </w:r>
      <w:r>
        <w:rPr>
          <w:spacing w:val="-8"/>
        </w:rPr>
        <w:t xml:space="preserve"> </w:t>
      </w:r>
      <w:r>
        <w:t>Semester</w:t>
      </w:r>
      <w:r>
        <w:rPr>
          <w:spacing w:val="-7"/>
        </w:rPr>
        <w:t xml:space="preserve"> </w:t>
      </w:r>
      <w:r>
        <w:t>presentation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viva</w:t>
      </w:r>
      <w:r>
        <w:rPr>
          <w:spacing w:val="-52"/>
        </w:rPr>
        <w:t xml:space="preserve"> </w:t>
      </w:r>
      <w:r>
        <w:t>sessions.</w:t>
      </w:r>
    </w:p>
    <w:p w:rsidR="00E22EBD" w:rsidRDefault="00E22EBD">
      <w:pPr>
        <w:pStyle w:val="BodyText"/>
        <w:kinsoku w:val="0"/>
        <w:overflowPunct w:val="0"/>
        <w:spacing w:before="2"/>
      </w:pPr>
    </w:p>
    <w:p w:rsidR="00E22EBD" w:rsidRDefault="00F5027D" w:rsidP="00EF6E14">
      <w:pPr>
        <w:pStyle w:val="Heading2"/>
        <w:numPr>
          <w:ilvl w:val="0"/>
          <w:numId w:val="5"/>
        </w:numPr>
        <w:tabs>
          <w:tab w:val="left" w:pos="486"/>
        </w:tabs>
        <w:kinsoku w:val="0"/>
        <w:overflowPunct w:val="0"/>
        <w:spacing w:line="276" w:lineRule="auto"/>
        <w:ind w:left="485" w:hanging="246"/>
        <w:rPr>
          <w:spacing w:val="-1"/>
        </w:rPr>
      </w:pPr>
      <w:r>
        <w:rPr>
          <w:spacing w:val="-1"/>
        </w:rPr>
        <w:t>Grading</w:t>
      </w:r>
      <w:r>
        <w:rPr>
          <w:spacing w:val="-11"/>
        </w:rPr>
        <w:t xml:space="preserve"> </w:t>
      </w:r>
      <w:r>
        <w:rPr>
          <w:spacing w:val="-1"/>
        </w:rPr>
        <w:t>Procedure</w:t>
      </w:r>
    </w:p>
    <w:p w:rsidR="00E22EBD" w:rsidRDefault="00F5027D" w:rsidP="00EF6E14">
      <w:pPr>
        <w:pStyle w:val="BodyText"/>
        <w:kinsoku w:val="0"/>
        <w:overflowPunct w:val="0"/>
        <w:spacing w:before="36" w:line="276" w:lineRule="auto"/>
        <w:ind w:left="240" w:right="263"/>
        <w:jc w:val="both"/>
      </w:pPr>
      <w:r>
        <w:t>Grading will be done mainly on the basis of the progress made towards attaining the overall objectives</w:t>
      </w:r>
      <w:r>
        <w:rPr>
          <w:spacing w:val="1"/>
        </w:rPr>
        <w:t xml:space="preserve"> </w:t>
      </w:r>
      <w:r>
        <w:t>of the thesis. The supervisor shall evaluate various prescribed components of evaluation before the</w:t>
      </w:r>
      <w:r>
        <w:rPr>
          <w:spacing w:val="1"/>
        </w:rPr>
        <w:t xml:space="preserve"> </w:t>
      </w:r>
      <w:r>
        <w:t>submission of f inal thesis. The final thesis and performance in the final viva are to be jointly evaluated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panel</w:t>
      </w:r>
      <w:r>
        <w:rPr>
          <w:spacing w:val="-7"/>
        </w:rPr>
        <w:t xml:space="preserve"> </w:t>
      </w:r>
      <w:r>
        <w:t>consisting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supervisor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examiner</w:t>
      </w:r>
      <w:r>
        <w:rPr>
          <w:spacing w:val="1"/>
        </w:rPr>
        <w:t xml:space="preserve"> </w:t>
      </w:r>
      <w:r>
        <w:t>appointed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DRC.</w:t>
      </w:r>
    </w:p>
    <w:p w:rsidR="00E22EBD" w:rsidRDefault="00E22EBD" w:rsidP="00EF6E14">
      <w:pPr>
        <w:pStyle w:val="BodyText"/>
        <w:kinsoku w:val="0"/>
        <w:overflowPunct w:val="0"/>
        <w:spacing w:before="4" w:line="276" w:lineRule="auto"/>
        <w:rPr>
          <w:sz w:val="19"/>
          <w:szCs w:val="19"/>
        </w:rPr>
      </w:pPr>
    </w:p>
    <w:p w:rsidR="00E22EBD" w:rsidRDefault="00F5027D" w:rsidP="00EF6E14">
      <w:pPr>
        <w:pStyle w:val="BodyText"/>
        <w:kinsoku w:val="0"/>
        <w:overflowPunct w:val="0"/>
        <w:spacing w:line="276" w:lineRule="auto"/>
        <w:ind w:left="240"/>
        <w:jc w:val="both"/>
      </w:pPr>
      <w:r>
        <w:t>Supervisor</w:t>
      </w:r>
      <w:r>
        <w:rPr>
          <w:spacing w:val="36"/>
        </w:rPr>
        <w:t xml:space="preserve"> </w:t>
      </w:r>
      <w:r>
        <w:t>should</w:t>
      </w:r>
      <w:r>
        <w:rPr>
          <w:spacing w:val="44"/>
        </w:rPr>
        <w:t xml:space="preserve"> </w:t>
      </w:r>
      <w:r>
        <w:t>make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final</w:t>
      </w:r>
      <w:r>
        <w:rPr>
          <w:spacing w:val="38"/>
        </w:rPr>
        <w:t xml:space="preserve"> </w:t>
      </w:r>
      <w:r>
        <w:t>thesis</w:t>
      </w:r>
      <w:r>
        <w:rPr>
          <w:spacing w:val="37"/>
        </w:rPr>
        <w:t xml:space="preserve"> </w:t>
      </w:r>
      <w:r>
        <w:t>Report</w:t>
      </w:r>
      <w:r>
        <w:rPr>
          <w:spacing w:val="37"/>
        </w:rPr>
        <w:t xml:space="preserve"> </w:t>
      </w:r>
      <w:r>
        <w:t>available</w:t>
      </w:r>
      <w:r>
        <w:rPr>
          <w:spacing w:val="35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examiner</w:t>
      </w:r>
      <w:r>
        <w:rPr>
          <w:spacing w:val="45"/>
        </w:rPr>
        <w:t xml:space="preserve"> </w:t>
      </w:r>
      <w:r>
        <w:t>well</w:t>
      </w:r>
      <w:r>
        <w:rPr>
          <w:spacing w:val="43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advance.</w:t>
      </w:r>
      <w:r w:rsidR="00EF6E14">
        <w:t xml:space="preserve"> </w:t>
      </w:r>
      <w:r>
        <w:rPr>
          <w:spacing w:val="-2"/>
        </w:rPr>
        <w:t>Before</w:t>
      </w:r>
      <w:r>
        <w:rPr>
          <w:spacing w:val="28"/>
        </w:rPr>
        <w:t xml:space="preserve"> </w:t>
      </w:r>
      <w:r>
        <w:rPr>
          <w:spacing w:val="-2"/>
        </w:rPr>
        <w:t>sending,</w:t>
      </w:r>
      <w:r>
        <w:rPr>
          <w:spacing w:val="20"/>
        </w:rPr>
        <w:t xml:space="preserve"> </w:t>
      </w:r>
      <w:r>
        <w:rPr>
          <w:spacing w:val="-2"/>
        </w:rPr>
        <w:t>he</w:t>
      </w:r>
      <w:r>
        <w:rPr>
          <w:spacing w:val="32"/>
        </w:rPr>
        <w:t xml:space="preserve"> </w:t>
      </w:r>
      <w:r>
        <w:rPr>
          <w:spacing w:val="-2"/>
        </w:rPr>
        <w:t>should</w:t>
      </w:r>
      <w:r>
        <w:rPr>
          <w:spacing w:val="32"/>
        </w:rPr>
        <w:t xml:space="preserve"> </w:t>
      </w:r>
      <w:r>
        <w:rPr>
          <w:spacing w:val="-1"/>
        </w:rPr>
        <w:t>check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contents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thesis,</w:t>
      </w:r>
      <w:r>
        <w:rPr>
          <w:spacing w:val="29"/>
        </w:rPr>
        <w:t xml:space="preserve"> </w:t>
      </w:r>
      <w:r>
        <w:rPr>
          <w:spacing w:val="-1"/>
        </w:rPr>
        <w:t>verify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checklist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sign</w:t>
      </w:r>
      <w:r>
        <w:rPr>
          <w:spacing w:val="38"/>
        </w:rPr>
        <w:t xml:space="preserve"> </w:t>
      </w:r>
      <w:r>
        <w:rPr>
          <w:spacing w:val="-1"/>
        </w:rPr>
        <w:t>the</w:t>
      </w:r>
      <w:r w:rsidR="00EF6E14">
        <w:rPr>
          <w:spacing w:val="-1"/>
        </w:rPr>
        <w:t xml:space="preserve"> </w:t>
      </w:r>
      <w:r>
        <w:rPr>
          <w:spacing w:val="-1"/>
        </w:rPr>
        <w:t>‘Certificate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Supervisor’.</w:t>
      </w:r>
      <w:r>
        <w:rPr>
          <w:spacing w:val="40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“Turnitin</w:t>
      </w:r>
      <w:r>
        <w:rPr>
          <w:spacing w:val="-7"/>
        </w:rPr>
        <w:t xml:space="preserve"> </w:t>
      </w:r>
      <w:r>
        <w:t>Originality</w:t>
      </w:r>
      <w:r>
        <w:rPr>
          <w:spacing w:val="-8"/>
        </w:rPr>
        <w:t xml:space="preserve"> </w:t>
      </w:r>
      <w:r>
        <w:t>Report"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"Digital</w:t>
      </w:r>
      <w:r>
        <w:rPr>
          <w:spacing w:val="-52"/>
        </w:rPr>
        <w:t xml:space="preserve"> </w:t>
      </w:r>
      <w:r>
        <w:rPr>
          <w:spacing w:val="-1"/>
        </w:rPr>
        <w:t>Receipt"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turnitin</w:t>
      </w:r>
      <w:r>
        <w:rPr>
          <w:spacing w:val="-6"/>
        </w:rPr>
        <w:t xml:space="preserve"> </w:t>
      </w:r>
      <w:r>
        <w:rPr>
          <w:spacing w:val="-1"/>
        </w:rPr>
        <w:t>report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1"/>
        </w:rPr>
        <w:t>included</w:t>
      </w:r>
      <w:r>
        <w:rPr>
          <w:spacing w:val="-7"/>
        </w:rPr>
        <w:t xml:space="preserve"> </w:t>
      </w:r>
      <w:r>
        <w:rPr>
          <w:spacing w:val="-1"/>
        </w:rPr>
        <w:t>at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end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final</w:t>
      </w:r>
      <w:r>
        <w:rPr>
          <w:spacing w:val="-8"/>
        </w:rPr>
        <w:t xml:space="preserve"> </w:t>
      </w:r>
      <w:r>
        <w:rPr>
          <w:spacing w:val="-1"/>
        </w:rPr>
        <w:t>report.</w:t>
      </w:r>
      <w:r>
        <w:rPr>
          <w:spacing w:val="-5"/>
        </w:rPr>
        <w:t xml:space="preserve"> </w:t>
      </w:r>
      <w:r>
        <w:rPr>
          <w:spacing w:val="-1"/>
        </w:rPr>
        <w:t>Evaluation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components</w:t>
      </w:r>
      <w:r>
        <w:rPr>
          <w:spacing w:val="-52"/>
        </w:rPr>
        <w:t xml:space="preserve"> </w:t>
      </w:r>
      <w:r>
        <w:t>can be done on the basis of marks or grades. However, the recommendations for the final award shall</w:t>
      </w:r>
      <w:r>
        <w:rPr>
          <w:spacing w:val="1"/>
        </w:rPr>
        <w:t xml:space="preserve"> </w:t>
      </w:r>
      <w:r>
        <w:t xml:space="preserve">invariably be made in terms of one of the prescribed grades, viz. </w:t>
      </w:r>
      <w:r>
        <w:rPr>
          <w:b/>
          <w:bCs/>
          <w:sz w:val="22"/>
          <w:szCs w:val="22"/>
        </w:rPr>
        <w:t xml:space="preserve">A/A-/B/B-/C/C-/D/E. </w:t>
      </w:r>
      <w:r>
        <w:t>The student will</w:t>
      </w:r>
      <w:r>
        <w:rPr>
          <w:spacing w:val="1"/>
        </w:rPr>
        <w:t xml:space="preserve"> </w:t>
      </w:r>
      <w:r>
        <w:t>have to defend the work appearing in his/her thesis before the panel of examiners. Detailed outline of</w:t>
      </w:r>
      <w:r>
        <w:rPr>
          <w:spacing w:val="1"/>
        </w:rPr>
        <w:t xml:space="preserve"> </w:t>
      </w:r>
      <w:r>
        <w:t>work and the mid-semester written report submitted by the student should be made available by the</w:t>
      </w:r>
      <w:r>
        <w:rPr>
          <w:spacing w:val="1"/>
        </w:rPr>
        <w:t xml:space="preserve"> </w:t>
      </w:r>
      <w:r>
        <w:t>Supervisor to the</w:t>
      </w:r>
      <w:r>
        <w:rPr>
          <w:spacing w:val="1"/>
        </w:rPr>
        <w:t xml:space="preserve"> </w:t>
      </w:r>
      <w:r>
        <w:t>Examiner.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giving</w:t>
      </w:r>
      <w:r>
        <w:rPr>
          <w:spacing w:val="1"/>
        </w:rPr>
        <w:t xml:space="preserve"> </w:t>
      </w:r>
      <w:r>
        <w:t>recommendations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grade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thesis, the</w:t>
      </w:r>
      <w:r>
        <w:rPr>
          <w:spacing w:val="1"/>
        </w:rPr>
        <w:t xml:space="preserve"> </w:t>
      </w:r>
      <w:r>
        <w:rPr>
          <w:spacing w:val="-1"/>
        </w:rPr>
        <w:t>examiners</w:t>
      </w:r>
      <w:r>
        <w:rPr>
          <w:spacing w:val="-11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take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overall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candidate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indicated</w:t>
      </w:r>
      <w:r>
        <w:rPr>
          <w:spacing w:val="-11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various</w:t>
      </w:r>
      <w:r>
        <w:rPr>
          <w:spacing w:val="-52"/>
        </w:rPr>
        <w:t xml:space="preserve"> </w:t>
      </w:r>
      <w:r>
        <w:t>reports, mid- semester grade, etc. A proper correlation amongst the various reports, final thesis and</w:t>
      </w:r>
      <w:r>
        <w:rPr>
          <w:spacing w:val="1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viva</w:t>
      </w:r>
      <w:r>
        <w:rPr>
          <w:spacing w:val="-6"/>
        </w:rPr>
        <w:t xml:space="preserve"> </w:t>
      </w:r>
      <w:r>
        <w:t>shall guide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lastRenderedPageBreak/>
        <w:t>recommendations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award.</w:t>
      </w:r>
    </w:p>
    <w:p w:rsidR="00E22EBD" w:rsidRDefault="00F5027D" w:rsidP="00EF6E14">
      <w:pPr>
        <w:pStyle w:val="BodyText"/>
        <w:kinsoku w:val="0"/>
        <w:overflowPunct w:val="0"/>
        <w:spacing w:line="276" w:lineRule="auto"/>
        <w:ind w:left="240" w:right="252"/>
        <w:jc w:val="both"/>
      </w:pPr>
      <w:r>
        <w:t>Immediately</w:t>
      </w:r>
      <w:r>
        <w:rPr>
          <w:spacing w:val="72"/>
        </w:rPr>
        <w:t xml:space="preserve"> </w:t>
      </w:r>
      <w:r>
        <w:t>after</w:t>
      </w:r>
      <w:r>
        <w:rPr>
          <w:spacing w:val="65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 xml:space="preserve">viva, the  </w:t>
      </w:r>
      <w:r>
        <w:rPr>
          <w:spacing w:val="18"/>
        </w:rPr>
        <w:t xml:space="preserve"> </w:t>
      </w:r>
      <w:r>
        <w:t xml:space="preserve">supervisor  </w:t>
      </w:r>
      <w:r>
        <w:rPr>
          <w:spacing w:val="16"/>
        </w:rPr>
        <w:t xml:space="preserve"> </w:t>
      </w:r>
      <w:r>
        <w:t xml:space="preserve">shall  </w:t>
      </w:r>
      <w:r>
        <w:rPr>
          <w:spacing w:val="30"/>
        </w:rPr>
        <w:t xml:space="preserve"> </w:t>
      </w:r>
      <w:r>
        <w:t xml:space="preserve">send  </w:t>
      </w:r>
      <w:r>
        <w:rPr>
          <w:spacing w:val="16"/>
        </w:rPr>
        <w:t xml:space="preserve"> </w:t>
      </w:r>
      <w:r>
        <w:t xml:space="preserve">ONE  </w:t>
      </w:r>
      <w:r>
        <w:rPr>
          <w:spacing w:val="21"/>
        </w:rPr>
        <w:t xml:space="preserve"> </w:t>
      </w:r>
      <w:r>
        <w:t xml:space="preserve">copy  </w:t>
      </w:r>
      <w:r>
        <w:rPr>
          <w:spacing w:val="10"/>
        </w:rPr>
        <w:t xml:space="preserve"> </w:t>
      </w:r>
      <w:r>
        <w:t xml:space="preserve">of  </w:t>
      </w:r>
      <w:r>
        <w:rPr>
          <w:spacing w:val="21"/>
        </w:rPr>
        <w:t xml:space="preserve"> </w:t>
      </w:r>
      <w:r>
        <w:t xml:space="preserve">the  </w:t>
      </w:r>
      <w:r>
        <w:rPr>
          <w:spacing w:val="22"/>
        </w:rPr>
        <w:t xml:space="preserve"> </w:t>
      </w:r>
      <w:r>
        <w:t xml:space="preserve">completed  </w:t>
      </w:r>
      <w:r>
        <w:rPr>
          <w:spacing w:val="11"/>
        </w:rPr>
        <w:t xml:space="preserve"> </w:t>
      </w:r>
      <w:r>
        <w:t>final</w:t>
      </w:r>
      <w:r w:rsidR="00EF6E14">
        <w:t xml:space="preserve"> </w:t>
      </w:r>
      <w:r>
        <w:t>evaluation form for the thesis to the Head of Department in a sealed cover. The other copy will be</w:t>
      </w:r>
      <w:r>
        <w:rPr>
          <w:spacing w:val="1"/>
        </w:rPr>
        <w:t xml:space="preserve"> </w:t>
      </w:r>
      <w:r>
        <w:t>retained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him.</w:t>
      </w:r>
      <w:r>
        <w:rPr>
          <w:spacing w:val="1"/>
        </w:rPr>
        <w:t xml:space="preserve"> </w:t>
      </w:r>
      <w:r>
        <w:t>Final Thesis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soft</w:t>
      </w:r>
      <w:r>
        <w:rPr>
          <w:spacing w:val="1"/>
        </w:rPr>
        <w:t xml:space="preserve"> </w:t>
      </w:r>
      <w:r>
        <w:t>copy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CD</w:t>
      </w:r>
      <w:r>
        <w:rPr>
          <w:spacing w:val="1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one</w:t>
      </w:r>
      <w:r>
        <w:rPr>
          <w:spacing w:val="54"/>
        </w:rPr>
        <w:t xml:space="preserve"> </w:t>
      </w:r>
      <w:r>
        <w:t>hard</w:t>
      </w:r>
      <w:r>
        <w:rPr>
          <w:spacing w:val="54"/>
        </w:rPr>
        <w:t xml:space="preserve"> </w:t>
      </w:r>
      <w:r>
        <w:t>copy</w:t>
      </w:r>
      <w:r>
        <w:rPr>
          <w:spacing w:val="55"/>
        </w:rPr>
        <w:t xml:space="preserve"> </w:t>
      </w:r>
      <w:r>
        <w:t>(Turnitin</w:t>
      </w:r>
      <w:r>
        <w:rPr>
          <w:spacing w:val="54"/>
        </w:rPr>
        <w:t xml:space="preserve"> </w:t>
      </w:r>
      <w:r>
        <w:t>Originality</w:t>
      </w:r>
      <w:r>
        <w:rPr>
          <w:spacing w:val="1"/>
        </w:rPr>
        <w:t xml:space="preserve"> </w:t>
      </w:r>
      <w:r>
        <w:t>Report" and "Digital Receipt" of the turnitin report included at the end of the final report) must also be</w:t>
      </w:r>
      <w:r>
        <w:rPr>
          <w:spacing w:val="1"/>
        </w:rPr>
        <w:t xml:space="preserve"> </w:t>
      </w:r>
      <w:r>
        <w:t>submitted to HoD. The student should ensure with his supervisor that the evaluation forms reach the</w:t>
      </w:r>
      <w:r>
        <w:rPr>
          <w:spacing w:val="1"/>
        </w:rPr>
        <w:t xml:space="preserve"> </w:t>
      </w:r>
      <w:r>
        <w:t>HoD well before the last date of comprehensive examination. He should also verify all items of check-</w:t>
      </w:r>
      <w:r>
        <w:rPr>
          <w:spacing w:val="1"/>
        </w:rPr>
        <w:t xml:space="preserve"> </w:t>
      </w:r>
      <w:r>
        <w:t>list.</w:t>
      </w:r>
    </w:p>
    <w:p w:rsidR="00E22EBD" w:rsidRDefault="00E22EBD">
      <w:pPr>
        <w:pStyle w:val="BodyText"/>
        <w:kinsoku w:val="0"/>
        <w:overflowPunct w:val="0"/>
        <w:spacing w:before="7"/>
        <w:rPr>
          <w:sz w:val="21"/>
          <w:szCs w:val="21"/>
        </w:rPr>
      </w:pPr>
    </w:p>
    <w:p w:rsidR="00E22EBD" w:rsidRDefault="00F5027D" w:rsidP="00EF6E14">
      <w:pPr>
        <w:pStyle w:val="Heading2"/>
        <w:numPr>
          <w:ilvl w:val="0"/>
          <w:numId w:val="5"/>
        </w:numPr>
        <w:tabs>
          <w:tab w:val="left" w:pos="486"/>
        </w:tabs>
        <w:kinsoku w:val="0"/>
        <w:overflowPunct w:val="0"/>
        <w:spacing w:line="276" w:lineRule="auto"/>
        <w:ind w:left="485" w:hanging="246"/>
      </w:pPr>
      <w:r>
        <w:t>Mid-semester</w:t>
      </w:r>
      <w:r>
        <w:rPr>
          <w:spacing w:val="-14"/>
        </w:rPr>
        <w:t xml:space="preserve"> </w:t>
      </w:r>
      <w:r>
        <w:t>Grading</w:t>
      </w:r>
    </w:p>
    <w:p w:rsidR="00E22EBD" w:rsidRDefault="00F5027D" w:rsidP="00EF6E14">
      <w:pPr>
        <w:pStyle w:val="BodyText"/>
        <w:kinsoku w:val="0"/>
        <w:overflowPunct w:val="0"/>
        <w:spacing w:before="38" w:line="276" w:lineRule="auto"/>
        <w:ind w:left="240" w:right="238"/>
        <w:jc w:val="both"/>
      </w:pPr>
      <w:r>
        <w:t>This</w:t>
      </w:r>
      <w:r>
        <w:rPr>
          <w:spacing w:val="55"/>
        </w:rPr>
        <w:t xml:space="preserve"> </w:t>
      </w:r>
      <w:r>
        <w:t>will</w:t>
      </w:r>
      <w:r>
        <w:rPr>
          <w:spacing w:val="55"/>
        </w:rPr>
        <w:t xml:space="preserve"> </w:t>
      </w:r>
      <w:r>
        <w:t>be</w:t>
      </w:r>
      <w:r>
        <w:rPr>
          <w:spacing w:val="55"/>
        </w:rPr>
        <w:t xml:space="preserve"> </w:t>
      </w:r>
      <w:r>
        <w:t>announced</w:t>
      </w:r>
      <w:r>
        <w:rPr>
          <w:spacing w:val="55"/>
        </w:rPr>
        <w:t xml:space="preserve"> </w:t>
      </w:r>
      <w:r>
        <w:t>by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supervisor</w:t>
      </w:r>
      <w:r>
        <w:rPr>
          <w:spacing w:val="55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his</w:t>
      </w:r>
      <w:r>
        <w:rPr>
          <w:spacing w:val="55"/>
        </w:rPr>
        <w:t xml:space="preserve"> </w:t>
      </w:r>
      <w:r>
        <w:t>student</w:t>
      </w:r>
      <w:r>
        <w:rPr>
          <w:spacing w:val="55"/>
        </w:rPr>
        <w:t xml:space="preserve"> </w:t>
      </w:r>
      <w:r>
        <w:t>some</w:t>
      </w:r>
      <w:r>
        <w:rPr>
          <w:spacing w:val="55"/>
        </w:rPr>
        <w:t xml:space="preserve"> </w:t>
      </w:r>
      <w:r>
        <w:t>time</w:t>
      </w:r>
      <w:r>
        <w:rPr>
          <w:spacing w:val="55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10</w:t>
      </w:r>
      <w:r>
        <w:rPr>
          <w:vertAlign w:val="superscript"/>
        </w:rPr>
        <w:t>th</w:t>
      </w:r>
      <w:r>
        <w:rPr>
          <w:spacing w:val="55"/>
        </w:rPr>
        <w:t xml:space="preserve"> </w:t>
      </w:r>
      <w:r>
        <w:t>week</w:t>
      </w:r>
      <w:r>
        <w:rPr>
          <w:spacing w:val="5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semester. Mid-semester Evaluation Form must be submitted by supervisor to Head of Department in</w:t>
      </w:r>
      <w:r>
        <w:rPr>
          <w:spacing w:val="1"/>
        </w:rPr>
        <w:t xml:space="preserve"> </w:t>
      </w:r>
      <w:r>
        <w:t>10</w:t>
      </w:r>
      <w:r>
        <w:rPr>
          <w:vertAlign w:val="superscript"/>
        </w:rPr>
        <w:t>th</w:t>
      </w:r>
      <w:r>
        <w:rPr>
          <w:spacing w:val="-1"/>
        </w:rPr>
        <w:t xml:space="preserve"> </w:t>
      </w:r>
      <w:r>
        <w:t>week.</w:t>
      </w:r>
    </w:p>
    <w:p w:rsidR="00E22EBD" w:rsidRDefault="00E22EBD" w:rsidP="00EF6E14">
      <w:pPr>
        <w:pStyle w:val="BodyText"/>
        <w:kinsoku w:val="0"/>
        <w:overflowPunct w:val="0"/>
        <w:spacing w:before="2" w:line="276" w:lineRule="auto"/>
        <w:rPr>
          <w:sz w:val="22"/>
          <w:szCs w:val="22"/>
        </w:rPr>
      </w:pPr>
    </w:p>
    <w:p w:rsidR="00E22EBD" w:rsidRDefault="00F5027D" w:rsidP="00EF6E14">
      <w:pPr>
        <w:pStyle w:val="Heading2"/>
        <w:numPr>
          <w:ilvl w:val="0"/>
          <w:numId w:val="5"/>
        </w:numPr>
        <w:tabs>
          <w:tab w:val="left" w:pos="486"/>
        </w:tabs>
        <w:kinsoku w:val="0"/>
        <w:overflowPunct w:val="0"/>
        <w:spacing w:line="276" w:lineRule="auto"/>
        <w:ind w:left="485" w:hanging="246"/>
      </w:pPr>
      <w:r>
        <w:t>Make-up</w:t>
      </w:r>
      <w:r>
        <w:rPr>
          <w:spacing w:val="-14"/>
        </w:rPr>
        <w:t xml:space="preserve"> </w:t>
      </w:r>
      <w:r>
        <w:t>Policy</w:t>
      </w:r>
    </w:p>
    <w:p w:rsidR="00E22EBD" w:rsidRDefault="00F5027D" w:rsidP="00EF6E14">
      <w:pPr>
        <w:pStyle w:val="BodyText"/>
        <w:kinsoku w:val="0"/>
        <w:overflowPunct w:val="0"/>
        <w:spacing w:line="276" w:lineRule="auto"/>
        <w:ind w:left="240"/>
        <w:jc w:val="both"/>
      </w:pPr>
      <w:r>
        <w:rPr>
          <w:spacing w:val="-1"/>
        </w:rPr>
        <w:t>Since</w:t>
      </w:r>
      <w:r>
        <w:t xml:space="preserve"> </w:t>
      </w:r>
      <w:r>
        <w:rPr>
          <w:spacing w:val="-1"/>
        </w:rPr>
        <w:t>thesis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48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full</w:t>
      </w:r>
      <w:r>
        <w:rPr>
          <w:spacing w:val="-6"/>
        </w:rPr>
        <w:t xml:space="preserve"> </w:t>
      </w:r>
      <w:r>
        <w:rPr>
          <w:spacing w:val="-1"/>
        </w:rPr>
        <w:t>time</w:t>
      </w:r>
      <w:r>
        <w:rPr>
          <w:spacing w:val="4"/>
        </w:rPr>
        <w:t xml:space="preserve"> </w:t>
      </w:r>
      <w:r>
        <w:t>involvement,</w:t>
      </w:r>
      <w:r>
        <w:rPr>
          <w:spacing w:val="42"/>
        </w:rPr>
        <w:t xml:space="preserve"> </w:t>
      </w:r>
      <w:r>
        <w:t>there</w:t>
      </w:r>
      <w:r>
        <w:rPr>
          <w:spacing w:val="5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scope</w:t>
      </w:r>
      <w:r>
        <w:rPr>
          <w:spacing w:val="47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up</w:t>
      </w:r>
      <w:r>
        <w:rPr>
          <w:spacing w:val="4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course.</w:t>
      </w:r>
    </w:p>
    <w:p w:rsidR="00E22EBD" w:rsidRDefault="00E22EBD" w:rsidP="00EF6E14">
      <w:pPr>
        <w:pStyle w:val="BodyText"/>
        <w:kinsoku w:val="0"/>
        <w:overflowPunct w:val="0"/>
        <w:spacing w:before="7" w:line="276" w:lineRule="auto"/>
        <w:rPr>
          <w:sz w:val="29"/>
          <w:szCs w:val="29"/>
        </w:rPr>
      </w:pPr>
    </w:p>
    <w:p w:rsidR="00E22EBD" w:rsidRDefault="00F5027D" w:rsidP="00EF6E14">
      <w:pPr>
        <w:pStyle w:val="Heading2"/>
        <w:numPr>
          <w:ilvl w:val="0"/>
          <w:numId w:val="5"/>
        </w:numPr>
        <w:tabs>
          <w:tab w:val="left" w:pos="483"/>
        </w:tabs>
        <w:kinsoku w:val="0"/>
        <w:overflowPunct w:val="0"/>
        <w:spacing w:line="276" w:lineRule="auto"/>
        <w:ind w:left="482" w:hanging="243"/>
      </w:pPr>
      <w:r>
        <w:rPr>
          <w:spacing w:val="-1"/>
        </w:rPr>
        <w:t>Attendance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Routine</w:t>
      </w:r>
      <w:r>
        <w:rPr>
          <w:spacing w:val="-13"/>
        </w:rPr>
        <w:t xml:space="preserve"> </w:t>
      </w:r>
      <w:r>
        <w:t>Matters</w:t>
      </w: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771"/>
        </w:tabs>
        <w:kinsoku w:val="0"/>
        <w:overflowPunct w:val="0"/>
        <w:spacing w:line="276" w:lineRule="auto"/>
        <w:ind w:left="770" w:right="240"/>
        <w:jc w:val="both"/>
      </w:pPr>
      <w:r>
        <w:t>Thesis is a full time involvement and it is the responsibility of the student to be in full attendance.</w:t>
      </w:r>
      <w:r>
        <w:rPr>
          <w:spacing w:val="1"/>
        </w:rPr>
        <w:t xml:space="preserve"> </w:t>
      </w:r>
      <w:r>
        <w:t>He should be available for interaction as frequently as desired by supervisor. In his mid-semester</w:t>
      </w:r>
      <w:r>
        <w:rPr>
          <w:spacing w:val="1"/>
        </w:rPr>
        <w:t xml:space="preserve"> </w:t>
      </w:r>
      <w:r>
        <w:t>report,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quantitatively</w:t>
      </w:r>
      <w:r>
        <w:rPr>
          <w:spacing w:val="-3"/>
        </w:rPr>
        <w:t xml:space="preserve"> </w:t>
      </w:r>
      <w:r>
        <w:t>his</w:t>
      </w:r>
      <w:r>
        <w:rPr>
          <w:spacing w:val="-12"/>
        </w:rPr>
        <w:t xml:space="preserve"> </w:t>
      </w:r>
      <w:r>
        <w:t>attendance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falling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period of the report. A student is liable to be awarded NC if he does not cooperate with his</w:t>
      </w:r>
      <w:r>
        <w:rPr>
          <w:spacing w:val="1"/>
        </w:rPr>
        <w:t xml:space="preserve"> </w:t>
      </w:r>
      <w:r>
        <w:t>supervisor.</w:t>
      </w: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771"/>
        </w:tabs>
        <w:kinsoku w:val="0"/>
        <w:overflowPunct w:val="0"/>
        <w:spacing w:before="1" w:line="276" w:lineRule="auto"/>
        <w:ind w:left="770" w:right="245"/>
        <w:jc w:val="both"/>
      </w:pPr>
      <w:r>
        <w:t>Every student has to sign his attendance regularly with the supervisor or as per the alternative</w:t>
      </w:r>
      <w:r>
        <w:rPr>
          <w:spacing w:val="1"/>
        </w:rPr>
        <w:t xml:space="preserve"> </w:t>
      </w:r>
      <w:r>
        <w:t>arrangement made by the supervisor. An attendance sheet is being provided for this purpose to</w:t>
      </w:r>
      <w:r>
        <w:rPr>
          <w:spacing w:val="1"/>
        </w:rPr>
        <w:t xml:space="preserve"> </w:t>
      </w:r>
      <w:r>
        <w:t>the supervisor. The candidate should apply and seek prior permission of his supervisor for going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 genuine</w:t>
      </w:r>
      <w:r>
        <w:rPr>
          <w:spacing w:val="-3"/>
        </w:rPr>
        <w:t xml:space="preserve"> </w:t>
      </w:r>
      <w:r>
        <w:t>needs.</w:t>
      </w: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771"/>
        </w:tabs>
        <w:kinsoku w:val="0"/>
        <w:overflowPunct w:val="0"/>
        <w:spacing w:line="276" w:lineRule="auto"/>
        <w:ind w:left="770" w:right="250"/>
        <w:jc w:val="both"/>
      </w:pPr>
      <w:r>
        <w:t>If the leave of absence exceeds SEVEN days</w:t>
      </w:r>
      <w:r>
        <w:rPr>
          <w:spacing w:val="54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entire</w:t>
      </w:r>
      <w:r>
        <w:rPr>
          <w:spacing w:val="55"/>
        </w:rPr>
        <w:t xml:space="preserve"> </w:t>
      </w:r>
      <w:r>
        <w:t>semester, the recommended final</w:t>
      </w:r>
      <w:r>
        <w:rPr>
          <w:spacing w:val="1"/>
        </w:rPr>
        <w:t xml:space="preserve"> </w:t>
      </w:r>
      <w:r>
        <w:t>grade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examiners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revised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Instructor-in-charge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consultation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supervisor.</w:t>
      </w: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771"/>
        </w:tabs>
        <w:kinsoku w:val="0"/>
        <w:overflowPunct w:val="0"/>
        <w:spacing w:before="6" w:line="276" w:lineRule="auto"/>
        <w:ind w:left="770" w:right="252"/>
        <w:jc w:val="both"/>
      </w:pPr>
      <w:r>
        <w:rPr>
          <w:position w:val="1"/>
        </w:rPr>
        <w:t>For</w:t>
      </w:r>
      <w:r>
        <w:rPr>
          <w:spacing w:val="1"/>
          <w:position w:val="1"/>
        </w:rPr>
        <w:t xml:space="preserve"> </w:t>
      </w:r>
      <w:r>
        <w:rPr>
          <w:position w:val="1"/>
        </w:rPr>
        <w:t>routine</w:t>
      </w:r>
      <w:r>
        <w:rPr>
          <w:spacing w:val="1"/>
          <w:position w:val="1"/>
        </w:rPr>
        <w:t xml:space="preserve"> </w:t>
      </w:r>
      <w:r>
        <w:rPr>
          <w:position w:val="1"/>
        </w:rPr>
        <w:t>matters</w:t>
      </w:r>
      <w:r>
        <w:rPr>
          <w:spacing w:val="1"/>
          <w:position w:val="1"/>
        </w:rPr>
        <w:t xml:space="preserve"> </w:t>
      </w:r>
      <w:r>
        <w:rPr>
          <w:position w:val="1"/>
        </w:rPr>
        <w:t>such</w:t>
      </w:r>
      <w:r>
        <w:rPr>
          <w:spacing w:val="1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1"/>
          <w:position w:val="1"/>
        </w:rPr>
        <w:t xml:space="preserve"> </w:t>
      </w:r>
      <w:r>
        <w:rPr>
          <w:position w:val="1"/>
        </w:rPr>
        <w:t>work</w:t>
      </w:r>
      <w:r>
        <w:rPr>
          <w:spacing w:val="1"/>
          <w:position w:val="1"/>
        </w:rPr>
        <w:t xml:space="preserve"> </w:t>
      </w:r>
      <w:r>
        <w:rPr>
          <w:position w:val="1"/>
        </w:rPr>
        <w:t>place,</w:t>
      </w:r>
      <w:r>
        <w:rPr>
          <w:spacing w:val="1"/>
          <w:position w:val="1"/>
        </w:rPr>
        <w:t xml:space="preserve"> </w:t>
      </w:r>
      <w:r>
        <w:rPr>
          <w:position w:val="1"/>
        </w:rPr>
        <w:t>laboratory</w:t>
      </w:r>
      <w:r>
        <w:rPr>
          <w:spacing w:val="1"/>
          <w:position w:val="1"/>
        </w:rPr>
        <w:t xml:space="preserve"> </w:t>
      </w:r>
      <w:r>
        <w:rPr>
          <w:position w:val="1"/>
        </w:rPr>
        <w:t>help,</w:t>
      </w:r>
      <w:r>
        <w:rPr>
          <w:spacing w:val="1"/>
          <w:position w:val="1"/>
        </w:rPr>
        <w:t xml:space="preserve"> </w:t>
      </w:r>
      <w:r>
        <w:rPr>
          <w:position w:val="1"/>
        </w:rPr>
        <w:t>contingency</w:t>
      </w:r>
      <w:r>
        <w:rPr>
          <w:spacing w:val="1"/>
          <w:position w:val="1"/>
        </w:rPr>
        <w:t xml:space="preserve"> </w:t>
      </w:r>
      <w:r>
        <w:rPr>
          <w:position w:val="1"/>
        </w:rPr>
        <w:t>expenditure</w:t>
      </w:r>
      <w:r>
        <w:rPr>
          <w:spacing w:val="1"/>
          <w:position w:val="1"/>
        </w:rPr>
        <w:t xml:space="preserve"> </w:t>
      </w:r>
      <w:r>
        <w:rPr>
          <w:position w:val="1"/>
        </w:rPr>
        <w:t>etc.,</w:t>
      </w:r>
      <w:r>
        <w:rPr>
          <w:spacing w:val="1"/>
          <w:position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concerned</w:t>
      </w:r>
      <w:r>
        <w:rPr>
          <w:spacing w:val="42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Department may</w:t>
      </w:r>
      <w:r>
        <w:rPr>
          <w:spacing w:val="35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contacted</w:t>
      </w:r>
      <w:r>
        <w:rPr>
          <w:spacing w:val="39"/>
        </w:rPr>
        <w:t xml:space="preserve"> </w:t>
      </w:r>
      <w:r>
        <w:t>through</w:t>
      </w:r>
      <w:r>
        <w:rPr>
          <w:spacing w:val="3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supervisor.</w:t>
      </w: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771"/>
        </w:tabs>
        <w:kinsoku w:val="0"/>
        <w:overflowPunct w:val="0"/>
        <w:spacing w:before="3" w:line="276" w:lineRule="auto"/>
        <w:ind w:left="770" w:right="271"/>
        <w:jc w:val="both"/>
      </w:pPr>
      <w:r>
        <w:t>For using central facilities like IPC, CAD, Instrumentation, Workshop, IMA lab, various stores, etc.,</w:t>
      </w:r>
      <w:r>
        <w:rPr>
          <w:spacing w:val="1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follow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laid</w:t>
      </w:r>
      <w:r>
        <w:rPr>
          <w:spacing w:val="-2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In-charges 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facility.</w:t>
      </w: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771"/>
        </w:tabs>
        <w:kinsoku w:val="0"/>
        <w:overflowPunct w:val="0"/>
        <w:spacing w:line="276" w:lineRule="auto"/>
        <w:ind w:left="770" w:right="259"/>
        <w:jc w:val="both"/>
      </w:pPr>
      <w:r>
        <w:t>For field trips out of Pilani, a complete plan indicating purpose, Duration and place of work should</w:t>
      </w:r>
      <w:r>
        <w:rPr>
          <w:spacing w:val="-52"/>
        </w:rPr>
        <w:t xml:space="preserve"> </w:t>
      </w:r>
      <w:r>
        <w:t>be given through</w:t>
      </w:r>
      <w:r>
        <w:rPr>
          <w:spacing w:val="-3"/>
        </w:rPr>
        <w:t xml:space="preserve"> </w:t>
      </w:r>
      <w:r>
        <w:t>the supervisor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advance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approval.</w:t>
      </w: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771"/>
        </w:tabs>
        <w:kinsoku w:val="0"/>
        <w:overflowPunct w:val="0"/>
        <w:spacing w:line="276" w:lineRule="auto"/>
        <w:ind w:left="770" w:right="241"/>
        <w:jc w:val="both"/>
      </w:pPr>
      <w:r>
        <w:t>The final viva cannot be held before the date on which comprehensive exam begins. The exact</w:t>
      </w:r>
      <w:r>
        <w:rPr>
          <w:spacing w:val="1"/>
        </w:rPr>
        <w:t xml:space="preserve"> </w:t>
      </w:r>
      <w:r>
        <w:t>dates of final viva are scheduled by DRC spanning within the comprehensive examination period.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depending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exigencies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situation,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dates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changed.</w:t>
      </w:r>
      <w:r>
        <w:rPr>
          <w:spacing w:val="-52"/>
        </w:rPr>
        <w:t xml:space="preserve"> </w:t>
      </w:r>
      <w:r>
        <w:t>Therefore, the students should plan in such a manner so that they are available till the end of</w:t>
      </w:r>
      <w:r>
        <w:rPr>
          <w:spacing w:val="1"/>
        </w:rPr>
        <w:t xml:space="preserve"> </w:t>
      </w:r>
      <w:r>
        <w:t>comprehensive examination in the semester. If the THESIS is not submitted on the last day of class</w:t>
      </w:r>
      <w:r>
        <w:rPr>
          <w:spacing w:val="-53"/>
        </w:rPr>
        <w:t xml:space="preserve"> </w:t>
      </w:r>
      <w:r>
        <w:t>work as stipulated and examiners do not have sufficient time to read the Report, student will only</w:t>
      </w:r>
      <w:r>
        <w:rPr>
          <w:spacing w:val="1"/>
        </w:rPr>
        <w:t xml:space="preserve"> </w:t>
      </w:r>
      <w:r>
        <w:t>be 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delay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holding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Viva</w:t>
      </w:r>
      <w:r>
        <w:rPr>
          <w:spacing w:val="-2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announced</w:t>
      </w:r>
      <w:r>
        <w:rPr>
          <w:spacing w:val="-5"/>
        </w:rPr>
        <w:t xml:space="preserve"> </w:t>
      </w:r>
      <w:r>
        <w:t>date.</w:t>
      </w: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771"/>
        </w:tabs>
        <w:kinsoku w:val="0"/>
        <w:overflowPunct w:val="0"/>
        <w:spacing w:line="276" w:lineRule="auto"/>
        <w:ind w:left="770" w:right="246"/>
        <w:jc w:val="both"/>
      </w:pPr>
      <w:r>
        <w:t>The format of Thesis Cover/ Title page and ‘Certificate from the Supervisor’ are appended. NO</w:t>
      </w:r>
      <w:r>
        <w:rPr>
          <w:spacing w:val="1"/>
        </w:rPr>
        <w:t xml:space="preserve"> </w:t>
      </w:r>
      <w:r>
        <w:rPr>
          <w:spacing w:val="-1"/>
        </w:rPr>
        <w:lastRenderedPageBreak/>
        <w:t>OTHER</w:t>
      </w:r>
      <w:r>
        <w:rPr>
          <w:spacing w:val="-9"/>
        </w:rPr>
        <w:t xml:space="preserve"> </w:t>
      </w:r>
      <w:r>
        <w:rPr>
          <w:spacing w:val="-1"/>
        </w:rPr>
        <w:t>FORMAT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USED.</w:t>
      </w:r>
      <w:r>
        <w:rPr>
          <w:spacing w:val="-11"/>
        </w:rPr>
        <w:t xml:space="preserve"> </w:t>
      </w:r>
      <w:r>
        <w:t>Abstract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thesis</w:t>
      </w:r>
      <w:r>
        <w:rPr>
          <w:spacing w:val="-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invariably</w:t>
      </w:r>
      <w:r>
        <w:rPr>
          <w:spacing w:val="-1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thesis</w:t>
      </w:r>
      <w:r>
        <w:rPr>
          <w:spacing w:val="-52"/>
        </w:rPr>
        <w:t xml:space="preserve"> </w:t>
      </w:r>
      <w:r>
        <w:t>in the prescribed format. Suggested sequence for the organization of the Final Thesis is given</w:t>
      </w:r>
      <w:r>
        <w:rPr>
          <w:spacing w:val="1"/>
        </w:rPr>
        <w:t xml:space="preserve"> </w:t>
      </w:r>
      <w:r>
        <w:t>below: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line="276" w:lineRule="auto"/>
        <w:jc w:val="both"/>
      </w:pPr>
      <w:r>
        <w:t>First</w:t>
      </w:r>
      <w:r>
        <w:rPr>
          <w:spacing w:val="-10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(inner</w:t>
      </w:r>
      <w:r>
        <w:rPr>
          <w:spacing w:val="-13"/>
        </w:rPr>
        <w:t xml:space="preserve"> </w:t>
      </w:r>
      <w:r>
        <w:t>cover)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line="276" w:lineRule="auto"/>
        <w:ind w:hanging="533"/>
        <w:jc w:val="both"/>
      </w:pPr>
      <w:r>
        <w:t>Acknowledgement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before="34" w:line="276" w:lineRule="auto"/>
        <w:ind w:hanging="591"/>
      </w:pP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Supervisor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before="3" w:line="276" w:lineRule="auto"/>
        <w:ind w:hanging="586"/>
      </w:pPr>
      <w:r>
        <w:rPr>
          <w:spacing w:val="-1"/>
        </w:rPr>
        <w:t>List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Symbols</w:t>
      </w:r>
      <w:r>
        <w:rPr>
          <w:spacing w:val="-3"/>
        </w:rPr>
        <w:t xml:space="preserve"> </w:t>
      </w:r>
      <w:r>
        <w:rPr>
          <w:spacing w:val="-1"/>
        </w:rPr>
        <w:t>&amp;</w:t>
      </w:r>
      <w:r>
        <w:rPr>
          <w:spacing w:val="-10"/>
        </w:rPr>
        <w:t xml:space="preserve"> </w:t>
      </w:r>
      <w:r>
        <w:rPr>
          <w:spacing w:val="-1"/>
        </w:rPr>
        <w:t>Abbreviations</w:t>
      </w:r>
      <w:r>
        <w:rPr>
          <w:spacing w:val="-13"/>
        </w:rPr>
        <w:t xml:space="preserve"> </w:t>
      </w:r>
      <w:r>
        <w:t>used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before="14" w:line="276" w:lineRule="auto"/>
        <w:ind w:hanging="531"/>
      </w:pPr>
      <w:r>
        <w:t>Thesis</w:t>
      </w:r>
      <w:r>
        <w:rPr>
          <w:spacing w:val="-12"/>
        </w:rPr>
        <w:t xml:space="preserve"> </w:t>
      </w:r>
      <w:r>
        <w:t>Abstract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line="276" w:lineRule="auto"/>
        <w:ind w:hanging="586"/>
      </w:pPr>
      <w:r>
        <w:t>Table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Contents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line="276" w:lineRule="auto"/>
        <w:ind w:hanging="641"/>
      </w:pPr>
      <w:r>
        <w:t>Chapters</w:t>
      </w:r>
      <w:r>
        <w:rPr>
          <w:spacing w:val="-12"/>
        </w:rPr>
        <w:t xml:space="preserve"> </w:t>
      </w:r>
      <w:r>
        <w:t>1,2,3,</w:t>
      </w:r>
      <w:r w:rsidR="00203091">
        <w:t xml:space="preserve"> </w:t>
      </w:r>
      <w:r>
        <w:t>etc.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4"/>
        </w:tabs>
        <w:kinsoku w:val="0"/>
        <w:overflowPunct w:val="0"/>
        <w:spacing w:line="276" w:lineRule="auto"/>
        <w:ind w:left="1493" w:hanging="700"/>
      </w:pPr>
      <w:r>
        <w:t>Conclusion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6"/>
        </w:tabs>
        <w:kinsoku w:val="0"/>
        <w:overflowPunct w:val="0"/>
        <w:spacing w:before="2" w:line="276" w:lineRule="auto"/>
        <w:ind w:left="1495" w:hanging="579"/>
      </w:pPr>
      <w:r>
        <w:t>Appendices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before="10" w:line="276" w:lineRule="auto"/>
        <w:ind w:hanging="526"/>
        <w:rPr>
          <w:spacing w:val="-1"/>
        </w:rPr>
      </w:pPr>
      <w:r>
        <w:rPr>
          <w:spacing w:val="-1"/>
        </w:rPr>
        <w:t>Bibliography/References</w:t>
      </w:r>
      <w:r>
        <w:rPr>
          <w:spacing w:val="-16"/>
        </w:rPr>
        <w:t xml:space="preserve"> </w:t>
      </w:r>
      <w:r>
        <w:rPr>
          <w:spacing w:val="-1"/>
        </w:rPr>
        <w:t>(in</w:t>
      </w:r>
      <w:r>
        <w:rPr>
          <w:spacing w:val="-4"/>
        </w:rPr>
        <w:t xml:space="preserve"> </w:t>
      </w:r>
      <w:r>
        <w:rPr>
          <w:spacing w:val="-1"/>
        </w:rPr>
        <w:t>standard</w:t>
      </w:r>
      <w:r>
        <w:rPr>
          <w:spacing w:val="-3"/>
        </w:rPr>
        <w:t xml:space="preserve"> </w:t>
      </w:r>
      <w:r>
        <w:rPr>
          <w:spacing w:val="-1"/>
        </w:rPr>
        <w:t>format)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line="276" w:lineRule="auto"/>
        <w:ind w:hanging="581"/>
      </w:pPr>
      <w:r>
        <w:rPr>
          <w:spacing w:val="-1"/>
          <w:position w:val="2"/>
        </w:rPr>
        <w:t>List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-9"/>
          <w:position w:val="2"/>
        </w:rPr>
        <w:t xml:space="preserve"> </w:t>
      </w:r>
      <w:r>
        <w:rPr>
          <w:spacing w:val="-1"/>
          <w:position w:val="2"/>
        </w:rPr>
        <w:t>Publications/Conference</w:t>
      </w:r>
      <w:r>
        <w:rPr>
          <w:spacing w:val="-8"/>
          <w:position w:val="2"/>
        </w:rPr>
        <w:t xml:space="preserve"> </w:t>
      </w:r>
      <w:r>
        <w:rPr>
          <w:spacing w:val="-1"/>
        </w:rPr>
        <w:t>Presentations,</w:t>
      </w:r>
      <w:r>
        <w:rPr>
          <w:spacing w:val="-12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any.</w:t>
      </w:r>
    </w:p>
    <w:p w:rsidR="00E22EBD" w:rsidRDefault="00F5027D" w:rsidP="00EF6E14">
      <w:pPr>
        <w:pStyle w:val="ListParagraph"/>
        <w:numPr>
          <w:ilvl w:val="2"/>
          <w:numId w:val="5"/>
        </w:numPr>
        <w:tabs>
          <w:tab w:val="left" w:pos="1491"/>
        </w:tabs>
        <w:kinsoku w:val="0"/>
        <w:overflowPunct w:val="0"/>
        <w:spacing w:line="276" w:lineRule="auto"/>
        <w:ind w:hanging="639"/>
        <w:rPr>
          <w:spacing w:val="-1"/>
        </w:rPr>
      </w:pPr>
      <w:r>
        <w:rPr>
          <w:spacing w:val="-2"/>
        </w:rPr>
        <w:t>“Turnitin</w:t>
      </w:r>
      <w:r>
        <w:t xml:space="preserve"> </w:t>
      </w:r>
      <w:r>
        <w:rPr>
          <w:spacing w:val="-2"/>
        </w:rPr>
        <w:t>Originality</w:t>
      </w:r>
      <w:r>
        <w:rPr>
          <w:spacing w:val="-5"/>
        </w:rPr>
        <w:t xml:space="preserve"> </w:t>
      </w:r>
      <w:r>
        <w:rPr>
          <w:spacing w:val="-2"/>
        </w:rPr>
        <w:t>Report”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“</w:t>
      </w:r>
      <w:r>
        <w:rPr>
          <w:spacing w:val="-30"/>
        </w:rPr>
        <w:t xml:space="preserve"> </w:t>
      </w:r>
      <w:r>
        <w:rPr>
          <w:spacing w:val="-2"/>
        </w:rPr>
        <w:t>Digital</w:t>
      </w:r>
      <w:r>
        <w:rPr>
          <w:spacing w:val="-1"/>
        </w:rPr>
        <w:t xml:space="preserve"> </w:t>
      </w:r>
      <w:r>
        <w:rPr>
          <w:spacing w:val="-2"/>
        </w:rPr>
        <w:t>Receipt”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turnitin</w:t>
      </w:r>
      <w:r>
        <w:t xml:space="preserve"> </w:t>
      </w:r>
      <w:r>
        <w:rPr>
          <w:spacing w:val="-1"/>
        </w:rPr>
        <w:t>report</w:t>
      </w:r>
    </w:p>
    <w:p w:rsidR="00E22EBD" w:rsidRDefault="00E22EBD" w:rsidP="00EF6E14">
      <w:pPr>
        <w:pStyle w:val="BodyText"/>
        <w:kinsoku w:val="0"/>
        <w:overflowPunct w:val="0"/>
        <w:spacing w:before="1" w:line="276" w:lineRule="auto"/>
      </w:pPr>
    </w:p>
    <w:p w:rsidR="00E22EBD" w:rsidRDefault="00F5027D" w:rsidP="00EF6E14">
      <w:pPr>
        <w:pStyle w:val="ListParagraph"/>
        <w:numPr>
          <w:ilvl w:val="1"/>
          <w:numId w:val="5"/>
        </w:numPr>
        <w:tabs>
          <w:tab w:val="left" w:pos="860"/>
        </w:tabs>
        <w:kinsoku w:val="0"/>
        <w:overflowPunct w:val="0"/>
        <w:spacing w:before="1" w:line="276" w:lineRule="auto"/>
        <w:ind w:left="859" w:right="233"/>
        <w:jc w:val="both"/>
      </w:pPr>
      <w:r>
        <w:t>Each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expected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presenting</w:t>
      </w:r>
      <w:r>
        <w:rPr>
          <w:spacing w:val="1"/>
        </w:rPr>
        <w:t xml:space="preserve"> </w:t>
      </w:r>
      <w:r>
        <w:t>references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bibliographical details through Library/self study work. Standard format should be used while</w:t>
      </w:r>
      <w:r>
        <w:rPr>
          <w:spacing w:val="1"/>
        </w:rPr>
        <w:t xml:space="preserve"> </w:t>
      </w:r>
      <w:r>
        <w:t>reporting the same in Thesis. Mere reproduction from the books/papers should be avoided and</w:t>
      </w:r>
      <w:r>
        <w:rPr>
          <w:spacing w:val="1"/>
        </w:rPr>
        <w:t xml:space="preserve"> </w:t>
      </w:r>
      <w:r>
        <w:t>relevant portion</w:t>
      </w:r>
      <w:r>
        <w:rPr>
          <w:spacing w:val="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only be</w:t>
      </w:r>
      <w:r>
        <w:rPr>
          <w:spacing w:val="1"/>
        </w:rPr>
        <w:t xml:space="preserve"> </w:t>
      </w:r>
      <w:r>
        <w:t>referred.</w:t>
      </w:r>
    </w:p>
    <w:p w:rsidR="00E22EBD" w:rsidRDefault="00E22EBD">
      <w:pPr>
        <w:pStyle w:val="BodyText"/>
        <w:kinsoku w:val="0"/>
        <w:overflowPunct w:val="0"/>
      </w:pPr>
    </w:p>
    <w:p w:rsidR="00E22EBD" w:rsidRDefault="00F5027D" w:rsidP="00EF6E14">
      <w:pPr>
        <w:pStyle w:val="Heading2"/>
        <w:numPr>
          <w:ilvl w:val="0"/>
          <w:numId w:val="5"/>
        </w:numPr>
        <w:tabs>
          <w:tab w:val="left" w:pos="565"/>
        </w:tabs>
        <w:kinsoku w:val="0"/>
        <w:overflowPunct w:val="0"/>
        <w:spacing w:before="172" w:line="276" w:lineRule="auto"/>
        <w:ind w:left="564" w:hanging="248"/>
        <w:jc w:val="left"/>
      </w:pPr>
      <w:r>
        <w:t>Chamber</w:t>
      </w:r>
      <w:r>
        <w:rPr>
          <w:spacing w:val="-11"/>
        </w:rPr>
        <w:t xml:space="preserve"> </w:t>
      </w:r>
      <w:r>
        <w:t>consultation</w:t>
      </w:r>
      <w:r>
        <w:rPr>
          <w:spacing w:val="-11"/>
        </w:rPr>
        <w:t xml:space="preserve"> </w:t>
      </w:r>
      <w:r>
        <w:t>Hours</w:t>
      </w:r>
    </w:p>
    <w:p w:rsidR="00E22EBD" w:rsidRDefault="00F5027D" w:rsidP="00EF6E14">
      <w:pPr>
        <w:pStyle w:val="BodyText"/>
        <w:kinsoku w:val="0"/>
        <w:overflowPunct w:val="0"/>
        <w:spacing w:before="55" w:line="276" w:lineRule="auto"/>
        <w:ind w:left="319" w:right="677"/>
      </w:pPr>
      <w:r>
        <w:t>Each student is expected to fix up consultation hours with his supervisor. He can meet the Head of</w:t>
      </w:r>
      <w:r>
        <w:rPr>
          <w:spacing w:val="-5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appointment.</w:t>
      </w:r>
    </w:p>
    <w:p w:rsidR="00E22EBD" w:rsidRDefault="00E22EBD" w:rsidP="00EF6E14">
      <w:pPr>
        <w:pStyle w:val="BodyText"/>
        <w:kinsoku w:val="0"/>
        <w:overflowPunct w:val="0"/>
        <w:spacing w:before="11" w:line="276" w:lineRule="auto"/>
        <w:rPr>
          <w:sz w:val="27"/>
          <w:szCs w:val="27"/>
        </w:rPr>
      </w:pPr>
    </w:p>
    <w:p w:rsidR="00E22EBD" w:rsidRDefault="00F5027D" w:rsidP="00EF6E14">
      <w:pPr>
        <w:pStyle w:val="Heading2"/>
        <w:numPr>
          <w:ilvl w:val="0"/>
          <w:numId w:val="5"/>
        </w:numPr>
        <w:tabs>
          <w:tab w:val="left" w:pos="565"/>
        </w:tabs>
        <w:kinsoku w:val="0"/>
        <w:overflowPunct w:val="0"/>
        <w:spacing w:line="276" w:lineRule="auto"/>
        <w:ind w:left="564" w:hanging="248"/>
        <w:jc w:val="left"/>
      </w:pPr>
      <w:r>
        <w:t>Course</w:t>
      </w:r>
      <w:r>
        <w:rPr>
          <w:spacing w:val="-13"/>
        </w:rPr>
        <w:t xml:space="preserve"> </w:t>
      </w:r>
      <w:r>
        <w:t>Notices</w:t>
      </w:r>
    </w:p>
    <w:p w:rsidR="00E22EBD" w:rsidRDefault="00F5027D" w:rsidP="00EF6E14">
      <w:pPr>
        <w:pStyle w:val="BodyText"/>
        <w:kinsoku w:val="0"/>
        <w:overflowPunct w:val="0"/>
        <w:spacing w:before="7" w:line="276" w:lineRule="auto"/>
        <w:ind w:left="319"/>
      </w:pPr>
      <w:r>
        <w:rPr>
          <w:spacing w:val="-1"/>
        </w:rPr>
        <w:t>All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notices</w:t>
      </w:r>
      <w:r>
        <w:rPr>
          <w:spacing w:val="-12"/>
        </w:rPr>
        <w:t xml:space="preserve"> </w:t>
      </w:r>
      <w:r>
        <w:t>issued</w:t>
      </w:r>
      <w:r>
        <w:rPr>
          <w:spacing w:val="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Notice</w:t>
      </w:r>
      <w:r>
        <w:rPr>
          <w:spacing w:val="-7"/>
        </w:rPr>
        <w:t xml:space="preserve"> </w:t>
      </w:r>
      <w:r>
        <w:t>Board.</w:t>
      </w:r>
    </w:p>
    <w:p w:rsidR="007524C7" w:rsidRDefault="007524C7" w:rsidP="00EF6E14">
      <w:pPr>
        <w:pStyle w:val="BodyText"/>
        <w:kinsoku w:val="0"/>
        <w:overflowPunct w:val="0"/>
        <w:spacing w:before="7" w:line="276" w:lineRule="auto"/>
        <w:ind w:left="319"/>
      </w:pPr>
    </w:p>
    <w:p w:rsidR="00E22EBD" w:rsidRDefault="00F5027D" w:rsidP="00EF6E14">
      <w:pPr>
        <w:pStyle w:val="Heading2"/>
        <w:numPr>
          <w:ilvl w:val="0"/>
          <w:numId w:val="5"/>
        </w:numPr>
        <w:tabs>
          <w:tab w:val="left" w:pos="685"/>
        </w:tabs>
        <w:kinsoku w:val="0"/>
        <w:overflowPunct w:val="0"/>
        <w:spacing w:before="108" w:line="276" w:lineRule="auto"/>
        <w:ind w:left="684" w:hanging="368"/>
        <w:jc w:val="left"/>
      </w:pPr>
      <w:r>
        <w:t>Check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FDTS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040"/>
        </w:tabs>
        <w:kinsoku w:val="0"/>
        <w:overflowPunct w:val="0"/>
        <w:spacing w:before="2" w:line="276" w:lineRule="auto"/>
      </w:pP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Report’s</w:t>
      </w:r>
      <w:r>
        <w:rPr>
          <w:spacing w:val="-9"/>
        </w:rPr>
        <w:t xml:space="preserve"> </w:t>
      </w:r>
      <w:r>
        <w:t>‘Cover/Title</w:t>
      </w:r>
      <w:r>
        <w:rPr>
          <w:spacing w:val="-7"/>
        </w:rPr>
        <w:t xml:space="preserve"> </w:t>
      </w:r>
      <w:r>
        <w:t>page’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proper</w:t>
      </w:r>
      <w:r>
        <w:rPr>
          <w:spacing w:val="-13"/>
        </w:rPr>
        <w:t xml:space="preserve"> </w:t>
      </w:r>
      <w:r>
        <w:t>format?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040"/>
        </w:tabs>
        <w:kinsoku w:val="0"/>
        <w:overflowPunct w:val="0"/>
        <w:spacing w:line="276" w:lineRule="auto"/>
        <w:ind w:hanging="349"/>
      </w:pP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‘Supervisor’s</w:t>
      </w:r>
      <w:r>
        <w:rPr>
          <w:spacing w:val="-6"/>
        </w:rPr>
        <w:t xml:space="preserve"> </w:t>
      </w:r>
      <w:r>
        <w:rPr>
          <w:spacing w:val="-1"/>
        </w:rPr>
        <w:t xml:space="preserve">Certificate’ </w:t>
      </w:r>
      <w:r>
        <w:t>in</w:t>
      </w:r>
      <w:r>
        <w:rPr>
          <w:spacing w:val="-6"/>
        </w:rPr>
        <w:t xml:space="preserve"> </w:t>
      </w:r>
      <w:r>
        <w:t>proper</w:t>
      </w:r>
      <w:r>
        <w:rPr>
          <w:spacing w:val="-11"/>
        </w:rPr>
        <w:t xml:space="preserve"> </w:t>
      </w:r>
      <w:r>
        <w:t>format?</w:t>
      </w:r>
      <w:r>
        <w:rPr>
          <w:spacing w:val="-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signed?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040"/>
        </w:tabs>
        <w:kinsoku w:val="0"/>
        <w:overflowPunct w:val="0"/>
        <w:spacing w:before="3" w:line="276" w:lineRule="auto"/>
        <w:ind w:hanging="404"/>
      </w:pPr>
      <w:r>
        <w:t>Is</w:t>
      </w:r>
      <w:r>
        <w:rPr>
          <w:spacing w:val="-11"/>
        </w:rPr>
        <w:t xml:space="preserve"> </w:t>
      </w:r>
      <w:r>
        <w:t>‘Abstract’</w:t>
      </w:r>
      <w:r>
        <w:rPr>
          <w:spacing w:val="-8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Report?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proper</w:t>
      </w:r>
      <w:r>
        <w:rPr>
          <w:spacing w:val="-12"/>
        </w:rPr>
        <w:t xml:space="preserve"> </w:t>
      </w:r>
      <w:r>
        <w:t>format?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040"/>
        </w:tabs>
        <w:kinsoku w:val="0"/>
        <w:overflowPunct w:val="0"/>
        <w:spacing w:line="276" w:lineRule="auto"/>
        <w:ind w:hanging="404"/>
      </w:pPr>
      <w:r>
        <w:rPr>
          <w:spacing w:val="-1"/>
        </w:rPr>
        <w:t>Does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‘Contents’</w:t>
      </w:r>
      <w:r>
        <w:rPr>
          <w:spacing w:val="-10"/>
        </w:rPr>
        <w:t xml:space="preserve"> </w:t>
      </w:r>
      <w:r>
        <w:rPr>
          <w:spacing w:val="-1"/>
        </w:rPr>
        <w:t>page</w:t>
      </w:r>
      <w:r>
        <w:rPr>
          <w:spacing w:val="-11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chapter</w:t>
      </w:r>
      <w:r>
        <w:rPr>
          <w:spacing w:val="-10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numbers?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040"/>
        </w:tabs>
        <w:kinsoku w:val="0"/>
        <w:overflowPunct w:val="0"/>
        <w:spacing w:line="276" w:lineRule="auto"/>
        <w:ind w:hanging="349"/>
      </w:pPr>
      <w:r>
        <w:rPr>
          <w:spacing w:val="-1"/>
        </w:rPr>
        <w:t>Does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1"/>
        </w:rPr>
        <w:t>contain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 xml:space="preserve"> </w:t>
      </w:r>
      <w:r>
        <w:rPr>
          <w:spacing w:val="-1"/>
        </w:rPr>
        <w:t>summary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literature </w:t>
      </w:r>
      <w:r>
        <w:t>survey?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040"/>
        </w:tabs>
        <w:kinsoku w:val="0"/>
        <w:overflowPunct w:val="0"/>
        <w:spacing w:before="2" w:line="276" w:lineRule="auto"/>
        <w:ind w:hanging="404"/>
      </w:pPr>
      <w:r>
        <w:t>(a)</w:t>
      </w:r>
      <w:r>
        <w:rPr>
          <w:spacing w:val="-1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pages</w:t>
      </w:r>
      <w:r>
        <w:rPr>
          <w:spacing w:val="-10"/>
        </w:rPr>
        <w:t xml:space="preserve"> </w:t>
      </w:r>
      <w:r>
        <w:t>numbered</w:t>
      </w:r>
      <w:r>
        <w:rPr>
          <w:spacing w:val="-4"/>
        </w:rPr>
        <w:t xml:space="preserve"> </w:t>
      </w:r>
      <w:r>
        <w:t>properly?</w:t>
      </w:r>
    </w:p>
    <w:p w:rsidR="00E22EBD" w:rsidRDefault="00F5027D" w:rsidP="00EF6E14">
      <w:pPr>
        <w:pStyle w:val="ListParagraph"/>
        <w:numPr>
          <w:ilvl w:val="1"/>
          <w:numId w:val="4"/>
        </w:numPr>
        <w:tabs>
          <w:tab w:val="left" w:pos="1366"/>
        </w:tabs>
        <w:kinsoku w:val="0"/>
        <w:overflowPunct w:val="0"/>
        <w:spacing w:line="276" w:lineRule="auto"/>
      </w:pP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figures</w:t>
      </w:r>
      <w:r>
        <w:rPr>
          <w:spacing w:val="-9"/>
        </w:rPr>
        <w:t xml:space="preserve"> </w:t>
      </w:r>
      <w:r>
        <w:rPr>
          <w:spacing w:val="-1"/>
        </w:rPr>
        <w:t>numbered</w:t>
      </w:r>
      <w:r>
        <w:rPr>
          <w:spacing w:val="-7"/>
        </w:rPr>
        <w:t xml:space="preserve"> </w:t>
      </w:r>
      <w:r>
        <w:t>properly?</w:t>
      </w:r>
    </w:p>
    <w:p w:rsidR="00E22EBD" w:rsidRDefault="00F5027D" w:rsidP="00EF6E14">
      <w:pPr>
        <w:pStyle w:val="ListParagraph"/>
        <w:numPr>
          <w:ilvl w:val="1"/>
          <w:numId w:val="4"/>
        </w:numPr>
        <w:tabs>
          <w:tab w:val="left" w:pos="1340"/>
        </w:tabs>
        <w:kinsoku w:val="0"/>
        <w:overflowPunct w:val="0"/>
        <w:spacing w:line="276" w:lineRule="auto"/>
        <w:ind w:left="1339" w:hanging="303"/>
      </w:pP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tables</w:t>
      </w:r>
      <w:r>
        <w:rPr>
          <w:spacing w:val="-12"/>
        </w:rPr>
        <w:t xml:space="preserve"> </w:t>
      </w:r>
      <w:r>
        <w:rPr>
          <w:spacing w:val="-1"/>
        </w:rPr>
        <w:t>numbered</w:t>
      </w:r>
      <w:r>
        <w:rPr>
          <w:spacing w:val="-9"/>
        </w:rPr>
        <w:t xml:space="preserve"> </w:t>
      </w:r>
      <w:r>
        <w:t>properly?</w:t>
      </w:r>
    </w:p>
    <w:p w:rsidR="00E22EBD" w:rsidRDefault="00F5027D" w:rsidP="00EF6E14">
      <w:pPr>
        <w:pStyle w:val="ListParagraph"/>
        <w:numPr>
          <w:ilvl w:val="1"/>
          <w:numId w:val="4"/>
        </w:numPr>
        <w:tabs>
          <w:tab w:val="left" w:pos="1366"/>
        </w:tabs>
        <w:kinsoku w:val="0"/>
        <w:overflowPunct w:val="0"/>
        <w:spacing w:line="276" w:lineRule="auto"/>
      </w:pPr>
      <w:r>
        <w:t>Are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figures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titled</w:t>
      </w:r>
      <w:r>
        <w:rPr>
          <w:spacing w:val="-7"/>
        </w:rPr>
        <w:t xml:space="preserve"> </w:t>
      </w:r>
      <w:r>
        <w:t>properly?</w:t>
      </w:r>
    </w:p>
    <w:p w:rsidR="00E22EBD" w:rsidRDefault="00F5027D" w:rsidP="00EF6E14">
      <w:pPr>
        <w:pStyle w:val="ListParagraph"/>
        <w:numPr>
          <w:ilvl w:val="1"/>
          <w:numId w:val="4"/>
        </w:numPr>
        <w:tabs>
          <w:tab w:val="left" w:pos="1359"/>
        </w:tabs>
        <w:kinsoku w:val="0"/>
        <w:overflowPunct w:val="0"/>
        <w:spacing w:line="276" w:lineRule="auto"/>
        <w:ind w:left="1358" w:hanging="322"/>
      </w:pPr>
      <w:r>
        <w:t>Are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appendices</w:t>
      </w:r>
      <w:r>
        <w:rPr>
          <w:spacing w:val="-13"/>
        </w:rPr>
        <w:t xml:space="preserve"> </w:t>
      </w:r>
      <w:r>
        <w:t>numbered?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131"/>
        </w:tabs>
        <w:kinsoku w:val="0"/>
        <w:overflowPunct w:val="0"/>
        <w:spacing w:line="276" w:lineRule="auto"/>
        <w:ind w:left="1130" w:hanging="548"/>
      </w:pPr>
      <w:r>
        <w:rPr>
          <w:spacing w:val="-1"/>
        </w:rPr>
        <w:t>Does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Report</w:t>
      </w:r>
      <w:r>
        <w:rPr>
          <w:spacing w:val="-5"/>
        </w:rPr>
        <w:t xml:space="preserve"> </w:t>
      </w:r>
      <w:r>
        <w:rPr>
          <w:spacing w:val="-1"/>
        </w:rPr>
        <w:t>contain</w:t>
      </w:r>
      <w:r>
        <w:rPr>
          <w:spacing w:val="-5"/>
        </w:rPr>
        <w:t xml:space="preserve"> </w:t>
      </w:r>
      <w:r>
        <w:rPr>
          <w:spacing w:val="-1"/>
        </w:rPr>
        <w:t>‘Conclusion’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work?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131"/>
        </w:tabs>
        <w:kinsoku w:val="0"/>
        <w:overflowPunct w:val="0"/>
        <w:spacing w:line="276" w:lineRule="auto"/>
        <w:ind w:left="1130" w:hanging="603"/>
      </w:pP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References/Bibliography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Report?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131"/>
        </w:tabs>
        <w:kinsoku w:val="0"/>
        <w:overflowPunct w:val="0"/>
        <w:spacing w:line="276" w:lineRule="auto"/>
        <w:ind w:left="1130" w:hanging="488"/>
      </w:pPr>
      <w:r>
        <w:lastRenderedPageBreak/>
        <w:t>Have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‘References’</w:t>
      </w:r>
      <w:r>
        <w:rPr>
          <w:spacing w:val="-8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cited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Report?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131"/>
        </w:tabs>
        <w:kinsoku w:val="0"/>
        <w:overflowPunct w:val="0"/>
        <w:spacing w:before="1" w:line="276" w:lineRule="auto"/>
        <w:ind w:left="1130" w:hanging="435"/>
      </w:pP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citation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‘References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Bibliography’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standard format?</w:t>
      </w:r>
    </w:p>
    <w:p w:rsidR="00E22EBD" w:rsidRDefault="00F5027D" w:rsidP="00EF6E14">
      <w:pPr>
        <w:pStyle w:val="ListParagraph"/>
        <w:numPr>
          <w:ilvl w:val="0"/>
          <w:numId w:val="4"/>
        </w:numPr>
        <w:tabs>
          <w:tab w:val="left" w:pos="1131"/>
        </w:tabs>
        <w:kinsoku w:val="0"/>
        <w:overflowPunct w:val="0"/>
        <w:spacing w:line="276" w:lineRule="auto"/>
        <w:ind w:left="1130" w:hanging="488"/>
      </w:pP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“Turnitin</w:t>
      </w:r>
      <w:r>
        <w:rPr>
          <w:spacing w:val="-5"/>
        </w:rPr>
        <w:t xml:space="preserve"> </w:t>
      </w:r>
      <w:r>
        <w:t>Originality</w:t>
      </w:r>
      <w:r>
        <w:rPr>
          <w:spacing w:val="-8"/>
        </w:rPr>
        <w:t xml:space="preserve"> </w:t>
      </w:r>
      <w:r>
        <w:t>Report"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"Digital</w:t>
      </w:r>
      <w:r>
        <w:rPr>
          <w:spacing w:val="-11"/>
        </w:rPr>
        <w:t xml:space="preserve"> </w:t>
      </w:r>
      <w:r>
        <w:t>Receipt"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turnitin</w:t>
      </w:r>
      <w:r>
        <w:rPr>
          <w:spacing w:val="-8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end?</w:t>
      </w:r>
    </w:p>
    <w:p w:rsidR="00E22EBD" w:rsidRDefault="00E22EBD" w:rsidP="00EF6E14">
      <w:pPr>
        <w:pStyle w:val="BodyText"/>
        <w:kinsoku w:val="0"/>
        <w:overflowPunct w:val="0"/>
        <w:spacing w:before="6" w:line="276" w:lineRule="auto"/>
        <w:rPr>
          <w:sz w:val="28"/>
          <w:szCs w:val="28"/>
        </w:rPr>
      </w:pPr>
    </w:p>
    <w:p w:rsidR="005A4393" w:rsidRDefault="00F5027D" w:rsidP="00EF6E14">
      <w:pPr>
        <w:pStyle w:val="BodyText"/>
        <w:kinsoku w:val="0"/>
        <w:overflowPunct w:val="0"/>
        <w:spacing w:line="276" w:lineRule="auto"/>
        <w:ind w:left="360"/>
      </w:pPr>
      <w:r>
        <w:t>Attention</w:t>
      </w:r>
      <w:r>
        <w:rPr>
          <w:spacing w:val="-2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paid</w:t>
      </w:r>
      <w:r>
        <w:rPr>
          <w:spacing w:val="-1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preparing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REPORT.</w:t>
      </w:r>
      <w:r>
        <w:rPr>
          <w:spacing w:val="-5"/>
        </w:rPr>
        <w:t xml:space="preserve"> </w:t>
      </w:r>
      <w:r>
        <w:t>Supervisors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also</w:t>
      </w:r>
      <w:r>
        <w:rPr>
          <w:spacing w:val="-5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their candidate(s)</w:t>
      </w:r>
      <w:r>
        <w:rPr>
          <w:spacing w:val="-3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the FINAL</w:t>
      </w:r>
      <w:r>
        <w:rPr>
          <w:spacing w:val="-1"/>
        </w:rPr>
        <w:t xml:space="preserve"> </w:t>
      </w:r>
      <w:r>
        <w:t>REPORT</w:t>
      </w:r>
      <w:r>
        <w:rPr>
          <w:spacing w:val="3"/>
        </w:rPr>
        <w:t xml:space="preserve"> </w:t>
      </w:r>
      <w:r>
        <w:t>properly.</w:t>
      </w:r>
    </w:p>
    <w:p w:rsidR="00EF6E14" w:rsidRDefault="00EF6E14" w:rsidP="00EF6E14">
      <w:pPr>
        <w:pStyle w:val="BodyText"/>
        <w:kinsoku w:val="0"/>
        <w:overflowPunct w:val="0"/>
        <w:spacing w:line="276" w:lineRule="auto"/>
        <w:ind w:left="360"/>
        <w:rPr>
          <w:b/>
          <w:bCs/>
          <w:spacing w:val="-1"/>
        </w:rPr>
      </w:pPr>
    </w:p>
    <w:p w:rsidR="00E22EBD" w:rsidRDefault="00F5027D" w:rsidP="00EF6E14">
      <w:pPr>
        <w:pStyle w:val="ListParagraph"/>
        <w:numPr>
          <w:ilvl w:val="0"/>
          <w:numId w:val="5"/>
        </w:numPr>
        <w:tabs>
          <w:tab w:val="left" w:pos="726"/>
        </w:tabs>
        <w:kinsoku w:val="0"/>
        <w:overflowPunct w:val="0"/>
        <w:spacing w:line="276" w:lineRule="auto"/>
        <w:ind w:left="725" w:hanging="366"/>
        <w:rPr>
          <w:b/>
          <w:bCs/>
        </w:rPr>
      </w:pPr>
      <w:r>
        <w:rPr>
          <w:b/>
          <w:bCs/>
          <w:spacing w:val="-1"/>
        </w:rPr>
        <w:t>Illustrative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Examples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Citation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References:</w:t>
      </w:r>
    </w:p>
    <w:p w:rsidR="00E22EBD" w:rsidRDefault="00E22EBD" w:rsidP="00EF6E14">
      <w:pPr>
        <w:pStyle w:val="BodyText"/>
        <w:kinsoku w:val="0"/>
        <w:overflowPunct w:val="0"/>
        <w:spacing w:before="5" w:line="276" w:lineRule="auto"/>
        <w:rPr>
          <w:b/>
          <w:bCs/>
          <w:sz w:val="23"/>
          <w:szCs w:val="23"/>
        </w:rPr>
      </w:pPr>
    </w:p>
    <w:tbl>
      <w:tblPr>
        <w:tblW w:w="0" w:type="auto"/>
        <w:tblInd w:w="2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"/>
        <w:gridCol w:w="8920"/>
      </w:tblGrid>
      <w:tr w:rsidR="00E22EBD">
        <w:trPr>
          <w:trHeight w:val="58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4" w:line="276" w:lineRule="auto"/>
              <w:ind w:left="124"/>
            </w:pPr>
            <w:r>
              <w:t>1.</w:t>
            </w:r>
          </w:p>
        </w:tc>
        <w:tc>
          <w:tcPr>
            <w:tcW w:w="8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4" w:line="276" w:lineRule="auto"/>
              <w:ind w:left="122"/>
            </w:pPr>
            <w:r>
              <w:t>Book:</w:t>
            </w:r>
          </w:p>
          <w:p w:rsidR="00E22EBD" w:rsidRDefault="00F5027D" w:rsidP="00EF6E14">
            <w:pPr>
              <w:pStyle w:val="TableParagraph"/>
              <w:kinsoku w:val="0"/>
              <w:overflowPunct w:val="0"/>
              <w:spacing w:line="276" w:lineRule="auto"/>
              <w:ind w:left="122"/>
            </w:pPr>
            <w:r>
              <w:rPr>
                <w:spacing w:val="-1"/>
              </w:rPr>
              <w:t>A.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Gelb,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Applied</w:t>
            </w:r>
            <w:r>
              <w:t xml:space="preserve"> </w:t>
            </w:r>
            <w:r>
              <w:rPr>
                <w:spacing w:val="-1"/>
              </w:rPr>
              <w:t>Optimal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Estimation.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Cambridge,</w:t>
            </w:r>
            <w:r>
              <w:rPr>
                <w:spacing w:val="-16"/>
              </w:rPr>
              <w:t xml:space="preserve"> </w:t>
            </w:r>
            <w:r>
              <w:t>M.A.;</w:t>
            </w:r>
            <w:r>
              <w:rPr>
                <w:spacing w:val="-1"/>
              </w:rPr>
              <w:t xml:space="preserve"> </w:t>
            </w:r>
            <w:r>
              <w:t>M..I.T.</w:t>
            </w:r>
            <w:r>
              <w:rPr>
                <w:spacing w:val="-1"/>
              </w:rPr>
              <w:t xml:space="preserve"> </w:t>
            </w:r>
            <w:r>
              <w:t>Press,</w:t>
            </w:r>
            <w:r>
              <w:rPr>
                <w:spacing w:val="-6"/>
              </w:rPr>
              <w:t xml:space="preserve"> </w:t>
            </w:r>
            <w:r>
              <w:t>1974</w:t>
            </w:r>
          </w:p>
        </w:tc>
      </w:tr>
      <w:tr w:rsidR="00E22EBD">
        <w:trPr>
          <w:trHeight w:val="1171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1" w:line="276" w:lineRule="auto"/>
              <w:ind w:left="124"/>
            </w:pPr>
            <w:r>
              <w:t>2.</w:t>
            </w:r>
          </w:p>
        </w:tc>
        <w:tc>
          <w:tcPr>
            <w:tcW w:w="8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1" w:line="276" w:lineRule="auto"/>
              <w:ind w:left="122"/>
            </w:pPr>
            <w:r>
              <w:t>A</w:t>
            </w:r>
            <w:r>
              <w:rPr>
                <w:spacing w:val="34"/>
              </w:rPr>
              <w:t xml:space="preserve"> </w:t>
            </w:r>
            <w:r>
              <w:t>paper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Conference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13"/>
              </w:rPr>
              <w:t xml:space="preserve"> </w:t>
            </w:r>
            <w:r>
              <w:t>Symposium</w:t>
            </w:r>
            <w:r>
              <w:rPr>
                <w:spacing w:val="-13"/>
              </w:rPr>
              <w:t xml:space="preserve"> </w:t>
            </w:r>
            <w:r>
              <w:t>Proceedings</w:t>
            </w:r>
            <w:r>
              <w:rPr>
                <w:spacing w:val="-10"/>
              </w:rPr>
              <w:t xml:space="preserve"> </w:t>
            </w:r>
            <w:r>
              <w:t>edited</w:t>
            </w:r>
            <w:r>
              <w:rPr>
                <w:spacing w:val="-10"/>
              </w:rPr>
              <w:t xml:space="preserve"> </w:t>
            </w:r>
            <w:r>
              <w:t>Published</w:t>
            </w:r>
            <w:r>
              <w:rPr>
                <w:spacing w:val="-12"/>
              </w:rPr>
              <w:t xml:space="preserve"> </w:t>
            </w:r>
            <w:r>
              <w:t>by</w:t>
            </w:r>
            <w:r>
              <w:rPr>
                <w:spacing w:val="-12"/>
              </w:rPr>
              <w:t xml:space="preserve"> </w:t>
            </w:r>
            <w:r>
              <w:t>Book</w:t>
            </w:r>
            <w:r>
              <w:rPr>
                <w:spacing w:val="-12"/>
              </w:rPr>
              <w:t xml:space="preserve"> </w:t>
            </w:r>
            <w:r>
              <w:t>Company:</w:t>
            </w:r>
          </w:p>
          <w:p w:rsidR="00E22EBD" w:rsidRDefault="00F5027D" w:rsidP="00EF6E14">
            <w:pPr>
              <w:pStyle w:val="TableParagraph"/>
              <w:kinsoku w:val="0"/>
              <w:overflowPunct w:val="0"/>
              <w:spacing w:line="276" w:lineRule="auto"/>
              <w:ind w:left="122"/>
            </w:pPr>
            <w:r>
              <w:t>R.E. Kalman, `New Methods in Wiener filtering theory’, in Proc. First Symposium on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Engineering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Applications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of Random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Function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Theory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Probability’</w:t>
            </w:r>
            <w:r>
              <w:rPr>
                <w:spacing w:val="-5"/>
              </w:rPr>
              <w:t xml:space="preserve"> </w:t>
            </w:r>
            <w:r>
              <w:t>J.L.</w:t>
            </w:r>
            <w:r>
              <w:rPr>
                <w:spacing w:val="-10"/>
              </w:rPr>
              <w:t xml:space="preserve"> </w:t>
            </w:r>
            <w:r>
              <w:t>Bogdanoff</w:t>
            </w:r>
            <w:r>
              <w:rPr>
                <w:spacing w:val="-5"/>
              </w:rPr>
              <w:t xml:space="preserve"> </w:t>
            </w:r>
            <w:r>
              <w:t>and</w:t>
            </w:r>
          </w:p>
          <w:p w:rsidR="00E22EBD" w:rsidRDefault="00F5027D" w:rsidP="00EF6E14">
            <w:pPr>
              <w:pStyle w:val="TableParagraph"/>
              <w:kinsoku w:val="0"/>
              <w:overflowPunct w:val="0"/>
              <w:spacing w:line="276" w:lineRule="auto"/>
              <w:ind w:left="122"/>
            </w:pPr>
            <w:r>
              <w:t>F.</w:t>
            </w:r>
            <w:r>
              <w:rPr>
                <w:spacing w:val="-6"/>
              </w:rPr>
              <w:t xml:space="preserve"> </w:t>
            </w:r>
            <w:r>
              <w:t>Kozin,</w:t>
            </w:r>
            <w:r>
              <w:rPr>
                <w:spacing w:val="-4"/>
              </w:rPr>
              <w:t xml:space="preserve"> </w:t>
            </w:r>
            <w:r>
              <w:t>Eds.</w:t>
            </w:r>
            <w:r>
              <w:rPr>
                <w:spacing w:val="-8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York,</w:t>
            </w:r>
            <w:r>
              <w:rPr>
                <w:spacing w:val="-12"/>
              </w:rPr>
              <w:t xml:space="preserve"> </w:t>
            </w:r>
            <w:r>
              <w:t>Wiley,</w:t>
            </w:r>
            <w:r>
              <w:rPr>
                <w:spacing w:val="-2"/>
              </w:rPr>
              <w:t xml:space="preserve"> </w:t>
            </w:r>
            <w:r>
              <w:t>1963,</w:t>
            </w:r>
            <w:r>
              <w:rPr>
                <w:spacing w:val="-9"/>
              </w:rPr>
              <w:t xml:space="preserve"> </w:t>
            </w:r>
            <w:r>
              <w:t>pp.</w:t>
            </w:r>
            <w:r>
              <w:rPr>
                <w:spacing w:val="-13"/>
              </w:rPr>
              <w:t xml:space="preserve"> </w:t>
            </w:r>
            <w:r>
              <w:t>270-388</w:t>
            </w:r>
          </w:p>
        </w:tc>
      </w:tr>
      <w:tr w:rsidR="00E22EBD">
        <w:trPr>
          <w:trHeight w:val="875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1" w:line="276" w:lineRule="auto"/>
              <w:ind w:left="124"/>
            </w:pPr>
            <w:r>
              <w:t>3.</w:t>
            </w:r>
          </w:p>
        </w:tc>
        <w:tc>
          <w:tcPr>
            <w:tcW w:w="8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4" w:line="276" w:lineRule="auto"/>
              <w:ind w:left="122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Journal</w:t>
            </w:r>
            <w:r>
              <w:rPr>
                <w:spacing w:val="-5"/>
              </w:rPr>
              <w:t xml:space="preserve"> </w:t>
            </w:r>
            <w:r>
              <w:t>Paper:</w:t>
            </w:r>
          </w:p>
          <w:p w:rsidR="00E22EBD" w:rsidRDefault="00F5027D" w:rsidP="00EF6E14">
            <w:pPr>
              <w:pStyle w:val="TableParagraph"/>
              <w:kinsoku w:val="0"/>
              <w:overflowPunct w:val="0"/>
              <w:spacing w:before="5" w:line="276" w:lineRule="auto"/>
              <w:ind w:left="122"/>
            </w:pPr>
            <w:r>
              <w:rPr>
                <w:spacing w:val="-1"/>
              </w:rPr>
              <w:t>R.E.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Kalman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N.S.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Pucy,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`New</w:t>
            </w:r>
            <w:r>
              <w:rPr>
                <w:spacing w:val="-9"/>
              </w:rPr>
              <w:t xml:space="preserve"> </w:t>
            </w:r>
            <w:r>
              <w:t>results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linear</w:t>
            </w:r>
            <w:r>
              <w:rPr>
                <w:spacing w:val="-11"/>
              </w:rPr>
              <w:t xml:space="preserve"> </w:t>
            </w:r>
            <w:r>
              <w:t>filtering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prediction</w:t>
            </w:r>
            <w:r>
              <w:rPr>
                <w:spacing w:val="-6"/>
              </w:rPr>
              <w:t xml:space="preserve"> </w:t>
            </w:r>
            <w:r>
              <w:t>theory’,</w:t>
            </w:r>
            <w:r>
              <w:rPr>
                <w:spacing w:val="-7"/>
              </w:rPr>
              <w:t xml:space="preserve"> </w:t>
            </w:r>
            <w:r>
              <w:t>Trans.</w:t>
            </w:r>
            <w:r>
              <w:rPr>
                <w:spacing w:val="-51"/>
              </w:rPr>
              <w:t xml:space="preserve"> </w:t>
            </w:r>
            <w:r>
              <w:t>ASME,</w:t>
            </w:r>
            <w:r>
              <w:rPr>
                <w:spacing w:val="-5"/>
              </w:rPr>
              <w:t xml:space="preserve"> </w:t>
            </w:r>
            <w:r>
              <w:t>J.Basic</w:t>
            </w:r>
            <w:r>
              <w:rPr>
                <w:spacing w:val="-5"/>
              </w:rPr>
              <w:t xml:space="preserve"> </w:t>
            </w:r>
            <w:r>
              <w:t>Eng.,</w:t>
            </w:r>
            <w:r>
              <w:rPr>
                <w:spacing w:val="-2"/>
              </w:rPr>
              <w:t xml:space="preserve"> </w:t>
            </w:r>
            <w:r>
              <w:t>Vol.</w:t>
            </w:r>
            <w:r>
              <w:rPr>
                <w:spacing w:val="-6"/>
              </w:rPr>
              <w:t xml:space="preserve"> </w:t>
            </w:r>
            <w:r>
              <w:t>83-D,</w:t>
            </w:r>
            <w:r>
              <w:rPr>
                <w:spacing w:val="-4"/>
              </w:rPr>
              <w:t xml:space="preserve"> </w:t>
            </w:r>
            <w:r>
              <w:t>pp.</w:t>
            </w:r>
            <w:r>
              <w:rPr>
                <w:spacing w:val="-7"/>
              </w:rPr>
              <w:t xml:space="preserve"> </w:t>
            </w:r>
            <w:r>
              <w:t>95-108,</w:t>
            </w:r>
            <w:r>
              <w:rPr>
                <w:spacing w:val="-6"/>
              </w:rPr>
              <w:t xml:space="preserve"> </w:t>
            </w:r>
            <w:r>
              <w:t>1961</w:t>
            </w:r>
          </w:p>
        </w:tc>
      </w:tr>
      <w:tr w:rsidR="00E22EBD">
        <w:trPr>
          <w:trHeight w:val="117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1" w:line="276" w:lineRule="auto"/>
              <w:ind w:left="124"/>
            </w:pPr>
            <w:r>
              <w:t>4.</w:t>
            </w:r>
          </w:p>
        </w:tc>
        <w:tc>
          <w:tcPr>
            <w:tcW w:w="8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11" w:line="276" w:lineRule="auto"/>
              <w:ind w:left="122"/>
            </w:pPr>
            <w:r>
              <w:t>A</w:t>
            </w:r>
            <w:r>
              <w:rPr>
                <w:spacing w:val="-8"/>
              </w:rPr>
              <w:t xml:space="preserve"> </w:t>
            </w:r>
            <w:r>
              <w:t>Conference</w:t>
            </w:r>
            <w:r>
              <w:rPr>
                <w:spacing w:val="-9"/>
              </w:rPr>
              <w:t xml:space="preserve"> </w:t>
            </w:r>
            <w:r>
              <w:t>Paper:</w:t>
            </w:r>
          </w:p>
          <w:p w:rsidR="00E22EBD" w:rsidRDefault="00F5027D" w:rsidP="00EF6E14">
            <w:pPr>
              <w:pStyle w:val="TableParagraph"/>
              <w:kinsoku w:val="0"/>
              <w:overflowPunct w:val="0"/>
              <w:spacing w:before="4" w:line="276" w:lineRule="auto"/>
              <w:ind w:left="122"/>
            </w:pPr>
            <w:r>
              <w:t>M. Vidyasagar and N.K. Bose, `Input-output stability of linear systems defined over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measure</w:t>
            </w:r>
            <w:r>
              <w:rPr>
                <w:spacing w:val="-7"/>
              </w:rPr>
              <w:t xml:space="preserve"> </w:t>
            </w:r>
            <w:r>
              <w:t>spaces’,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Proc.</w:t>
            </w:r>
            <w:r>
              <w:rPr>
                <w:spacing w:val="-14"/>
              </w:rPr>
              <w:t xml:space="preserve"> </w:t>
            </w:r>
            <w:r>
              <w:t>Midwest</w:t>
            </w:r>
            <w:r>
              <w:rPr>
                <w:spacing w:val="-1"/>
              </w:rPr>
              <w:t xml:space="preserve"> </w:t>
            </w:r>
            <w:r>
              <w:t>Symp.</w:t>
            </w:r>
            <w:r>
              <w:rPr>
                <w:spacing w:val="-11"/>
              </w:rPr>
              <w:t xml:space="preserve"> </w:t>
            </w:r>
            <w:r>
              <w:t>Ciro,</w:t>
            </w:r>
            <w:r>
              <w:rPr>
                <w:spacing w:val="-10"/>
              </w:rPr>
              <w:t xml:space="preserve"> </w:t>
            </w:r>
            <w:r>
              <w:t>Syst.,</w:t>
            </w:r>
            <w:r>
              <w:rPr>
                <w:spacing w:val="-6"/>
              </w:rPr>
              <w:t xml:space="preserve"> </w:t>
            </w:r>
            <w:r>
              <w:t>Montreal,</w:t>
            </w:r>
            <w:r>
              <w:rPr>
                <w:spacing w:val="-10"/>
              </w:rPr>
              <w:t xml:space="preserve"> </w:t>
            </w:r>
            <w:r>
              <w:t>P.O.</w:t>
            </w:r>
            <w:r>
              <w:rPr>
                <w:spacing w:val="-11"/>
              </w:rPr>
              <w:t xml:space="preserve"> </w:t>
            </w:r>
            <w:r>
              <w:t>Canada,</w:t>
            </w:r>
            <w:r>
              <w:rPr>
                <w:spacing w:val="-8"/>
              </w:rPr>
              <w:t xml:space="preserve"> </w:t>
            </w:r>
            <w:r>
              <w:t>Aug.</w:t>
            </w:r>
            <w:r>
              <w:rPr>
                <w:spacing w:val="-13"/>
              </w:rPr>
              <w:t xml:space="preserve"> </w:t>
            </w:r>
            <w:r>
              <w:t>1975,</w:t>
            </w:r>
          </w:p>
          <w:p w:rsidR="00E22EBD" w:rsidRDefault="00F5027D" w:rsidP="00EF6E14">
            <w:pPr>
              <w:pStyle w:val="TableParagraph"/>
              <w:kinsoku w:val="0"/>
              <w:overflowPunct w:val="0"/>
              <w:spacing w:line="276" w:lineRule="auto"/>
              <w:ind w:left="122"/>
            </w:pPr>
            <w:r>
              <w:t>pp</w:t>
            </w:r>
            <w:r>
              <w:rPr>
                <w:spacing w:val="-2"/>
              </w:rPr>
              <w:t xml:space="preserve"> </w:t>
            </w:r>
            <w:r>
              <w:t>394-397</w:t>
            </w:r>
          </w:p>
        </w:tc>
      </w:tr>
      <w:tr w:rsidR="00E22EBD">
        <w:trPr>
          <w:trHeight w:val="88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6" w:line="276" w:lineRule="auto"/>
              <w:ind w:left="124"/>
            </w:pPr>
            <w:r>
              <w:t>5.</w:t>
            </w:r>
          </w:p>
        </w:tc>
        <w:tc>
          <w:tcPr>
            <w:tcW w:w="8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 w:rsidP="00EF6E14">
            <w:pPr>
              <w:pStyle w:val="TableParagraph"/>
              <w:kinsoku w:val="0"/>
              <w:overflowPunct w:val="0"/>
              <w:spacing w:before="9" w:line="276" w:lineRule="auto"/>
              <w:ind w:left="122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Ph.D.</w:t>
            </w:r>
            <w:r>
              <w:rPr>
                <w:spacing w:val="-13"/>
              </w:rPr>
              <w:t xml:space="preserve"> </w:t>
            </w:r>
            <w:r>
              <w:t>thesis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Thesis</w:t>
            </w:r>
          </w:p>
          <w:p w:rsidR="00E22EBD" w:rsidRDefault="00F5027D" w:rsidP="00EF6E14">
            <w:pPr>
              <w:pStyle w:val="TableParagraph"/>
              <w:kinsoku w:val="0"/>
              <w:overflowPunct w:val="0"/>
              <w:spacing w:before="3" w:line="276" w:lineRule="auto"/>
              <w:ind w:left="122" w:right="136"/>
            </w:pPr>
            <w:r>
              <w:rPr>
                <w:spacing w:val="-1"/>
              </w:rPr>
              <w:t>A.C.G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Viera,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`Matrix,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orthogonal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polynomials,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applications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autoregressive</w:t>
            </w:r>
            <w:r>
              <w:rPr>
                <w:spacing w:val="-51"/>
              </w:rPr>
              <w:t xml:space="preserve"> </w:t>
            </w:r>
            <w:r>
              <w:t>modeling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ladder</w:t>
            </w:r>
            <w:r>
              <w:rPr>
                <w:spacing w:val="-8"/>
              </w:rPr>
              <w:t xml:space="preserve"> </w:t>
            </w:r>
            <w:r>
              <w:t>forms’,</w:t>
            </w:r>
            <w:r>
              <w:rPr>
                <w:spacing w:val="-6"/>
              </w:rPr>
              <w:t xml:space="preserve"> </w:t>
            </w:r>
            <w:r>
              <w:t>Ph.D.</w:t>
            </w:r>
            <w:r>
              <w:rPr>
                <w:spacing w:val="-10"/>
              </w:rPr>
              <w:t xml:space="preserve"> </w:t>
            </w:r>
            <w:r>
              <w:t>Thesis,</w:t>
            </w:r>
            <w:r>
              <w:rPr>
                <w:spacing w:val="-9"/>
              </w:rPr>
              <w:t xml:space="preserve"> </w:t>
            </w:r>
            <w:r>
              <w:t>Stanford</w:t>
            </w:r>
            <w:r>
              <w:rPr>
                <w:spacing w:val="-1"/>
              </w:rPr>
              <w:t xml:space="preserve"> </w:t>
            </w:r>
            <w:r>
              <w:t>Univ.,</w:t>
            </w:r>
            <w:r>
              <w:rPr>
                <w:spacing w:val="-9"/>
              </w:rPr>
              <w:t xml:space="preserve"> </w:t>
            </w:r>
            <w:r>
              <w:t>Stanford,</w:t>
            </w:r>
            <w:r>
              <w:rPr>
                <w:spacing w:val="-8"/>
              </w:rPr>
              <w:t xml:space="preserve"> </w:t>
            </w:r>
            <w:r>
              <w:t>CA,</w:t>
            </w:r>
            <w:r>
              <w:rPr>
                <w:spacing w:val="-12"/>
              </w:rPr>
              <w:t xml:space="preserve"> </w:t>
            </w:r>
            <w:r>
              <w:t>Dec.</w:t>
            </w:r>
            <w:r>
              <w:rPr>
                <w:spacing w:val="-7"/>
              </w:rPr>
              <w:t xml:space="preserve"> </w:t>
            </w:r>
            <w:r>
              <w:t>77</w:t>
            </w:r>
          </w:p>
        </w:tc>
      </w:tr>
    </w:tbl>
    <w:p w:rsidR="00E22EBD" w:rsidRDefault="00E22EBD" w:rsidP="00EF6E14">
      <w:pPr>
        <w:spacing w:line="276" w:lineRule="auto"/>
        <w:rPr>
          <w:b/>
          <w:bCs/>
          <w:sz w:val="23"/>
          <w:szCs w:val="23"/>
        </w:rPr>
        <w:sectPr w:rsidR="00E22EBD">
          <w:footerReference w:type="default" r:id="rId10"/>
          <w:pgSz w:w="12240" w:h="15840"/>
          <w:pgMar w:top="640" w:right="560" w:bottom="1080" w:left="1080" w:header="0" w:footer="872" w:gutter="0"/>
          <w:cols w:space="720"/>
          <w:noEndnote/>
        </w:sectPr>
      </w:pPr>
    </w:p>
    <w:p w:rsidR="00E22EBD" w:rsidRDefault="00F5027D">
      <w:pPr>
        <w:pStyle w:val="BodyText"/>
        <w:kinsoku w:val="0"/>
        <w:overflowPunct w:val="0"/>
        <w:spacing w:before="29"/>
        <w:ind w:left="360"/>
        <w:rPr>
          <w:b/>
          <w:bCs/>
        </w:rPr>
      </w:pPr>
      <w:r>
        <w:rPr>
          <w:b/>
          <w:bCs/>
          <w:spacing w:val="-1"/>
        </w:rPr>
        <w:lastRenderedPageBreak/>
        <w:t>Format</w:t>
      </w:r>
      <w:r>
        <w:rPr>
          <w:b/>
          <w:bCs/>
        </w:rPr>
        <w:t xml:space="preserve"> of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Cover/Title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page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Thesis</w:t>
      </w:r>
    </w:p>
    <w:p w:rsidR="00E22EBD" w:rsidRDefault="00E22EBD">
      <w:pPr>
        <w:pStyle w:val="BodyText"/>
        <w:kinsoku w:val="0"/>
        <w:overflowPunct w:val="0"/>
        <w:spacing w:before="2"/>
        <w:rPr>
          <w:b/>
          <w:bCs/>
        </w:rPr>
      </w:pPr>
    </w:p>
    <w:p w:rsidR="00E22EBD" w:rsidRDefault="00F5027D">
      <w:pPr>
        <w:pStyle w:val="BodyText"/>
        <w:kinsoku w:val="0"/>
        <w:overflowPunct w:val="0"/>
        <w:ind w:left="1458" w:right="1024"/>
        <w:jc w:val="center"/>
        <w:rPr>
          <w:b/>
          <w:bCs/>
        </w:rPr>
      </w:pPr>
      <w:r>
        <w:rPr>
          <w:b/>
          <w:bCs/>
        </w:rPr>
        <w:t>(Title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Thesis)</w:t>
      </w:r>
    </w:p>
    <w:p w:rsidR="00E22EBD" w:rsidRDefault="00E22EBD">
      <w:pPr>
        <w:pStyle w:val="BodyText"/>
        <w:kinsoku w:val="0"/>
        <w:overflowPunct w:val="0"/>
        <w:rPr>
          <w:b/>
          <w:bCs/>
        </w:rPr>
      </w:pPr>
    </w:p>
    <w:p w:rsidR="00E22EBD" w:rsidRDefault="00F5027D">
      <w:pPr>
        <w:pStyle w:val="BodyText"/>
        <w:kinsoku w:val="0"/>
        <w:overflowPunct w:val="0"/>
        <w:ind w:left="1458" w:right="1023"/>
        <w:jc w:val="center"/>
      </w:pPr>
      <w:r>
        <w:t>Thesis</w:t>
      </w:r>
    </w:p>
    <w:p w:rsidR="008D2B9C" w:rsidRDefault="00F5027D" w:rsidP="008D2B9C">
      <w:pPr>
        <w:pStyle w:val="BodyText"/>
        <w:tabs>
          <w:tab w:val="left" w:pos="7513"/>
        </w:tabs>
        <w:kinsoku w:val="0"/>
        <w:overflowPunct w:val="0"/>
        <w:ind w:right="-32"/>
        <w:jc w:val="center"/>
        <w:rPr>
          <w:spacing w:val="-51"/>
        </w:rPr>
      </w:pPr>
      <w:r>
        <w:rPr>
          <w:spacing w:val="-1"/>
        </w:rPr>
        <w:t>Submitted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partial</w:t>
      </w:r>
      <w:r>
        <w:rPr>
          <w:spacing w:val="-13"/>
        </w:rPr>
        <w:t xml:space="preserve"> </w:t>
      </w:r>
      <w:r>
        <w:t>fulfillment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</w:p>
    <w:p w:rsidR="00E22EBD" w:rsidRDefault="00F5027D" w:rsidP="008D2B9C">
      <w:pPr>
        <w:pStyle w:val="BodyText"/>
        <w:tabs>
          <w:tab w:val="left" w:pos="7513"/>
        </w:tabs>
        <w:kinsoku w:val="0"/>
        <w:overflowPunct w:val="0"/>
        <w:ind w:right="-32"/>
        <w:jc w:val="center"/>
      </w:pPr>
      <w:r>
        <w:t>BITS</w:t>
      </w:r>
      <w:r>
        <w:rPr>
          <w:spacing w:val="-10"/>
        </w:rPr>
        <w:t xml:space="preserve"> </w:t>
      </w:r>
      <w:r>
        <w:t>F421T/BITS</w:t>
      </w:r>
      <w:r>
        <w:rPr>
          <w:spacing w:val="-6"/>
        </w:rPr>
        <w:t xml:space="preserve"> </w:t>
      </w:r>
      <w:r>
        <w:t>F422T/BITS</w:t>
      </w:r>
      <w:r>
        <w:rPr>
          <w:spacing w:val="-6"/>
        </w:rPr>
        <w:t xml:space="preserve"> </w:t>
      </w:r>
      <w:r>
        <w:t>F423T/BITS</w:t>
      </w:r>
      <w:r>
        <w:rPr>
          <w:spacing w:val="-7"/>
        </w:rPr>
        <w:t xml:space="preserve"> </w:t>
      </w:r>
      <w:r>
        <w:t>F424T</w:t>
      </w:r>
      <w:r w:rsidR="008D2B9C">
        <w:t>/BITS</w:t>
      </w:r>
      <w:r w:rsidR="008D2B9C">
        <w:rPr>
          <w:spacing w:val="-7"/>
        </w:rPr>
        <w:t xml:space="preserve"> </w:t>
      </w:r>
      <w:r w:rsidR="008D2B9C">
        <w:t>F425T/BITS</w:t>
      </w:r>
      <w:r w:rsidR="008D2B9C">
        <w:rPr>
          <w:spacing w:val="-7"/>
        </w:rPr>
        <w:t xml:space="preserve"> </w:t>
      </w:r>
      <w:r w:rsidR="008D2B9C">
        <w:t xml:space="preserve">F426T </w:t>
      </w:r>
      <w:r>
        <w:t>Thesis</w:t>
      </w:r>
    </w:p>
    <w:p w:rsidR="00E22EBD" w:rsidRDefault="00E22EBD">
      <w:pPr>
        <w:pStyle w:val="BodyText"/>
        <w:kinsoku w:val="0"/>
        <w:overflowPunct w:val="0"/>
        <w:spacing w:before="11"/>
        <w:rPr>
          <w:sz w:val="23"/>
          <w:szCs w:val="23"/>
        </w:rPr>
      </w:pPr>
    </w:p>
    <w:p w:rsidR="00E22EBD" w:rsidRDefault="00F5027D">
      <w:pPr>
        <w:pStyle w:val="BodyText"/>
        <w:kinsoku w:val="0"/>
        <w:overflowPunct w:val="0"/>
        <w:ind w:left="1367" w:right="1311"/>
        <w:jc w:val="center"/>
      </w:pPr>
      <w:r>
        <w:t>By</w:t>
      </w:r>
    </w:p>
    <w:p w:rsidR="00E22EBD" w:rsidRDefault="00E22EBD">
      <w:pPr>
        <w:pStyle w:val="BodyText"/>
        <w:kinsoku w:val="0"/>
        <w:overflowPunct w:val="0"/>
      </w:pPr>
    </w:p>
    <w:p w:rsidR="00E22EBD" w:rsidRDefault="00F5027D">
      <w:pPr>
        <w:pStyle w:val="Heading2"/>
        <w:kinsoku w:val="0"/>
        <w:overflowPunct w:val="0"/>
        <w:ind w:left="1381" w:right="1311"/>
        <w:jc w:val="center"/>
      </w:pPr>
      <w:r>
        <w:t>(Author)</w:t>
      </w:r>
    </w:p>
    <w:p w:rsidR="00E22EBD" w:rsidRDefault="00E22EBD">
      <w:pPr>
        <w:pStyle w:val="BodyText"/>
        <w:kinsoku w:val="0"/>
        <w:overflowPunct w:val="0"/>
        <w:rPr>
          <w:b/>
          <w:bCs/>
        </w:rPr>
      </w:pPr>
    </w:p>
    <w:p w:rsidR="00E22EBD" w:rsidRDefault="00F5027D">
      <w:pPr>
        <w:pStyle w:val="BodyText"/>
        <w:tabs>
          <w:tab w:val="left" w:pos="2221"/>
        </w:tabs>
        <w:kinsoku w:val="0"/>
        <w:overflowPunct w:val="0"/>
        <w:ind w:left="68"/>
        <w:jc w:val="center"/>
        <w:rPr>
          <w:b/>
          <w:bCs/>
        </w:rPr>
      </w:pPr>
      <w:r>
        <w:rPr>
          <w:b/>
          <w:bCs/>
        </w:rPr>
        <w:t>ID No.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ab/>
        <w:t>)</w:t>
      </w:r>
    </w:p>
    <w:p w:rsidR="00E22EBD" w:rsidRDefault="00E22EBD">
      <w:pPr>
        <w:pStyle w:val="BodyText"/>
        <w:kinsoku w:val="0"/>
        <w:overflowPunct w:val="0"/>
        <w:spacing w:before="4"/>
        <w:rPr>
          <w:b/>
          <w:bCs/>
        </w:rPr>
      </w:pPr>
    </w:p>
    <w:p w:rsidR="00E22EBD" w:rsidRDefault="00F5027D">
      <w:pPr>
        <w:pStyle w:val="BodyText"/>
        <w:kinsoku w:val="0"/>
        <w:overflowPunct w:val="0"/>
        <w:ind w:left="1371" w:right="1311"/>
        <w:jc w:val="center"/>
      </w:pPr>
      <w:r>
        <w:t>Under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supervision</w:t>
      </w:r>
      <w:r>
        <w:rPr>
          <w:spacing w:val="-7"/>
        </w:rPr>
        <w:t xml:space="preserve"> </w:t>
      </w:r>
      <w:r>
        <w:t>of</w:t>
      </w:r>
    </w:p>
    <w:p w:rsidR="00E22EBD" w:rsidRDefault="00E22EBD">
      <w:pPr>
        <w:pStyle w:val="BodyText"/>
        <w:kinsoku w:val="0"/>
        <w:overflowPunct w:val="0"/>
        <w:spacing w:before="10"/>
        <w:rPr>
          <w:sz w:val="19"/>
          <w:szCs w:val="19"/>
        </w:rPr>
      </w:pPr>
    </w:p>
    <w:p w:rsidR="00E22EBD" w:rsidRDefault="00F5027D">
      <w:pPr>
        <w:pStyle w:val="BodyText"/>
        <w:kinsoku w:val="0"/>
        <w:overflowPunct w:val="0"/>
        <w:spacing w:before="52"/>
        <w:ind w:left="1364" w:right="1311"/>
        <w:jc w:val="center"/>
        <w:rPr>
          <w:b/>
          <w:bCs/>
        </w:rPr>
      </w:pPr>
      <w:r>
        <w:rPr>
          <w:b/>
          <w:bCs/>
        </w:rPr>
        <w:t>-------------------------------------------</w:t>
      </w:r>
    </w:p>
    <w:p w:rsidR="00E22EBD" w:rsidRDefault="00F5027D">
      <w:pPr>
        <w:pStyle w:val="Heading2"/>
        <w:kinsoku w:val="0"/>
        <w:overflowPunct w:val="0"/>
        <w:ind w:left="1380" w:right="1311"/>
        <w:jc w:val="center"/>
      </w:pPr>
      <w:r>
        <w:rPr>
          <w:spacing w:val="-1"/>
        </w:rPr>
        <w:t>(Name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Designation</w:t>
      </w:r>
      <w:r>
        <w:rPr>
          <w:spacing w:val="-9"/>
        </w:rPr>
        <w:t xml:space="preserve"> </w:t>
      </w:r>
      <w:r>
        <w:t>of Supervisor)</w:t>
      </w:r>
    </w:p>
    <w:p w:rsidR="00E22EBD" w:rsidRDefault="00E22EBD">
      <w:pPr>
        <w:pStyle w:val="BodyText"/>
        <w:kinsoku w:val="0"/>
        <w:overflowPunct w:val="0"/>
        <w:spacing w:before="11"/>
        <w:rPr>
          <w:b/>
          <w:bCs/>
          <w:sz w:val="23"/>
          <w:szCs w:val="23"/>
        </w:rPr>
      </w:pPr>
    </w:p>
    <w:p w:rsidR="00E22EBD" w:rsidRDefault="00F5027D">
      <w:pPr>
        <w:pStyle w:val="BodyText"/>
        <w:kinsoku w:val="0"/>
        <w:overflowPunct w:val="0"/>
        <w:ind w:left="1383" w:right="1311"/>
        <w:jc w:val="center"/>
      </w:pPr>
      <w:r>
        <w:t>Institute</w:t>
      </w:r>
      <w:r>
        <w:rPr>
          <w:spacing w:val="-9"/>
        </w:rPr>
        <w:t xml:space="preserve"> </w:t>
      </w:r>
      <w:r>
        <w:t>emblem</w:t>
      </w:r>
    </w:p>
    <w:p w:rsidR="00E22EBD" w:rsidRDefault="00E22EBD">
      <w:pPr>
        <w:pStyle w:val="BodyText"/>
        <w:kinsoku w:val="0"/>
        <w:overflowPunct w:val="0"/>
      </w:pPr>
    </w:p>
    <w:p w:rsidR="00E22EBD" w:rsidRDefault="00F5027D">
      <w:pPr>
        <w:pStyle w:val="BodyText"/>
        <w:kinsoku w:val="0"/>
        <w:overflowPunct w:val="0"/>
        <w:ind w:left="1384" w:right="1311"/>
        <w:jc w:val="center"/>
      </w:pPr>
      <w:r>
        <w:rPr>
          <w:spacing w:val="-1"/>
        </w:rPr>
        <w:t>BIRLA</w:t>
      </w:r>
      <w:r>
        <w:rPr>
          <w:spacing w:val="-8"/>
        </w:rPr>
        <w:t xml:space="preserve"> </w:t>
      </w:r>
      <w:r>
        <w:rPr>
          <w:spacing w:val="-1"/>
        </w:rPr>
        <w:t>INSTITUTE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PILANI,</w:t>
      </w:r>
      <w:r>
        <w:rPr>
          <w:spacing w:val="-9"/>
        </w:rPr>
        <w:t xml:space="preserve"> </w:t>
      </w:r>
      <w:r>
        <w:t>PILANI</w:t>
      </w:r>
      <w:r>
        <w:rPr>
          <w:spacing w:val="-6"/>
        </w:rPr>
        <w:t xml:space="preserve"> </w:t>
      </w:r>
      <w:r>
        <w:t>CAMUS</w:t>
      </w:r>
    </w:p>
    <w:p w:rsidR="00E22EBD" w:rsidRDefault="00E22EBD">
      <w:pPr>
        <w:pStyle w:val="BodyText"/>
        <w:kinsoku w:val="0"/>
        <w:overflowPunct w:val="0"/>
        <w:spacing w:before="2"/>
      </w:pPr>
    </w:p>
    <w:p w:rsidR="00E22EBD" w:rsidRDefault="00F5027D">
      <w:pPr>
        <w:pStyle w:val="BodyText"/>
        <w:kinsoku w:val="0"/>
        <w:overflowPunct w:val="0"/>
        <w:ind w:left="1384" w:right="1311"/>
        <w:jc w:val="center"/>
      </w:pPr>
      <w:r>
        <w:t>(Date)</w:t>
      </w:r>
    </w:p>
    <w:p w:rsidR="00E22EBD" w:rsidRDefault="00E22EBD">
      <w:pPr>
        <w:pStyle w:val="BodyText"/>
        <w:kinsoku w:val="0"/>
        <w:overflowPunct w:val="0"/>
        <w:ind w:left="1384" w:right="1311"/>
        <w:jc w:val="center"/>
        <w:sectPr w:rsidR="00E22EBD">
          <w:pgSz w:w="12240" w:h="15840"/>
          <w:pgMar w:top="640" w:right="560" w:bottom="1080" w:left="1080" w:header="0" w:footer="872" w:gutter="0"/>
          <w:cols w:space="720"/>
          <w:noEndnote/>
        </w:sectPr>
      </w:pPr>
    </w:p>
    <w:p w:rsidR="00E22EBD" w:rsidRDefault="00F5027D">
      <w:pPr>
        <w:pStyle w:val="Heading2"/>
        <w:kinsoku w:val="0"/>
        <w:overflowPunct w:val="0"/>
        <w:spacing w:before="32"/>
        <w:jc w:val="left"/>
      </w:pPr>
      <w:r>
        <w:rPr>
          <w:spacing w:val="-1"/>
        </w:rPr>
        <w:lastRenderedPageBreak/>
        <w:t>Format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`Certificate</w:t>
      </w:r>
      <w:r>
        <w:rPr>
          <w:spacing w:val="-10"/>
        </w:rPr>
        <w:t xml:space="preserve"> </w:t>
      </w:r>
      <w:r>
        <w:rPr>
          <w:spacing w:val="-1"/>
        </w:rPr>
        <w:t>from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t>Supervisor’</w:t>
      </w:r>
    </w:p>
    <w:p w:rsidR="00E22EBD" w:rsidRDefault="00E22EBD">
      <w:pPr>
        <w:pStyle w:val="BodyText"/>
        <w:kinsoku w:val="0"/>
        <w:overflowPunct w:val="0"/>
        <w:spacing w:before="7"/>
        <w:rPr>
          <w:b/>
          <w:bCs/>
          <w:sz w:val="19"/>
          <w:szCs w:val="19"/>
        </w:rPr>
      </w:pPr>
    </w:p>
    <w:p w:rsidR="00E22EBD" w:rsidRDefault="00F5027D">
      <w:pPr>
        <w:pStyle w:val="BodyText"/>
        <w:kinsoku w:val="0"/>
        <w:overflowPunct w:val="0"/>
        <w:spacing w:before="51"/>
        <w:ind w:left="1369" w:right="1311"/>
        <w:jc w:val="center"/>
      </w:pPr>
      <w:r>
        <w:t>CERTIFICATE</w:t>
      </w:r>
    </w:p>
    <w:p w:rsidR="00E22EBD" w:rsidRDefault="00E22EBD">
      <w:pPr>
        <w:pStyle w:val="BodyText"/>
        <w:kinsoku w:val="0"/>
        <w:overflowPunct w:val="0"/>
        <w:rPr>
          <w:sz w:val="25"/>
          <w:szCs w:val="25"/>
        </w:rPr>
      </w:pPr>
    </w:p>
    <w:p w:rsidR="00E22EBD" w:rsidRDefault="00F5027D">
      <w:pPr>
        <w:pStyle w:val="BodyText"/>
        <w:tabs>
          <w:tab w:val="left" w:pos="1003"/>
          <w:tab w:val="left" w:pos="1401"/>
          <w:tab w:val="left" w:pos="1862"/>
          <w:tab w:val="left" w:pos="2722"/>
          <w:tab w:val="left" w:pos="3382"/>
          <w:tab w:val="left" w:pos="3963"/>
          <w:tab w:val="left" w:pos="4808"/>
          <w:tab w:val="left" w:pos="10492"/>
        </w:tabs>
        <w:kinsoku w:val="0"/>
        <w:overflowPunct w:val="0"/>
        <w:ind w:left="365"/>
      </w:pPr>
      <w:r>
        <w:t>This</w:t>
      </w:r>
      <w:r>
        <w:tab/>
        <w:t>is</w:t>
      </w:r>
      <w:r>
        <w:tab/>
        <w:t>to</w:t>
      </w:r>
      <w:r>
        <w:tab/>
        <w:t>certify</w:t>
      </w:r>
      <w:r>
        <w:tab/>
        <w:t>that</w:t>
      </w:r>
      <w:r>
        <w:tab/>
        <w:t>the</w:t>
      </w:r>
      <w:r>
        <w:tab/>
        <w:t>Thesis</w:t>
      </w:r>
      <w:r>
        <w:tab/>
        <w:t>entitled,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2EBD" w:rsidRDefault="00C76B3B">
      <w:pPr>
        <w:pStyle w:val="BodyText"/>
        <w:kinsoku w:val="0"/>
        <w:overflowPunct w:val="0"/>
        <w:spacing w:before="6"/>
        <w:rPr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165735</wp:posOffset>
                </wp:positionV>
                <wp:extent cx="6295390" cy="635"/>
                <wp:effectExtent l="0" t="0" r="0" b="0"/>
                <wp:wrapTopAndBottom/>
                <wp:docPr id="2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5390" cy="635"/>
                        </a:xfrm>
                        <a:custGeom>
                          <a:avLst/>
                          <a:gdLst>
                            <a:gd name="T0" fmla="*/ 0 w 9914"/>
                            <a:gd name="T1" fmla="*/ 0 h 1"/>
                            <a:gd name="T2" fmla="*/ 9914 w 9914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914" h="1">
                              <a:moveTo>
                                <a:pt x="0" y="0"/>
                              </a:moveTo>
                              <a:lnTo>
                                <a:pt x="9914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E968867" id="Freeform 13" o:spid="_x0000_s1026" style="position:absolute;z-index: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3.05pt,567.7pt,13.05pt" coordsize="9914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" o:allowincell="f" filled="f" strokeweight=".72pt">
                <v:path arrowok="t" o:connecttype="custom" o:connectlocs="0,0;6295390,0" o:connectangles="0,0"/>
                <w10:wrap type="topAndBottom" anchorx="page"/>
              </v:polyline>
            </w:pict>
          </mc:Fallback>
        </mc:AlternateContent>
      </w:r>
    </w:p>
    <w:p w:rsidR="00E22EBD" w:rsidRDefault="00F5027D">
      <w:pPr>
        <w:pStyle w:val="BodyText"/>
        <w:tabs>
          <w:tab w:val="left" w:pos="7907"/>
        </w:tabs>
        <w:kinsoku w:val="0"/>
        <w:overflowPunct w:val="0"/>
        <w:spacing w:line="275" w:lineRule="exact"/>
        <w:ind w:left="360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and    </w:t>
      </w:r>
      <w:r>
        <w:rPr>
          <w:spacing w:val="3"/>
        </w:rPr>
        <w:t xml:space="preserve"> </w:t>
      </w:r>
      <w:r>
        <w:t xml:space="preserve">submitted    </w:t>
      </w:r>
      <w:r>
        <w:rPr>
          <w:spacing w:val="45"/>
        </w:rPr>
        <w:t xml:space="preserve"> </w:t>
      </w:r>
      <w:r>
        <w:t>by</w:t>
      </w:r>
    </w:p>
    <w:p w:rsidR="00AA4F59" w:rsidRDefault="00F5027D">
      <w:pPr>
        <w:pStyle w:val="BodyText"/>
        <w:tabs>
          <w:tab w:val="left" w:pos="2258"/>
          <w:tab w:val="left" w:pos="4964"/>
        </w:tabs>
        <w:kinsoku w:val="0"/>
        <w:overflowPunct w:val="0"/>
        <w:ind w:left="360" w:right="237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ID No.</w:t>
      </w:r>
      <w:r>
        <w:rPr>
          <w:u w:val="single"/>
        </w:rPr>
        <w:tab/>
      </w:r>
      <w:r>
        <w:t>in</w:t>
      </w:r>
      <w:r>
        <w:rPr>
          <w:spacing w:val="6"/>
        </w:rPr>
        <w:t xml:space="preserve"> </w:t>
      </w:r>
      <w:r>
        <w:t>partial</w:t>
      </w:r>
      <w:r>
        <w:rPr>
          <w:spacing w:val="6"/>
        </w:rPr>
        <w:t xml:space="preserve"> </w:t>
      </w:r>
      <w:r>
        <w:t>fulfillment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requirement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BITS</w:t>
      </w:r>
      <w:r>
        <w:rPr>
          <w:spacing w:val="-52"/>
        </w:rPr>
        <w:t xml:space="preserve"> </w:t>
      </w:r>
      <w:r>
        <w:t>F421T/BITS</w:t>
      </w:r>
      <w:r>
        <w:rPr>
          <w:spacing w:val="1"/>
        </w:rPr>
        <w:t xml:space="preserve"> </w:t>
      </w:r>
      <w:r>
        <w:t>F422T/BITS</w:t>
      </w:r>
      <w:r>
        <w:rPr>
          <w:spacing w:val="1"/>
        </w:rPr>
        <w:t xml:space="preserve"> </w:t>
      </w:r>
      <w:r>
        <w:t>F423T/BITS</w:t>
      </w:r>
      <w:r>
        <w:rPr>
          <w:spacing w:val="1"/>
        </w:rPr>
        <w:t xml:space="preserve"> </w:t>
      </w:r>
      <w:r>
        <w:t>F424T</w:t>
      </w:r>
      <w:r w:rsidR="00843F19">
        <w:t>/BITS F425T/BITS F426T</w:t>
      </w:r>
    </w:p>
    <w:p w:rsidR="00E22EBD" w:rsidRDefault="00F5027D">
      <w:pPr>
        <w:pStyle w:val="BodyText"/>
        <w:tabs>
          <w:tab w:val="left" w:pos="2258"/>
          <w:tab w:val="left" w:pos="4964"/>
        </w:tabs>
        <w:kinsoku w:val="0"/>
        <w:overflowPunct w:val="0"/>
        <w:ind w:left="360" w:right="237"/>
        <w:jc w:val="both"/>
      </w:pPr>
      <w:r>
        <w:rPr>
          <w:spacing w:val="1"/>
        </w:rPr>
        <w:t xml:space="preserve"> </w:t>
      </w:r>
      <w:r>
        <w:t>Thesis</w:t>
      </w:r>
      <w:r>
        <w:rPr>
          <w:spacing w:val="1"/>
        </w:rPr>
        <w:t xml:space="preserve"> </w:t>
      </w:r>
      <w:r>
        <w:t>embodies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by him/her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supervision.</w:t>
      </w: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spacing w:before="7"/>
        <w:rPr>
          <w:sz w:val="22"/>
          <w:szCs w:val="22"/>
        </w:rPr>
      </w:pPr>
    </w:p>
    <w:p w:rsidR="00E22EBD" w:rsidRDefault="00E22EBD">
      <w:pPr>
        <w:pStyle w:val="BodyText"/>
        <w:kinsoku w:val="0"/>
        <w:overflowPunct w:val="0"/>
        <w:spacing w:before="7"/>
        <w:rPr>
          <w:sz w:val="22"/>
          <w:szCs w:val="22"/>
        </w:rPr>
        <w:sectPr w:rsidR="00E22EBD">
          <w:pgSz w:w="12240" w:h="15840"/>
          <w:pgMar w:top="680" w:right="560" w:bottom="1080" w:left="1080" w:header="0" w:footer="872" w:gutter="0"/>
          <w:cols w:space="720"/>
          <w:noEndnote/>
        </w:sectPr>
      </w:pPr>
    </w:p>
    <w:p w:rsidR="00E22EBD" w:rsidRDefault="00E22EBD">
      <w:pPr>
        <w:pStyle w:val="BodyText"/>
        <w:kinsoku w:val="0"/>
        <w:overflowPunct w:val="0"/>
        <w:spacing w:before="7"/>
        <w:rPr>
          <w:sz w:val="28"/>
          <w:szCs w:val="28"/>
        </w:rPr>
      </w:pPr>
    </w:p>
    <w:p w:rsidR="00E22EBD" w:rsidRDefault="00F5027D">
      <w:pPr>
        <w:pStyle w:val="BodyText"/>
        <w:kinsoku w:val="0"/>
        <w:overflowPunct w:val="0"/>
        <w:spacing w:before="1"/>
        <w:ind w:left="360"/>
      </w:pPr>
      <w:r>
        <w:t>Date:</w:t>
      </w:r>
    </w:p>
    <w:p w:rsidR="00E22EBD" w:rsidRDefault="00F5027D">
      <w:pPr>
        <w:pStyle w:val="BodyText"/>
        <w:kinsoku w:val="0"/>
        <w:overflowPunct w:val="0"/>
        <w:spacing w:before="52"/>
        <w:ind w:right="283"/>
        <w:jc w:val="right"/>
        <w:rPr>
          <w:spacing w:val="-1"/>
        </w:rPr>
      </w:pPr>
      <w:r>
        <w:rPr>
          <w:rFonts w:ascii="Times New Roman" w:hAnsi="Times New Roman" w:cs="Times New Roman"/>
        </w:rPr>
        <w:br w:type="column"/>
      </w:r>
      <w:r>
        <w:rPr>
          <w:spacing w:val="-2"/>
        </w:rPr>
        <w:lastRenderedPageBreak/>
        <w:t>Signature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Supervisor</w:t>
      </w:r>
    </w:p>
    <w:p w:rsidR="00E22EBD" w:rsidRDefault="00E22EBD">
      <w:pPr>
        <w:pStyle w:val="BodyText"/>
        <w:kinsoku w:val="0"/>
        <w:overflowPunct w:val="0"/>
        <w:spacing w:before="4"/>
      </w:pPr>
    </w:p>
    <w:p w:rsidR="00E22EBD" w:rsidRDefault="00F5027D">
      <w:pPr>
        <w:pStyle w:val="Heading2"/>
        <w:kinsoku w:val="0"/>
        <w:overflowPunct w:val="0"/>
        <w:ind w:left="0" w:right="284"/>
        <w:jc w:val="right"/>
      </w:pPr>
      <w:r>
        <w:t>Name</w:t>
      </w:r>
    </w:p>
    <w:p w:rsidR="00E22EBD" w:rsidRDefault="00E22EBD">
      <w:pPr>
        <w:pStyle w:val="BodyText"/>
        <w:kinsoku w:val="0"/>
        <w:overflowPunct w:val="0"/>
        <w:spacing w:before="5"/>
        <w:rPr>
          <w:b/>
          <w:bCs/>
        </w:rPr>
      </w:pPr>
    </w:p>
    <w:p w:rsidR="00E22EBD" w:rsidRDefault="00F5027D">
      <w:pPr>
        <w:pStyle w:val="BodyText"/>
        <w:kinsoku w:val="0"/>
        <w:overflowPunct w:val="0"/>
        <w:ind w:right="280"/>
        <w:jc w:val="right"/>
      </w:pPr>
      <w:r>
        <w:t>Designation</w:t>
      </w:r>
    </w:p>
    <w:p w:rsidR="00E22EBD" w:rsidRDefault="00E22EBD">
      <w:pPr>
        <w:pStyle w:val="BodyText"/>
        <w:kinsoku w:val="0"/>
        <w:overflowPunct w:val="0"/>
        <w:ind w:right="280"/>
        <w:jc w:val="right"/>
        <w:sectPr w:rsidR="00E22EBD">
          <w:type w:val="continuous"/>
          <w:pgSz w:w="12240" w:h="15840"/>
          <w:pgMar w:top="1060" w:right="560" w:bottom="280" w:left="1080" w:header="720" w:footer="720" w:gutter="0"/>
          <w:cols w:num="2" w:space="720" w:equalWidth="0">
            <w:col w:w="928" w:space="6420"/>
            <w:col w:w="3252"/>
          </w:cols>
          <w:noEndnote/>
        </w:sectPr>
      </w:pPr>
    </w:p>
    <w:p w:rsidR="00E22EBD" w:rsidRDefault="00E22EBD">
      <w:pPr>
        <w:pStyle w:val="BodyText"/>
        <w:kinsoku w:val="0"/>
        <w:overflowPunct w:val="0"/>
        <w:spacing w:before="7"/>
        <w:rPr>
          <w:sz w:val="16"/>
          <w:szCs w:val="16"/>
        </w:rPr>
      </w:pPr>
    </w:p>
    <w:p w:rsidR="00E22EBD" w:rsidRDefault="00F5027D" w:rsidP="00DF6D5A">
      <w:pPr>
        <w:pStyle w:val="BodyText"/>
        <w:kinsoku w:val="0"/>
        <w:overflowPunct w:val="0"/>
        <w:spacing w:before="52" w:line="276" w:lineRule="auto"/>
        <w:ind w:left="360"/>
        <w:jc w:val="both"/>
        <w:rPr>
          <w:b/>
          <w:bCs/>
          <w:spacing w:val="-1"/>
        </w:rPr>
      </w:pPr>
      <w:r>
        <w:rPr>
          <w:b/>
          <w:bCs/>
          <w:spacing w:val="-1"/>
        </w:rPr>
        <w:t>OPERATIONAL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DETAILS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INSTRUCTORS:</w:t>
      </w:r>
    </w:p>
    <w:p w:rsidR="00E22EBD" w:rsidRDefault="00F5027D" w:rsidP="00DF6D5A">
      <w:pPr>
        <w:pStyle w:val="BodyText"/>
        <w:kinsoku w:val="0"/>
        <w:overflowPunct w:val="0"/>
        <w:spacing w:before="2" w:line="276" w:lineRule="auto"/>
        <w:ind w:left="360"/>
        <w:jc w:val="both"/>
      </w:pP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operational</w:t>
      </w:r>
      <w:r>
        <w:rPr>
          <w:spacing w:val="-13"/>
        </w:rPr>
        <w:t xml:space="preserve"> </w:t>
      </w:r>
      <w:r>
        <w:rPr>
          <w:spacing w:val="-1"/>
        </w:rPr>
        <w:t>details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Instructors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Thesis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outlined</w:t>
      </w:r>
      <w:r>
        <w:rPr>
          <w:spacing w:val="-7"/>
        </w:rPr>
        <w:t xml:space="preserve"> </w:t>
      </w:r>
      <w:r>
        <w:t>below:</w:t>
      </w:r>
    </w:p>
    <w:p w:rsidR="00E22EBD" w:rsidRDefault="00F5027D" w:rsidP="00DF6D5A">
      <w:pPr>
        <w:pStyle w:val="ListParagraph"/>
        <w:numPr>
          <w:ilvl w:val="0"/>
          <w:numId w:val="3"/>
        </w:numPr>
        <w:tabs>
          <w:tab w:val="left" w:pos="723"/>
        </w:tabs>
        <w:kinsoku w:val="0"/>
        <w:overflowPunct w:val="0"/>
        <w:spacing w:before="2" w:line="276" w:lineRule="auto"/>
        <w:jc w:val="both"/>
      </w:pPr>
      <w:r>
        <w:rPr>
          <w:spacing w:val="-1"/>
        </w:rPr>
        <w:t>Please</w:t>
      </w:r>
      <w:r>
        <w:rPr>
          <w:spacing w:val="-7"/>
        </w:rPr>
        <w:t xml:space="preserve"> </w:t>
      </w:r>
      <w:r>
        <w:rPr>
          <w:spacing w:val="-1"/>
        </w:rPr>
        <w:t>ask</w:t>
      </w:r>
      <w:r>
        <w:rPr>
          <w:spacing w:val="-9"/>
        </w:rPr>
        <w:t xml:space="preserve"> </w:t>
      </w:r>
      <w:r>
        <w:rPr>
          <w:spacing w:val="-1"/>
        </w:rPr>
        <w:t>your</w:t>
      </w:r>
      <w:r>
        <w:rPr>
          <w:spacing w:val="-6"/>
        </w:rPr>
        <w:t xml:space="preserve"> </w:t>
      </w:r>
      <w:r>
        <w:rPr>
          <w:spacing w:val="-1"/>
        </w:rPr>
        <w:t>student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supply</w:t>
      </w:r>
      <w:r>
        <w:rPr>
          <w:spacing w:val="-16"/>
        </w:rPr>
        <w:t xml:space="preserve"> </w:t>
      </w:r>
      <w:r>
        <w:rPr>
          <w:spacing w:val="-1"/>
        </w:rPr>
        <w:t>their</w:t>
      </w:r>
      <w:r>
        <w:rPr>
          <w:spacing w:val="-9"/>
        </w:rPr>
        <w:t xml:space="preserve"> </w:t>
      </w:r>
      <w:r>
        <w:rPr>
          <w:spacing w:val="-1"/>
        </w:rPr>
        <w:t>particulars</w:t>
      </w:r>
      <w:r>
        <w:rPr>
          <w:spacing w:val="-7"/>
        </w:rPr>
        <w:t xml:space="preserve"> </w:t>
      </w:r>
      <w:r>
        <w:rPr>
          <w:spacing w:val="-1"/>
        </w:rPr>
        <w:t>to Head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Department</w:t>
      </w:r>
      <w:r>
        <w:rPr>
          <w:spacing w:val="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Proforma TS-1.</w:t>
      </w:r>
    </w:p>
    <w:p w:rsidR="00E22EBD" w:rsidRDefault="00F5027D" w:rsidP="00DF6D5A">
      <w:pPr>
        <w:pStyle w:val="ListParagraph"/>
        <w:numPr>
          <w:ilvl w:val="0"/>
          <w:numId w:val="3"/>
        </w:numPr>
        <w:tabs>
          <w:tab w:val="left" w:pos="721"/>
        </w:tabs>
        <w:kinsoku w:val="0"/>
        <w:overflowPunct w:val="0"/>
        <w:spacing w:line="276" w:lineRule="auto"/>
        <w:ind w:left="720" w:right="238" w:hanging="360"/>
        <w:jc w:val="both"/>
      </w:pPr>
      <w:r>
        <w:t>Please suggest a panel of Two examiners to DRC for evaluation of the Thesis. You are requested to</w:t>
      </w:r>
      <w:r>
        <w:rPr>
          <w:spacing w:val="1"/>
        </w:rPr>
        <w:t xml:space="preserve"> </w:t>
      </w:r>
      <w:r>
        <w:t>inform the proposed examiners and obtain their consent. Efforts shall be made to choose one</w:t>
      </w:r>
      <w:r>
        <w:rPr>
          <w:spacing w:val="1"/>
        </w:rPr>
        <w:t xml:space="preserve"> </w:t>
      </w:r>
      <w:r>
        <w:t>examiner from the panel. You may invite the proposed examiners for the Mid semester and other</w:t>
      </w:r>
      <w:r>
        <w:rPr>
          <w:spacing w:val="1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components.</w:t>
      </w:r>
    </w:p>
    <w:p w:rsidR="00E22EBD" w:rsidRDefault="00F5027D" w:rsidP="00DF6D5A">
      <w:pPr>
        <w:pStyle w:val="ListParagraph"/>
        <w:numPr>
          <w:ilvl w:val="0"/>
          <w:numId w:val="3"/>
        </w:numPr>
        <w:tabs>
          <w:tab w:val="left" w:pos="721"/>
        </w:tabs>
        <w:kinsoku w:val="0"/>
        <w:overflowPunct w:val="0"/>
        <w:spacing w:before="2" w:line="276" w:lineRule="auto"/>
        <w:ind w:left="720" w:right="238" w:hanging="360"/>
        <w:jc w:val="both"/>
      </w:pPr>
      <w:r>
        <w:t>Details of the evaluation are given in the handout. The marks/grades obtained in each of the</w:t>
      </w:r>
      <w:r>
        <w:rPr>
          <w:spacing w:val="1"/>
        </w:rPr>
        <w:t xml:space="preserve"> </w:t>
      </w:r>
      <w:r>
        <w:t>component should be entered in the Final evaluation form. The record should be kept ready for</w:t>
      </w:r>
      <w:r>
        <w:rPr>
          <w:spacing w:val="1"/>
        </w:rPr>
        <w:t xml:space="preserve"> </w:t>
      </w:r>
      <w:r>
        <w:t>examination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very short</w:t>
      </w:r>
      <w:r>
        <w:rPr>
          <w:spacing w:val="1"/>
        </w:rPr>
        <w:t xml:space="preserve"> </w:t>
      </w:r>
      <w:r>
        <w:t>notice.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Thesis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Viva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jointly</w:t>
      </w:r>
      <w:r>
        <w:rPr>
          <w:spacing w:val="1"/>
        </w:rPr>
        <w:t xml:space="preserve"> </w:t>
      </w:r>
      <w:r>
        <w:t>evaluated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Examiner</w:t>
      </w:r>
      <w:r>
        <w:rPr>
          <w:spacing w:val="1"/>
        </w:rPr>
        <w:t xml:space="preserve"> </w:t>
      </w:r>
      <w:r>
        <w:t>appointed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Departmental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Committee (DRC).</w:t>
      </w:r>
    </w:p>
    <w:p w:rsidR="00E22EBD" w:rsidRDefault="00F5027D" w:rsidP="00DF6D5A">
      <w:pPr>
        <w:pStyle w:val="ListParagraph"/>
        <w:numPr>
          <w:ilvl w:val="0"/>
          <w:numId w:val="3"/>
        </w:numPr>
        <w:tabs>
          <w:tab w:val="left" w:pos="721"/>
        </w:tabs>
        <w:kinsoku w:val="0"/>
        <w:overflowPunct w:val="0"/>
        <w:spacing w:line="276" w:lineRule="auto"/>
        <w:ind w:left="720" w:right="300" w:hanging="360"/>
        <w:jc w:val="both"/>
      </w:pPr>
      <w:r>
        <w:t>After the Final Viva, One copy the Final evaluation form should be submitted to the Head of</w:t>
      </w:r>
      <w:r>
        <w:rPr>
          <w:spacing w:val="1"/>
        </w:rPr>
        <w:t xml:space="preserve"> </w:t>
      </w:r>
      <w:r>
        <w:t>Department.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retained</w:t>
      </w:r>
      <w:r>
        <w:rPr>
          <w:spacing w:val="-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supervisor.</w:t>
      </w:r>
    </w:p>
    <w:p w:rsidR="00E22EBD" w:rsidRDefault="00F5027D" w:rsidP="00DF6D5A">
      <w:pPr>
        <w:pStyle w:val="ListParagraph"/>
        <w:numPr>
          <w:ilvl w:val="0"/>
          <w:numId w:val="3"/>
        </w:numPr>
        <w:tabs>
          <w:tab w:val="left" w:pos="721"/>
        </w:tabs>
        <w:kinsoku w:val="0"/>
        <w:overflowPunct w:val="0"/>
        <w:spacing w:line="276" w:lineRule="auto"/>
        <w:ind w:left="720" w:right="269" w:hanging="360"/>
        <w:jc w:val="both"/>
      </w:pPr>
      <w:r>
        <w:t>Final Thesis Report as soft copy in CD and one hard copy (Turnitin Originality Report" and "Digital</w:t>
      </w:r>
      <w:r>
        <w:rPr>
          <w:spacing w:val="1"/>
        </w:rPr>
        <w:t xml:space="preserve"> </w:t>
      </w:r>
      <w:r>
        <w:t>Receipt" of the turnitin report included at the end of the final report) must also be submitted to</w:t>
      </w:r>
      <w:r>
        <w:rPr>
          <w:spacing w:val="1"/>
        </w:rPr>
        <w:t xml:space="preserve"> </w:t>
      </w:r>
      <w:r>
        <w:t>HOD.</w:t>
      </w:r>
    </w:p>
    <w:p w:rsidR="00E22EBD" w:rsidRDefault="00F5027D" w:rsidP="00DF6D5A">
      <w:pPr>
        <w:pStyle w:val="ListParagraph"/>
        <w:numPr>
          <w:ilvl w:val="0"/>
          <w:numId w:val="3"/>
        </w:numPr>
        <w:tabs>
          <w:tab w:val="left" w:pos="723"/>
        </w:tabs>
        <w:kinsoku w:val="0"/>
        <w:overflowPunct w:val="0"/>
        <w:spacing w:before="10" w:line="276" w:lineRule="auto"/>
        <w:jc w:val="both"/>
      </w:pPr>
      <w:r>
        <w:t>The</w:t>
      </w:r>
      <w:r>
        <w:rPr>
          <w:spacing w:val="-14"/>
        </w:rPr>
        <w:t xml:space="preserve"> </w:t>
      </w:r>
      <w:r>
        <w:t>grades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Thesis</w:t>
      </w:r>
      <w:r>
        <w:rPr>
          <w:spacing w:val="-1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  <w:bCs/>
          <w:sz w:val="22"/>
          <w:szCs w:val="22"/>
        </w:rPr>
        <w:t>A/A-/B/B-/C/C-/D/E</w:t>
      </w:r>
      <w:r>
        <w:t>.</w:t>
      </w:r>
    </w:p>
    <w:p w:rsidR="00E22EBD" w:rsidRDefault="00F5027D" w:rsidP="00DF6D5A">
      <w:pPr>
        <w:pStyle w:val="ListParagraph"/>
        <w:numPr>
          <w:ilvl w:val="0"/>
          <w:numId w:val="3"/>
        </w:numPr>
        <w:tabs>
          <w:tab w:val="left" w:pos="721"/>
        </w:tabs>
        <w:kinsoku w:val="0"/>
        <w:overflowPunct w:val="0"/>
        <w:spacing w:line="276" w:lineRule="auto"/>
        <w:ind w:left="720" w:right="262" w:hanging="360"/>
        <w:jc w:val="both"/>
      </w:pPr>
      <w:r>
        <w:t>If the leave of absence exceeds SEVEN days in a semester the recommended final grade may be</w:t>
      </w:r>
      <w:r>
        <w:rPr>
          <w:spacing w:val="1"/>
        </w:rPr>
        <w:t xml:space="preserve"> </w:t>
      </w:r>
      <w:r>
        <w:t>revised by the supervisor. Supervisors are requested to verify the number of days a student has</w:t>
      </w:r>
      <w:r>
        <w:rPr>
          <w:spacing w:val="1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trips.</w:t>
      </w:r>
    </w:p>
    <w:p w:rsidR="00E22EBD" w:rsidRDefault="00E22EBD" w:rsidP="00DF6D5A">
      <w:pPr>
        <w:pStyle w:val="BodyText"/>
        <w:kinsoku w:val="0"/>
        <w:overflowPunct w:val="0"/>
        <w:spacing w:before="5" w:line="276" w:lineRule="auto"/>
        <w:rPr>
          <w:sz w:val="23"/>
          <w:szCs w:val="23"/>
        </w:rPr>
      </w:pPr>
    </w:p>
    <w:p w:rsidR="00E22EBD" w:rsidRDefault="00F5027D" w:rsidP="00DF6D5A">
      <w:pPr>
        <w:pStyle w:val="BodyText"/>
        <w:kinsoku w:val="0"/>
        <w:overflowPunct w:val="0"/>
        <w:spacing w:line="276" w:lineRule="auto"/>
        <w:ind w:left="360"/>
        <w:jc w:val="both"/>
        <w:rPr>
          <w:b/>
          <w:bCs/>
        </w:rPr>
      </w:pPr>
      <w:r>
        <w:rPr>
          <w:b/>
          <w:bCs/>
          <w:u w:val="single"/>
        </w:rPr>
        <w:t>Routine</w:t>
      </w:r>
      <w:r>
        <w:rPr>
          <w:b/>
          <w:bCs/>
          <w:spacing w:val="-10"/>
          <w:u w:val="single"/>
        </w:rPr>
        <w:t xml:space="preserve"> </w:t>
      </w:r>
      <w:r>
        <w:rPr>
          <w:b/>
          <w:bCs/>
          <w:u w:val="single"/>
        </w:rPr>
        <w:t>matters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line="276" w:lineRule="auto"/>
        <w:ind w:right="283"/>
        <w:jc w:val="both"/>
      </w:pPr>
      <w:r>
        <w:t>Every student has to sign his attendance regularly with his supervisor in the attendance sheet. The</w:t>
      </w:r>
      <w:r>
        <w:rPr>
          <w:spacing w:val="-52"/>
        </w:rPr>
        <w:t xml:space="preserve"> </w:t>
      </w:r>
      <w:r>
        <w:t>signed attendance sheet should be returned to the Head of Department along with the Final</w:t>
      </w:r>
      <w:r>
        <w:rPr>
          <w:spacing w:val="1"/>
        </w:rPr>
        <w:t xml:space="preserve"> </w:t>
      </w:r>
      <w:r>
        <w:t>Evaluation</w:t>
      </w:r>
      <w:r>
        <w:rPr>
          <w:spacing w:val="2"/>
        </w:rPr>
        <w:t xml:space="preserve"> </w:t>
      </w:r>
      <w:r>
        <w:t>Form.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line="276" w:lineRule="auto"/>
        <w:ind w:right="234"/>
        <w:jc w:val="both"/>
      </w:pP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seven</w:t>
      </w:r>
      <w:r>
        <w:rPr>
          <w:spacing w:val="-8"/>
        </w:rPr>
        <w:t xml:space="preserve"> </w:t>
      </w:r>
      <w:r>
        <w:t>days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leave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semester. The</w:t>
      </w:r>
      <w:r>
        <w:rPr>
          <w:spacing w:val="-3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directly</w:t>
      </w:r>
      <w:r>
        <w:rPr>
          <w:spacing w:val="-52"/>
        </w:rPr>
        <w:t xml:space="preserve"> </w:t>
      </w:r>
      <w:r>
        <w:t>sanction him leave. If his absence exceeds more than seven days his overall recommended grades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revised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supervisor.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line="276" w:lineRule="auto"/>
        <w:ind w:right="229"/>
        <w:jc w:val="both"/>
      </w:pPr>
      <w:r>
        <w:t>If the performance of the student is below expectation and if he is not cooperating, the supervisor</w:t>
      </w:r>
      <w:r>
        <w:rPr>
          <w:spacing w:val="1"/>
        </w:rPr>
        <w:t xml:space="preserve"> </w:t>
      </w:r>
      <w:r>
        <w:t>should hold discussions with him and counsel him on this aspect. If he still does not improve, a</w:t>
      </w:r>
      <w:r>
        <w:rPr>
          <w:spacing w:val="1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warning</w:t>
      </w:r>
      <w:r>
        <w:rPr>
          <w:spacing w:val="-8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him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endorsed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Associate</w:t>
      </w:r>
      <w:r>
        <w:rPr>
          <w:spacing w:val="-51"/>
        </w:rPr>
        <w:t xml:space="preserve"> </w:t>
      </w:r>
      <w:r>
        <w:t>Dean,</w:t>
      </w:r>
      <w:r>
        <w:rPr>
          <w:spacing w:val="-6"/>
        </w:rPr>
        <w:t xml:space="preserve"> </w:t>
      </w:r>
      <w:r>
        <w:t>AUGSD.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before="1" w:line="276" w:lineRule="auto"/>
        <w:ind w:right="225"/>
        <w:jc w:val="both"/>
      </w:pPr>
      <w:r>
        <w:t>Supervisors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recommended</w:t>
      </w:r>
      <w:r>
        <w:rPr>
          <w:spacing w:val="1"/>
        </w:rPr>
        <w:t xml:space="preserve"> </w:t>
      </w:r>
      <w:r>
        <w:t>Mid-semester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Department</w:t>
      </w:r>
      <w:r>
        <w:rPr>
          <w:spacing w:val="-3"/>
        </w:rPr>
        <w:t xml:space="preserve"> </w:t>
      </w:r>
      <w:r w:rsidR="00DF6D5A">
        <w:t>as per the recommended calendar timelines</w:t>
      </w:r>
      <w:r>
        <w:t>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recommended</w:t>
      </w:r>
      <w:r>
        <w:rPr>
          <w:spacing w:val="-2"/>
        </w:rPr>
        <w:t xml:space="preserve"> </w:t>
      </w:r>
      <w:r>
        <w:t>Mid-semester</w:t>
      </w:r>
      <w:r>
        <w:rPr>
          <w:spacing w:val="-3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announced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directly.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line="276" w:lineRule="auto"/>
        <w:ind w:right="258"/>
        <w:jc w:val="both"/>
      </w:pPr>
      <w:r>
        <w:t>For field trips of students outside Pilani, a complete plan indicating purpose, duration and place of</w:t>
      </w:r>
      <w:r>
        <w:rPr>
          <w:spacing w:val="1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given to</w:t>
      </w:r>
      <w:r>
        <w:rPr>
          <w:spacing w:val="-6"/>
        </w:rPr>
        <w:t xml:space="preserve"> </w:t>
      </w:r>
      <w:r>
        <w:t>Head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advance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approval.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3"/>
        </w:tabs>
        <w:kinsoku w:val="0"/>
        <w:overflowPunct w:val="0"/>
        <w:spacing w:before="8" w:line="276" w:lineRule="auto"/>
        <w:ind w:left="722" w:hanging="363"/>
      </w:pPr>
      <w:r>
        <w:rPr>
          <w:spacing w:val="-1"/>
        </w:rPr>
        <w:t>One</w:t>
      </w:r>
      <w:r>
        <w:rPr>
          <w:spacing w:val="-7"/>
        </w:rPr>
        <w:t xml:space="preserve"> </w:t>
      </w:r>
      <w:r>
        <w:rPr>
          <w:spacing w:val="-1"/>
        </w:rPr>
        <w:t>copy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-9"/>
        </w:rPr>
        <w:t xml:space="preserve"> </w:t>
      </w:r>
      <w:r>
        <w:rPr>
          <w:spacing w:val="-1"/>
        </w:rPr>
        <w:t>evaluation</w:t>
      </w:r>
      <w:r>
        <w:rPr>
          <w:spacing w:val="-4"/>
        </w:rPr>
        <w:t xml:space="preserve"> </w:t>
      </w:r>
      <w:r>
        <w:rPr>
          <w:spacing w:val="-1"/>
        </w:rPr>
        <w:t>forms sent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Head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retained by</w:t>
      </w:r>
      <w:r>
        <w:rPr>
          <w:spacing w:val="-11"/>
        </w:rPr>
        <w:t xml:space="preserve"> </w:t>
      </w:r>
      <w:r>
        <w:t>supervisor.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3"/>
        </w:tabs>
        <w:kinsoku w:val="0"/>
        <w:overflowPunct w:val="0"/>
        <w:spacing w:line="276" w:lineRule="auto"/>
        <w:ind w:left="722" w:hanging="363"/>
      </w:pPr>
      <w:r>
        <w:rPr>
          <w:spacing w:val="-1"/>
        </w:rPr>
        <w:t>Student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8"/>
        </w:rPr>
        <w:t xml:space="preserve"> </w:t>
      </w:r>
      <w:r>
        <w:rPr>
          <w:spacing w:val="-1"/>
        </w:rPr>
        <w:t>kept</w:t>
      </w:r>
      <w:r>
        <w:rPr>
          <w:spacing w:val="-4"/>
        </w:rPr>
        <w:t xml:space="preserve"> </w:t>
      </w:r>
      <w:r>
        <w:rPr>
          <w:spacing w:val="-1"/>
        </w:rPr>
        <w:t>informed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his</w:t>
      </w:r>
      <w:r>
        <w:rPr>
          <w:spacing w:val="-15"/>
        </w:rPr>
        <w:t xml:space="preserve"> </w:t>
      </w:r>
      <w:r>
        <w:rPr>
          <w:spacing w:val="-1"/>
        </w:rPr>
        <w:t>performance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various</w:t>
      </w:r>
      <w:r>
        <w:rPr>
          <w:spacing w:val="-12"/>
        </w:rPr>
        <w:t xml:space="preserve"> </w:t>
      </w:r>
      <w:r>
        <w:rPr>
          <w:spacing w:val="-1"/>
        </w:rP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evaluation.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3"/>
        </w:tabs>
        <w:kinsoku w:val="0"/>
        <w:overflowPunct w:val="0"/>
        <w:spacing w:before="2" w:line="276" w:lineRule="auto"/>
        <w:ind w:left="722" w:hanging="363"/>
      </w:pP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supervisors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rPr>
          <w:spacing w:val="-1"/>
        </w:rPr>
        <w:t>requested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adhere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dates</w:t>
      </w:r>
      <w:r>
        <w:rPr>
          <w:spacing w:val="-7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Calendar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Events.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line="276" w:lineRule="auto"/>
        <w:ind w:right="242"/>
        <w:jc w:val="both"/>
      </w:pPr>
      <w:r>
        <w:lastRenderedPageBreak/>
        <w:t>In FINAL THESIS REPORT specified formats of Cover/Title page, Supervisor’s Certificate, have to be</w:t>
      </w:r>
      <w:r>
        <w:rPr>
          <w:spacing w:val="1"/>
        </w:rPr>
        <w:t xml:space="preserve"> </w:t>
      </w:r>
      <w:r>
        <w:t>adhered. Thesis has to be word processed/typed on A4 size white paper. References should be</w:t>
      </w:r>
      <w:r>
        <w:rPr>
          <w:spacing w:val="1"/>
        </w:rPr>
        <w:t xml:space="preserve"> </w:t>
      </w:r>
      <w:r>
        <w:t>cited in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manner.</w:t>
      </w:r>
      <w:r>
        <w:rPr>
          <w:spacing w:val="-1"/>
        </w:rPr>
        <w:t xml:space="preserve"> </w:t>
      </w:r>
      <w:r>
        <w:t>Title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thesis</w:t>
      </w:r>
      <w:r>
        <w:rPr>
          <w:spacing w:val="-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indicative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</w:p>
    <w:p w:rsidR="00E22EBD" w:rsidRDefault="00F5027D" w:rsidP="00DF6D5A">
      <w:pPr>
        <w:pStyle w:val="BodyText"/>
        <w:kinsoku w:val="0"/>
        <w:overflowPunct w:val="0"/>
        <w:spacing w:before="32" w:line="276" w:lineRule="auto"/>
        <w:ind w:left="720"/>
      </w:pPr>
      <w:r>
        <w:t>work.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before="5" w:line="276" w:lineRule="auto"/>
        <w:ind w:right="538"/>
      </w:pPr>
      <w:r>
        <w:rPr>
          <w:spacing w:val="-1"/>
        </w:rPr>
        <w:t>Supervisor</w:t>
      </w:r>
      <w:r>
        <w:rPr>
          <w:spacing w:val="-8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contents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thesis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</w:t>
      </w:r>
      <w:r>
        <w:rPr>
          <w:spacing w:val="-8"/>
        </w:rPr>
        <w:t xml:space="preserve"> </w:t>
      </w:r>
      <w:r>
        <w:t>the certificate</w:t>
      </w:r>
      <w:r>
        <w:rPr>
          <w:spacing w:val="-5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sending</w:t>
      </w:r>
      <w:r>
        <w:rPr>
          <w:spacing w:val="-6"/>
        </w:rPr>
        <w:t xml:space="preserve"> </w:t>
      </w:r>
      <w:r>
        <w:t>it</w:t>
      </w:r>
      <w:r>
        <w:rPr>
          <w:spacing w:val="-5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examiners.</w:t>
      </w:r>
    </w:p>
    <w:p w:rsidR="00E22EBD" w:rsidRDefault="00F5027D" w:rsidP="00DF6D5A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before="1" w:line="276" w:lineRule="auto"/>
        <w:ind w:hanging="361"/>
      </w:pPr>
      <w:r>
        <w:t>Classify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Thesis</w:t>
      </w:r>
      <w:r>
        <w:rPr>
          <w:spacing w:val="-7"/>
        </w:rPr>
        <w:t xml:space="preserve"> </w:t>
      </w:r>
      <w:r>
        <w:t>topic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Areas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Bulletin.</w:t>
      </w:r>
    </w:p>
    <w:p w:rsidR="00E22EBD" w:rsidRDefault="00E22EBD">
      <w:pPr>
        <w:pStyle w:val="ListParagraph"/>
        <w:numPr>
          <w:ilvl w:val="0"/>
          <w:numId w:val="2"/>
        </w:numPr>
        <w:tabs>
          <w:tab w:val="left" w:pos="721"/>
        </w:tabs>
        <w:kinsoku w:val="0"/>
        <w:overflowPunct w:val="0"/>
        <w:spacing w:before="1"/>
        <w:ind w:hanging="361"/>
        <w:sectPr w:rsidR="00E22EBD">
          <w:pgSz w:w="12240" w:h="15840"/>
          <w:pgMar w:top="620" w:right="560" w:bottom="1080" w:left="1080" w:header="0" w:footer="872" w:gutter="0"/>
          <w:cols w:space="720"/>
          <w:noEndnote/>
        </w:sectPr>
      </w:pPr>
    </w:p>
    <w:p w:rsidR="00E22EBD" w:rsidRDefault="00F5027D">
      <w:pPr>
        <w:pStyle w:val="BodyText"/>
        <w:tabs>
          <w:tab w:val="left" w:pos="4990"/>
        </w:tabs>
        <w:kinsoku w:val="0"/>
        <w:overflowPunct w:val="0"/>
        <w:spacing w:before="22" w:line="357" w:lineRule="auto"/>
        <w:ind w:left="1757" w:right="1686"/>
        <w:jc w:val="center"/>
        <w:rPr>
          <w:b/>
          <w:bCs/>
        </w:rPr>
      </w:pPr>
      <w:r>
        <w:rPr>
          <w:b/>
          <w:bCs/>
          <w:spacing w:val="-1"/>
        </w:rPr>
        <w:lastRenderedPageBreak/>
        <w:t>BIRLA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INSTITUTE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TECHNOLOGY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SCIENCE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PILANI,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1"/>
        </w:rPr>
        <w:t>PILANI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CAMPUS</w:t>
      </w:r>
      <w:r>
        <w:rPr>
          <w:b/>
          <w:bCs/>
          <w:spacing w:val="-51"/>
        </w:rPr>
        <w:t xml:space="preserve"> </w:t>
      </w:r>
      <w:r>
        <w:rPr>
          <w:b/>
          <w:bCs/>
        </w:rPr>
        <w:t>FIRST/SECOND SEMESTER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20</w:t>
      </w:r>
      <w:r>
        <w:rPr>
          <w:b/>
          <w:bCs/>
        </w:rPr>
        <w:tab/>
        <w:t>-20</w:t>
      </w:r>
    </w:p>
    <w:p w:rsidR="00E22EBD" w:rsidRDefault="00F5027D">
      <w:pPr>
        <w:pStyle w:val="BodyText"/>
        <w:kinsoku w:val="0"/>
        <w:overflowPunct w:val="0"/>
        <w:spacing w:before="13"/>
        <w:ind w:left="1154" w:right="1311"/>
        <w:jc w:val="center"/>
        <w:rPr>
          <w:b/>
          <w:bCs/>
          <w:spacing w:val="-1"/>
        </w:rPr>
      </w:pPr>
      <w:r>
        <w:rPr>
          <w:b/>
          <w:bCs/>
          <w:spacing w:val="-2"/>
        </w:rPr>
        <w:t>MID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1"/>
        </w:rPr>
        <w:t>SEMESTER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1"/>
        </w:rPr>
        <w:t>EVALUATION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FORM</w:t>
      </w:r>
    </w:p>
    <w:p w:rsidR="00E22EBD" w:rsidRDefault="00F5027D">
      <w:pPr>
        <w:pStyle w:val="BodyText"/>
        <w:kinsoku w:val="0"/>
        <w:overflowPunct w:val="0"/>
        <w:ind w:left="1154" w:right="1311"/>
        <w:jc w:val="center"/>
        <w:rPr>
          <w:b/>
          <w:bCs/>
          <w:spacing w:val="-1"/>
        </w:rPr>
      </w:pPr>
      <w:r>
        <w:rPr>
          <w:b/>
          <w:bCs/>
          <w:spacing w:val="-2"/>
        </w:rPr>
        <w:t>(BITS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2"/>
        </w:rPr>
        <w:t>F421T/BITS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F422T/BITS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F423T/BITS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1"/>
        </w:rPr>
        <w:t>F424T</w:t>
      </w:r>
      <w:r w:rsidR="00B0390F">
        <w:rPr>
          <w:b/>
          <w:bCs/>
          <w:spacing w:val="-1"/>
        </w:rPr>
        <w:t>/BITS</w:t>
      </w:r>
      <w:r w:rsidR="00B0390F">
        <w:rPr>
          <w:b/>
          <w:bCs/>
          <w:spacing w:val="-19"/>
        </w:rPr>
        <w:t xml:space="preserve"> </w:t>
      </w:r>
      <w:r w:rsidR="00B0390F">
        <w:rPr>
          <w:b/>
          <w:bCs/>
          <w:spacing w:val="-1"/>
        </w:rPr>
        <w:t>F425T/BITS</w:t>
      </w:r>
      <w:r w:rsidR="00B0390F">
        <w:rPr>
          <w:b/>
          <w:bCs/>
          <w:spacing w:val="-19"/>
        </w:rPr>
        <w:t xml:space="preserve"> </w:t>
      </w:r>
      <w:r w:rsidR="00B0390F">
        <w:rPr>
          <w:b/>
          <w:bCs/>
          <w:spacing w:val="-1"/>
        </w:rPr>
        <w:t>F426T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1"/>
        </w:rPr>
        <w:t>FIRST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1"/>
        </w:rPr>
        <w:t>DEGREE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1"/>
        </w:rPr>
        <w:t>THESIS)</w:t>
      </w:r>
    </w:p>
    <w:p w:rsidR="00E22EBD" w:rsidRDefault="00E22EBD">
      <w:pPr>
        <w:pStyle w:val="BodyText"/>
        <w:kinsoku w:val="0"/>
        <w:overflowPunct w:val="0"/>
        <w:rPr>
          <w:b/>
          <w:bCs/>
        </w:rPr>
      </w:pPr>
    </w:p>
    <w:p w:rsidR="00E22EBD" w:rsidRDefault="00F5027D">
      <w:pPr>
        <w:pStyle w:val="BodyText"/>
        <w:kinsoku w:val="0"/>
        <w:overflowPunct w:val="0"/>
        <w:spacing w:before="146"/>
        <w:ind w:left="360"/>
      </w:pPr>
      <w:r>
        <w:rPr>
          <w:b/>
          <w:bCs/>
        </w:rPr>
        <w:t>Section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I</w:t>
      </w:r>
      <w:r>
        <w:rPr>
          <w:b/>
          <w:bCs/>
          <w:spacing w:val="-11"/>
        </w:rPr>
        <w:t xml:space="preserve"> </w:t>
      </w:r>
      <w:r>
        <w:t>PARTICULARS</w:t>
      </w:r>
      <w:r>
        <w:rPr>
          <w:spacing w:val="-8"/>
        </w:rPr>
        <w:t xml:space="preserve"> </w:t>
      </w:r>
      <w:r>
        <w:t>(TO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SUPERVISOR)</w:t>
      </w:r>
    </w:p>
    <w:p w:rsidR="00E22EBD" w:rsidRDefault="00E22EBD">
      <w:pPr>
        <w:pStyle w:val="BodyText"/>
        <w:kinsoku w:val="0"/>
        <w:overflowPunct w:val="0"/>
        <w:spacing w:before="5"/>
      </w:pPr>
    </w:p>
    <w:p w:rsidR="00E22EBD" w:rsidRDefault="00F5027D">
      <w:pPr>
        <w:pStyle w:val="BodyText"/>
        <w:tabs>
          <w:tab w:val="left" w:pos="3681"/>
          <w:tab w:val="left" w:pos="3960"/>
          <w:tab w:val="left" w:pos="9305"/>
        </w:tabs>
        <w:kinsoku w:val="0"/>
        <w:overflowPunct w:val="0"/>
        <w:ind w:left="360"/>
      </w:pPr>
      <w:r>
        <w:t>Semester</w:t>
      </w:r>
      <w:r>
        <w:rPr>
          <w:u w:val="single"/>
        </w:rPr>
        <w:tab/>
      </w:r>
      <w:r>
        <w:tab/>
        <w:t>Session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2EBD" w:rsidRDefault="00E22EBD">
      <w:pPr>
        <w:pStyle w:val="BodyText"/>
        <w:kinsoku w:val="0"/>
        <w:overflowPunct w:val="0"/>
        <w:spacing w:before="9"/>
        <w:rPr>
          <w:sz w:val="19"/>
          <w:szCs w:val="19"/>
        </w:rPr>
      </w:pPr>
    </w:p>
    <w:p w:rsidR="00E22EBD" w:rsidRDefault="00F5027D">
      <w:pPr>
        <w:pStyle w:val="BodyText"/>
        <w:tabs>
          <w:tab w:val="left" w:pos="3600"/>
          <w:tab w:val="left" w:pos="3960"/>
          <w:tab w:val="left" w:pos="9325"/>
        </w:tabs>
        <w:kinsoku w:val="0"/>
        <w:overflowPunct w:val="0"/>
        <w:spacing w:before="51"/>
        <w:ind w:left="360"/>
      </w:pPr>
      <w:r>
        <w:t>ID No.</w:t>
      </w:r>
      <w:r>
        <w:rPr>
          <w:u w:val="single"/>
        </w:rPr>
        <w:tab/>
      </w:r>
      <w:r>
        <w:tab/>
        <w:t>Name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_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F5027D">
      <w:pPr>
        <w:pStyle w:val="BodyText"/>
        <w:kinsoku w:val="0"/>
        <w:overflowPunct w:val="0"/>
        <w:spacing w:before="51"/>
        <w:ind w:left="360"/>
      </w:pPr>
      <w:r>
        <w:rPr>
          <w:b/>
          <w:bCs/>
          <w:spacing w:val="-1"/>
        </w:rPr>
        <w:t>Section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1"/>
        </w:rPr>
        <w:t>II</w:t>
      </w:r>
      <w:r>
        <w:rPr>
          <w:b/>
          <w:bCs/>
          <w:spacing w:val="-6"/>
        </w:rPr>
        <w:t xml:space="preserve"> </w:t>
      </w:r>
      <w:r>
        <w:rPr>
          <w:spacing w:val="-1"/>
        </w:rPr>
        <w:t>EVALUATION</w:t>
      </w:r>
      <w:r>
        <w:rPr>
          <w:spacing w:val="-12"/>
        </w:rPr>
        <w:t xml:space="preserve"> </w:t>
      </w:r>
      <w:r>
        <w:rPr>
          <w:spacing w:val="-1"/>
        </w:rPr>
        <w:t>DETAILS</w:t>
      </w:r>
      <w:r>
        <w:rPr>
          <w:spacing w:val="-8"/>
        </w:rPr>
        <w:t xml:space="preserve"> </w:t>
      </w:r>
      <w:r>
        <w:t>(TO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FILLED</w:t>
      </w:r>
      <w:r>
        <w:rPr>
          <w:spacing w:val="-1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SUPERVISOR)</w:t>
      </w: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spacing w:before="3"/>
        <w:rPr>
          <w:sz w:val="28"/>
          <w:szCs w:val="28"/>
        </w:rPr>
      </w:pPr>
    </w:p>
    <w:tbl>
      <w:tblPr>
        <w:tblW w:w="0" w:type="auto"/>
        <w:tblInd w:w="16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9"/>
        <w:gridCol w:w="2731"/>
        <w:gridCol w:w="1363"/>
        <w:gridCol w:w="1733"/>
      </w:tblGrid>
      <w:tr w:rsidR="00E22EBD">
        <w:trPr>
          <w:trHeight w:val="290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22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22"/>
              <w:rPr>
                <w:b/>
                <w:bCs/>
              </w:rPr>
            </w:pPr>
            <w:r>
              <w:rPr>
                <w:b/>
                <w:bCs/>
                <w:spacing w:val="-1"/>
              </w:rPr>
              <w:t>Evaluation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</w:rPr>
              <w:t>Component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08" w:right="61"/>
              <w:jc w:val="center"/>
            </w:pPr>
            <w:r>
              <w:t>Max.</w:t>
            </w:r>
            <w:r>
              <w:rPr>
                <w:spacing w:val="-9"/>
              </w:rPr>
              <w:t xml:space="preserve"> </w:t>
            </w:r>
            <w:r>
              <w:t>Marks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21"/>
            </w:pPr>
            <w:r>
              <w:t>Marks</w:t>
            </w:r>
            <w:r>
              <w:rPr>
                <w:spacing w:val="-7"/>
              </w:rPr>
              <w:t xml:space="preserve"> </w:t>
            </w:r>
            <w:r>
              <w:t>awarded</w:t>
            </w:r>
          </w:p>
        </w:tc>
      </w:tr>
      <w:tr w:rsidR="00E22EBD">
        <w:trPr>
          <w:trHeight w:val="441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1.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Viva –I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08" w:right="58"/>
              <w:jc w:val="center"/>
            </w:pPr>
            <w: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33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2.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rPr>
                <w:spacing w:val="-1"/>
              </w:rPr>
              <w:t>Mid.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Sem.</w:t>
            </w:r>
            <w:r>
              <w:rPr>
                <w:spacing w:val="-11"/>
              </w:rPr>
              <w:t xml:space="preserve"> </w:t>
            </w:r>
            <w:r>
              <w:t>Presentation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08" w:right="58"/>
              <w:jc w:val="center"/>
            </w:pPr>
            <w: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38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3.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Mid.</w:t>
            </w:r>
            <w:r>
              <w:rPr>
                <w:spacing w:val="-12"/>
              </w:rPr>
              <w:t xml:space="preserve"> </w:t>
            </w:r>
            <w:r>
              <w:t>Sem.</w:t>
            </w:r>
            <w:r>
              <w:rPr>
                <w:spacing w:val="-11"/>
              </w:rPr>
              <w:t xml:space="preserve"> </w:t>
            </w:r>
            <w:r>
              <w:t>Written</w:t>
            </w:r>
            <w:r>
              <w:rPr>
                <w:spacing w:val="-5"/>
              </w:rPr>
              <w:t xml:space="preserve"> </w:t>
            </w:r>
            <w:r>
              <w:t>Report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08" w:right="58"/>
              <w:jc w:val="center"/>
            </w:pPr>
            <w: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41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Total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08" w:right="58"/>
              <w:jc w:val="center"/>
            </w:pPr>
            <w:r>
              <w:t>45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</w:tbl>
    <w:p w:rsidR="00E22EBD" w:rsidRDefault="00E22EBD">
      <w:pPr>
        <w:pStyle w:val="BodyText"/>
        <w:kinsoku w:val="0"/>
        <w:overflowPunct w:val="0"/>
        <w:spacing w:before="5"/>
        <w:rPr>
          <w:sz w:val="19"/>
          <w:szCs w:val="19"/>
        </w:rPr>
      </w:pPr>
    </w:p>
    <w:p w:rsidR="00E22EBD" w:rsidRDefault="00F5027D">
      <w:pPr>
        <w:pStyle w:val="BodyText"/>
        <w:kinsoku w:val="0"/>
        <w:overflowPunct w:val="0"/>
        <w:spacing w:before="52"/>
        <w:ind w:left="360"/>
        <w:rPr>
          <w:spacing w:val="-1"/>
        </w:rPr>
      </w:pPr>
      <w:r>
        <w:rPr>
          <w:spacing w:val="-1"/>
        </w:rPr>
        <w:t>Recommended</w:t>
      </w:r>
      <w:r>
        <w:rPr>
          <w:spacing w:val="-12"/>
        </w:rPr>
        <w:t xml:space="preserve"> </w:t>
      </w:r>
      <w:r>
        <w:rPr>
          <w:spacing w:val="-1"/>
        </w:rPr>
        <w:t>Mid-semester</w:t>
      </w:r>
      <w:r>
        <w:rPr>
          <w:spacing w:val="-8"/>
        </w:rPr>
        <w:t xml:space="preserve"> </w:t>
      </w:r>
      <w:r>
        <w:rPr>
          <w:spacing w:val="-1"/>
        </w:rPr>
        <w:t>grade</w:t>
      </w:r>
      <w:r>
        <w:rPr>
          <w:spacing w:val="-12"/>
        </w:rPr>
        <w:t xml:space="preserve"> </w:t>
      </w:r>
      <w:r>
        <w:rPr>
          <w:b/>
          <w:bCs/>
          <w:spacing w:val="-1"/>
        </w:rPr>
        <w:t>(A/A-/B/B-/C/C-/D/E)</w:t>
      </w:r>
      <w:r>
        <w:rPr>
          <w:spacing w:val="-1"/>
        </w:rPr>
        <w:t>:</w:t>
      </w:r>
    </w:p>
    <w:p w:rsidR="00E22EBD" w:rsidRDefault="00E22EBD">
      <w:pPr>
        <w:pStyle w:val="BodyText"/>
        <w:kinsoku w:val="0"/>
        <w:overflowPunct w:val="0"/>
        <w:spacing w:before="10"/>
      </w:pPr>
    </w:p>
    <w:p w:rsidR="00E22EBD" w:rsidRDefault="00F5027D">
      <w:pPr>
        <w:pStyle w:val="BodyText"/>
        <w:kinsoku w:val="0"/>
        <w:overflowPunct w:val="0"/>
        <w:spacing w:line="482" w:lineRule="auto"/>
        <w:ind w:left="360" w:right="1051"/>
      </w:pPr>
      <w:r>
        <w:rPr>
          <w:spacing w:val="-1"/>
        </w:rPr>
        <w:t>“Turnitin</w:t>
      </w:r>
      <w:r>
        <w:rPr>
          <w:spacing w:val="-3"/>
        </w:rPr>
        <w:t xml:space="preserve"> </w:t>
      </w:r>
      <w:r>
        <w:rPr>
          <w:spacing w:val="-1"/>
        </w:rPr>
        <w:t>Originality</w:t>
      </w:r>
      <w:r>
        <w:rPr>
          <w:spacing w:val="-9"/>
        </w:rPr>
        <w:t xml:space="preserve"> </w:t>
      </w:r>
      <w:r>
        <w:rPr>
          <w:spacing w:val="-1"/>
        </w:rPr>
        <w:t>Report"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"Digital</w:t>
      </w:r>
      <w:r>
        <w:rPr>
          <w:spacing w:val="-7"/>
        </w:rPr>
        <w:t xml:space="preserve"> </w:t>
      </w:r>
      <w:r>
        <w:rPr>
          <w:spacing w:val="-1"/>
        </w:rPr>
        <w:t>Receipt"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turnitin</w:t>
      </w:r>
      <w:r>
        <w:rPr>
          <w:spacing w:val="-4"/>
        </w:rPr>
        <w:t xml:space="preserve"> </w:t>
      </w:r>
      <w:r>
        <w:t>report included</w:t>
      </w:r>
      <w:r>
        <w:rPr>
          <w:spacing w:val="-4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Yes/No</w:t>
      </w:r>
      <w:r>
        <w:rPr>
          <w:spacing w:val="-51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(NC/I/W) 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any:</w:t>
      </w: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  <w:spacing w:before="4"/>
        <w:rPr>
          <w:sz w:val="23"/>
          <w:szCs w:val="23"/>
        </w:rPr>
      </w:pPr>
    </w:p>
    <w:p w:rsidR="00E22EBD" w:rsidRDefault="00F5027D">
      <w:pPr>
        <w:pStyle w:val="BodyText"/>
        <w:tabs>
          <w:tab w:val="left" w:pos="2681"/>
          <w:tab w:val="left" w:pos="6178"/>
        </w:tabs>
        <w:kinsoku w:val="0"/>
        <w:overflowPunct w:val="0"/>
        <w:spacing w:before="1"/>
        <w:ind w:left="360"/>
        <w:rPr>
          <w:spacing w:val="-1"/>
        </w:rPr>
      </w:pPr>
      <w:r>
        <w:t>Date:</w:t>
      </w:r>
      <w:r>
        <w:rPr>
          <w:u w:val="single"/>
        </w:rPr>
        <w:tab/>
      </w:r>
      <w:r>
        <w:tab/>
      </w:r>
      <w:r>
        <w:rPr>
          <w:spacing w:val="-1"/>
        </w:rPr>
        <w:t>Signature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Supervisor</w:t>
      </w:r>
    </w:p>
    <w:p w:rsidR="00E22EBD" w:rsidRDefault="00E22EBD">
      <w:pPr>
        <w:pStyle w:val="BodyText"/>
        <w:kinsoku w:val="0"/>
        <w:overflowPunct w:val="0"/>
        <w:spacing w:before="1"/>
        <w:rPr>
          <w:sz w:val="19"/>
          <w:szCs w:val="19"/>
        </w:rPr>
      </w:pPr>
    </w:p>
    <w:p w:rsidR="00E22EBD" w:rsidRDefault="00F5027D">
      <w:pPr>
        <w:pStyle w:val="BodyText"/>
        <w:kinsoku w:val="0"/>
        <w:overflowPunct w:val="0"/>
        <w:spacing w:before="52" w:line="242" w:lineRule="auto"/>
        <w:ind w:left="360" w:right="341"/>
      </w:pPr>
      <w:r>
        <w:t>N.B.</w:t>
      </w:r>
      <w:r>
        <w:rPr>
          <w:spacing w:val="-10"/>
        </w:rPr>
        <w:t xml:space="preserve"> </w:t>
      </w:r>
      <w:r>
        <w:t>Supervisor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announce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Mid.</w:t>
      </w:r>
      <w:r>
        <w:rPr>
          <w:spacing w:val="-9"/>
        </w:rPr>
        <w:t xml:space="preserve"> </w:t>
      </w:r>
      <w:r>
        <w:t>Sem.</w:t>
      </w:r>
      <w:r>
        <w:rPr>
          <w:spacing w:val="-13"/>
        </w:rPr>
        <w:t xml:space="preserve"> </w:t>
      </w:r>
      <w:r>
        <w:t>Grade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his</w:t>
      </w:r>
      <w:r>
        <w:rPr>
          <w:spacing w:val="-9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directly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Department.</w:t>
      </w:r>
    </w:p>
    <w:p w:rsidR="00E22EBD" w:rsidRDefault="00E22EBD">
      <w:pPr>
        <w:pStyle w:val="BodyText"/>
        <w:kinsoku w:val="0"/>
        <w:overflowPunct w:val="0"/>
        <w:spacing w:before="52" w:line="242" w:lineRule="auto"/>
        <w:ind w:left="360" w:right="341"/>
        <w:sectPr w:rsidR="00E22EBD">
          <w:pgSz w:w="12240" w:h="15840"/>
          <w:pgMar w:top="680" w:right="560" w:bottom="1080" w:left="1080" w:header="0" w:footer="872" w:gutter="0"/>
          <w:cols w:space="720"/>
          <w:noEndnote/>
        </w:sectPr>
      </w:pPr>
    </w:p>
    <w:p w:rsidR="00E22EBD" w:rsidRDefault="00F5027D">
      <w:pPr>
        <w:pStyle w:val="BodyText"/>
        <w:kinsoku w:val="0"/>
        <w:overflowPunct w:val="0"/>
        <w:spacing w:before="22" w:line="357" w:lineRule="auto"/>
        <w:ind w:left="1382" w:right="1311"/>
        <w:jc w:val="center"/>
        <w:rPr>
          <w:b/>
          <w:bCs/>
        </w:rPr>
      </w:pPr>
      <w:r>
        <w:rPr>
          <w:b/>
          <w:bCs/>
          <w:spacing w:val="-1"/>
        </w:rPr>
        <w:lastRenderedPageBreak/>
        <w:t>BIRLA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1"/>
        </w:rPr>
        <w:t>INSTITUTE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TECHNOLOGY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SCIENCE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1"/>
        </w:rPr>
        <w:t>PILANI,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PILANI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1"/>
        </w:rPr>
        <w:t>CAMPUS</w:t>
      </w:r>
      <w:r>
        <w:rPr>
          <w:b/>
          <w:bCs/>
          <w:spacing w:val="-51"/>
        </w:rPr>
        <w:t xml:space="preserve"> </w:t>
      </w:r>
      <w:r>
        <w:rPr>
          <w:b/>
          <w:bCs/>
        </w:rPr>
        <w:t>FIRST/SECOND SEMESTER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20</w:t>
      </w:r>
      <w:r>
        <w:rPr>
          <w:b/>
          <w:bCs/>
          <w:spacing w:val="29"/>
        </w:rPr>
        <w:t xml:space="preserve"> </w:t>
      </w:r>
      <w:r>
        <w:rPr>
          <w:b/>
          <w:bCs/>
        </w:rPr>
        <w:t>-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20</w:t>
      </w:r>
    </w:p>
    <w:p w:rsidR="00E22EBD" w:rsidRDefault="00F5027D">
      <w:pPr>
        <w:pStyle w:val="BodyText"/>
        <w:kinsoku w:val="0"/>
        <w:overflowPunct w:val="0"/>
        <w:spacing w:before="13"/>
        <w:ind w:left="1382" w:right="1311"/>
        <w:jc w:val="center"/>
        <w:rPr>
          <w:b/>
          <w:bCs/>
        </w:rPr>
      </w:pPr>
      <w:r>
        <w:rPr>
          <w:b/>
          <w:bCs/>
          <w:spacing w:val="-1"/>
        </w:rPr>
        <w:t>FINAL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 xml:space="preserve">EVALUATION </w:t>
      </w:r>
      <w:r>
        <w:rPr>
          <w:b/>
          <w:bCs/>
        </w:rPr>
        <w:t>FORM</w:t>
      </w:r>
    </w:p>
    <w:p w:rsidR="00E22EBD" w:rsidRDefault="00F5027D" w:rsidP="00827634">
      <w:pPr>
        <w:pStyle w:val="BodyText"/>
        <w:kinsoku w:val="0"/>
        <w:overflowPunct w:val="0"/>
        <w:ind w:right="-32"/>
        <w:jc w:val="center"/>
        <w:rPr>
          <w:b/>
          <w:bCs/>
        </w:rPr>
      </w:pPr>
      <w:r>
        <w:rPr>
          <w:b/>
          <w:bCs/>
          <w:spacing w:val="-1"/>
        </w:rPr>
        <w:t>(BITS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F421T/BITS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F422T/BITS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F423T/BITS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F424T</w:t>
      </w:r>
      <w:r w:rsidR="00B2777B">
        <w:rPr>
          <w:b/>
          <w:bCs/>
        </w:rPr>
        <w:t>/</w:t>
      </w:r>
      <w:r w:rsidR="00B2777B">
        <w:rPr>
          <w:b/>
          <w:bCs/>
          <w:spacing w:val="-1"/>
        </w:rPr>
        <w:t>BITS</w:t>
      </w:r>
      <w:r w:rsidR="00B2777B">
        <w:rPr>
          <w:b/>
          <w:bCs/>
          <w:spacing w:val="-19"/>
        </w:rPr>
        <w:t xml:space="preserve"> </w:t>
      </w:r>
      <w:r w:rsidR="00B2777B">
        <w:rPr>
          <w:b/>
          <w:bCs/>
          <w:spacing w:val="-1"/>
        </w:rPr>
        <w:t>F425T/BITS</w:t>
      </w:r>
      <w:r w:rsidR="00B2777B">
        <w:rPr>
          <w:b/>
          <w:bCs/>
          <w:spacing w:val="-19"/>
        </w:rPr>
        <w:t xml:space="preserve"> </w:t>
      </w:r>
      <w:r w:rsidR="00B2777B">
        <w:rPr>
          <w:b/>
          <w:bCs/>
          <w:spacing w:val="-1"/>
        </w:rPr>
        <w:t>F426T</w:t>
      </w:r>
      <w:r w:rsidR="00B2777B">
        <w:rPr>
          <w:b/>
          <w:bCs/>
          <w:spacing w:val="-7"/>
        </w:rPr>
        <w:t xml:space="preserve"> </w:t>
      </w:r>
      <w:r>
        <w:rPr>
          <w:b/>
          <w:bCs/>
        </w:rPr>
        <w:t>FIRST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DEGREE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THESIS)</w:t>
      </w:r>
    </w:p>
    <w:p w:rsidR="00E22EBD" w:rsidRDefault="00E22EBD">
      <w:pPr>
        <w:pStyle w:val="BodyText"/>
        <w:kinsoku w:val="0"/>
        <w:overflowPunct w:val="0"/>
        <w:spacing w:before="9"/>
        <w:rPr>
          <w:b/>
          <w:bCs/>
          <w:sz w:val="35"/>
          <w:szCs w:val="35"/>
        </w:rPr>
      </w:pPr>
    </w:p>
    <w:p w:rsidR="00E22EBD" w:rsidRDefault="00F5027D">
      <w:pPr>
        <w:pStyle w:val="BodyText"/>
        <w:tabs>
          <w:tab w:val="left" w:pos="3002"/>
          <w:tab w:val="left" w:pos="3660"/>
          <w:tab w:val="left" w:pos="9587"/>
        </w:tabs>
        <w:kinsoku w:val="0"/>
        <w:overflowPunct w:val="0"/>
        <w:spacing w:before="1"/>
        <w:ind w:left="360"/>
      </w:pPr>
      <w:r>
        <w:t>ID No.</w:t>
      </w:r>
      <w:r>
        <w:rPr>
          <w:u w:val="dotted"/>
        </w:rPr>
        <w:tab/>
      </w:r>
      <w:r>
        <w:tab/>
        <w:t>Name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E22EBD" w:rsidRDefault="00E22EBD">
      <w:pPr>
        <w:pStyle w:val="BodyText"/>
        <w:kinsoku w:val="0"/>
        <w:overflowPunct w:val="0"/>
        <w:spacing w:before="11"/>
        <w:rPr>
          <w:sz w:val="19"/>
          <w:szCs w:val="19"/>
        </w:rPr>
      </w:pPr>
    </w:p>
    <w:p w:rsidR="00E22EBD" w:rsidRDefault="00F5027D">
      <w:pPr>
        <w:pStyle w:val="BodyText"/>
        <w:tabs>
          <w:tab w:val="left" w:pos="6089"/>
        </w:tabs>
        <w:kinsoku w:val="0"/>
        <w:overflowPunct w:val="0"/>
        <w:spacing w:before="52"/>
        <w:ind w:left="360"/>
      </w:pPr>
      <w:r>
        <w:t>Name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Supervisor</w:t>
      </w:r>
      <w:r>
        <w:rPr>
          <w:spacing w:val="2"/>
        </w:rPr>
        <w:t xml:space="preserve"> 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E22EBD" w:rsidRDefault="00E22EBD">
      <w:pPr>
        <w:pStyle w:val="BodyText"/>
        <w:kinsoku w:val="0"/>
        <w:overflowPunct w:val="0"/>
        <w:spacing w:before="9"/>
        <w:rPr>
          <w:sz w:val="19"/>
          <w:szCs w:val="19"/>
        </w:rPr>
      </w:pPr>
    </w:p>
    <w:p w:rsidR="00E22EBD" w:rsidRDefault="00F5027D">
      <w:pPr>
        <w:pStyle w:val="BodyText"/>
        <w:tabs>
          <w:tab w:val="left" w:pos="10470"/>
        </w:tabs>
        <w:kinsoku w:val="0"/>
        <w:overflowPunct w:val="0"/>
        <w:spacing w:before="51"/>
        <w:ind w:left="360"/>
      </w:pPr>
      <w:r>
        <w:t>Title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Thesis</w:t>
      </w:r>
      <w:r>
        <w:rPr>
          <w:spacing w:val="-8"/>
        </w:rPr>
        <w:t xml:space="preserve"> </w:t>
      </w:r>
      <w:r>
        <w:t>(as</w:t>
      </w:r>
      <w:r>
        <w:rPr>
          <w:spacing w:val="-1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thesis)</w:t>
      </w:r>
      <w:r>
        <w:rPr>
          <w:spacing w:val="19"/>
        </w:rPr>
        <w:t xml:space="preserve"> 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E22EBD" w:rsidRDefault="00C76B3B">
      <w:pPr>
        <w:pStyle w:val="BodyText"/>
        <w:kinsoku w:val="0"/>
        <w:overflowPunct w:val="0"/>
        <w:spacing w:before="10"/>
        <w:rPr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3120" behindDoc="0" locked="0" layoutInCell="0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205105</wp:posOffset>
                </wp:positionV>
                <wp:extent cx="5345430" cy="635"/>
                <wp:effectExtent l="0" t="0" r="0" b="0"/>
                <wp:wrapTopAndBottom/>
                <wp:docPr id="1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5430" cy="635"/>
                          <a:chOff x="1441" y="323"/>
                          <a:chExt cx="8418" cy="1"/>
                        </a:xfrm>
                      </wpg:grpSpPr>
                      <wps:wsp>
                        <wps:cNvPr id="20" name="Freeform 16"/>
                        <wps:cNvSpPr>
                          <a:spLocks/>
                        </wps:cNvSpPr>
                        <wps:spPr bwMode="auto">
                          <a:xfrm>
                            <a:off x="1441" y="323"/>
                            <a:ext cx="8418" cy="1"/>
                          </a:xfrm>
                          <a:custGeom>
                            <a:avLst/>
                            <a:gdLst>
                              <a:gd name="T0" fmla="*/ 0 w 8418"/>
                              <a:gd name="T1" fmla="*/ 0 h 1"/>
                              <a:gd name="T2" fmla="*/ 6566 w 8418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418" h="1">
                                <a:moveTo>
                                  <a:pt x="0" y="0"/>
                                </a:moveTo>
                                <a:lnTo>
                                  <a:pt x="6566" y="0"/>
                                </a:lnTo>
                              </a:path>
                            </a:pathLst>
                          </a:custGeom>
                          <a:noFill/>
                          <a:ln w="10668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7"/>
                        <wps:cNvSpPr>
                          <a:spLocks/>
                        </wps:cNvSpPr>
                        <wps:spPr bwMode="auto">
                          <a:xfrm>
                            <a:off x="1441" y="323"/>
                            <a:ext cx="8418" cy="1"/>
                          </a:xfrm>
                          <a:custGeom>
                            <a:avLst/>
                            <a:gdLst>
                              <a:gd name="T0" fmla="*/ 6576 w 8418"/>
                              <a:gd name="T1" fmla="*/ 0 h 1"/>
                              <a:gd name="T2" fmla="*/ 8418 w 8418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418" h="1">
                                <a:moveTo>
                                  <a:pt x="6576" y="0"/>
                                </a:moveTo>
                                <a:lnTo>
                                  <a:pt x="8418" y="0"/>
                                </a:lnTo>
                              </a:path>
                            </a:pathLst>
                          </a:custGeom>
                          <a:noFill/>
                          <a:ln w="10668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E0ED3" id="Group 15" o:spid="_x0000_s1026" style="position:absolute;margin-left:72.05pt;margin-top:16.15pt;width:420.9pt;height:.05pt;z-index:251653120;mso-wrap-distance-left:0;mso-wrap-distance-right:0;mso-position-horizontal-relative:page" coordorigin="1441,323" coordsize="8418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" o:allowincell="f">
                <v:shape id="Freeform 16" o:spid="_x0000_s1027" style="position:absolute;left:1441;top:323;width:8418;height:1;visibility:visible;mso-wrap-style:square;v-text-anchor:top" coordsize="8418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" path="m,l6566,e" filled="f" strokeweight=".84pt">
                  <v:stroke dashstyle="3 1"/>
                  <v:path arrowok="t" o:connecttype="custom" o:connectlocs="0,0;6566,0" o:connectangles="0,0"/>
                </v:shape>
                <v:shape id="Freeform 17" o:spid="_x0000_s1028" style="position:absolute;left:1441;top:323;width:8418;height:1;visibility:visible;mso-wrap-style:square;v-text-anchor:top" coordsize="8418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" path="m6576,l8418,e" filled="f" strokeweight=".84pt">
                  <v:stroke dashstyle="3 1"/>
                  <v:path arrowok="t" o:connecttype="custom" o:connectlocs="6576,0;8418,0" o:connectangles="0,0"/>
                </v:shape>
                <w10:wrap type="topAndBottom" anchorx="page"/>
              </v:group>
            </w:pict>
          </mc:Fallback>
        </mc:AlternateContent>
      </w:r>
    </w:p>
    <w:p w:rsidR="00E22EBD" w:rsidRDefault="00E22EBD">
      <w:pPr>
        <w:pStyle w:val="BodyText"/>
        <w:kinsoku w:val="0"/>
        <w:overflowPunct w:val="0"/>
        <w:spacing w:before="5"/>
        <w:rPr>
          <w:sz w:val="9"/>
          <w:szCs w:val="9"/>
        </w:rPr>
      </w:pPr>
    </w:p>
    <w:p w:rsidR="00E22EBD" w:rsidRDefault="00F5027D">
      <w:pPr>
        <w:pStyle w:val="BodyText"/>
        <w:kinsoku w:val="0"/>
        <w:overflowPunct w:val="0"/>
        <w:spacing w:before="52"/>
        <w:ind w:left="360"/>
        <w:rPr>
          <w:b/>
          <w:bCs/>
        </w:rPr>
      </w:pPr>
      <w:r>
        <w:rPr>
          <w:b/>
          <w:bCs/>
        </w:rPr>
        <w:t>I.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EVALUATION</w:t>
      </w:r>
    </w:p>
    <w:p w:rsidR="00E22EBD" w:rsidRDefault="00E22EBD">
      <w:pPr>
        <w:pStyle w:val="BodyText"/>
        <w:kinsoku w:val="0"/>
        <w:overflowPunct w:val="0"/>
        <w:rPr>
          <w:b/>
          <w:bCs/>
          <w:sz w:val="16"/>
          <w:szCs w:val="16"/>
        </w:rPr>
      </w:pPr>
    </w:p>
    <w:tbl>
      <w:tblPr>
        <w:tblW w:w="0" w:type="auto"/>
        <w:tblInd w:w="16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"/>
        <w:gridCol w:w="2734"/>
        <w:gridCol w:w="1363"/>
        <w:gridCol w:w="1733"/>
      </w:tblGrid>
      <w:tr w:rsidR="00E22EBD">
        <w:trPr>
          <w:trHeight w:val="292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2" w:lineRule="exact"/>
              <w:ind w:left="122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2" w:lineRule="exact"/>
              <w:ind w:left="122"/>
              <w:rPr>
                <w:b/>
                <w:bCs/>
              </w:rPr>
            </w:pPr>
            <w:r>
              <w:rPr>
                <w:b/>
                <w:bCs/>
                <w:spacing w:val="-1"/>
              </w:rPr>
              <w:t>Evaluation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</w:rPr>
              <w:t>Component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2" w:lineRule="exact"/>
              <w:ind w:left="104" w:right="64"/>
              <w:jc w:val="center"/>
            </w:pPr>
            <w:r>
              <w:t>Max.</w:t>
            </w:r>
            <w:r>
              <w:rPr>
                <w:spacing w:val="-9"/>
              </w:rPr>
              <w:t xml:space="preserve"> </w:t>
            </w:r>
            <w:r>
              <w:t>Marks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2" w:lineRule="exact"/>
              <w:ind w:left="120"/>
            </w:pPr>
            <w:r>
              <w:t>Marks</w:t>
            </w:r>
            <w:r>
              <w:rPr>
                <w:spacing w:val="-7"/>
              </w:rPr>
              <w:t xml:space="preserve"> </w:t>
            </w:r>
            <w:r>
              <w:t>awarded</w:t>
            </w:r>
          </w:p>
        </w:tc>
      </w:tr>
      <w:tr w:rsidR="00E22EBD">
        <w:trPr>
          <w:trHeight w:val="43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1.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Viva –I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07" w:right="64"/>
              <w:jc w:val="center"/>
            </w:pPr>
            <w: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3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2.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rPr>
                <w:spacing w:val="-1"/>
              </w:rPr>
              <w:t>Mid.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Sem.</w:t>
            </w:r>
            <w:r>
              <w:rPr>
                <w:spacing w:val="-11"/>
              </w:rPr>
              <w:t xml:space="preserve"> </w:t>
            </w:r>
            <w:r>
              <w:t>Presentation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07" w:right="64"/>
              <w:jc w:val="center"/>
            </w:pPr>
            <w: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3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3.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22"/>
            </w:pPr>
            <w:r>
              <w:t>Mid.</w:t>
            </w:r>
            <w:r>
              <w:rPr>
                <w:spacing w:val="-12"/>
              </w:rPr>
              <w:t xml:space="preserve"> </w:t>
            </w:r>
            <w:r>
              <w:t>Sem.</w:t>
            </w:r>
            <w:r>
              <w:rPr>
                <w:spacing w:val="-11"/>
              </w:rPr>
              <w:t xml:space="preserve"> </w:t>
            </w:r>
            <w:r>
              <w:t>Written</w:t>
            </w:r>
            <w:r>
              <w:rPr>
                <w:spacing w:val="-5"/>
              </w:rPr>
              <w:t xml:space="preserve"> </w:t>
            </w:r>
            <w:r>
              <w:t>Report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4"/>
              <w:ind w:left="107" w:right="64"/>
              <w:jc w:val="center"/>
            </w:pPr>
            <w: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41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4.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Viva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II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07" w:right="64"/>
              <w:jc w:val="center"/>
            </w:pPr>
            <w: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3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5.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Final</w:t>
            </w:r>
            <w:r>
              <w:rPr>
                <w:spacing w:val="-9"/>
              </w:rPr>
              <w:t xml:space="preserve"> </w:t>
            </w:r>
            <w:r>
              <w:t>Thesis</w:t>
            </w:r>
            <w:r>
              <w:rPr>
                <w:spacing w:val="-9"/>
              </w:rPr>
              <w:t xml:space="preserve"> </w:t>
            </w:r>
            <w:r>
              <w:t>Report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07" w:right="64"/>
              <w:jc w:val="center"/>
            </w:pPr>
            <w:r>
              <w:t>25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38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6.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Final</w:t>
            </w:r>
            <w:r>
              <w:rPr>
                <w:spacing w:val="-4"/>
              </w:rPr>
              <w:t xml:space="preserve"> </w:t>
            </w:r>
            <w:r>
              <w:t>Viva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07" w:right="64"/>
              <w:jc w:val="center"/>
            </w:pPr>
            <w:r>
              <w:t>15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  <w:tr w:rsidR="00E22EBD">
        <w:trPr>
          <w:trHeight w:val="443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22"/>
            </w:pPr>
            <w:r>
              <w:t>Total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08" w:right="63"/>
              <w:jc w:val="center"/>
            </w:pPr>
            <w:r>
              <w:t>100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</w:tr>
    </w:tbl>
    <w:p w:rsidR="00E22EBD" w:rsidRDefault="00F5027D">
      <w:pPr>
        <w:pStyle w:val="BodyText"/>
        <w:kinsoku w:val="0"/>
        <w:overflowPunct w:val="0"/>
        <w:spacing w:before="212"/>
        <w:ind w:left="360"/>
        <w:rPr>
          <w:spacing w:val="-1"/>
        </w:rPr>
      </w:pPr>
      <w:r>
        <w:rPr>
          <w:spacing w:val="-1"/>
        </w:rPr>
        <w:t>Recommended</w:t>
      </w:r>
      <w:r>
        <w:rPr>
          <w:spacing w:val="-12"/>
        </w:rPr>
        <w:t xml:space="preserve"> </w:t>
      </w:r>
      <w:r>
        <w:rPr>
          <w:spacing w:val="-1"/>
        </w:rPr>
        <w:t>Mid-semester</w:t>
      </w:r>
      <w:r>
        <w:rPr>
          <w:spacing w:val="-8"/>
        </w:rPr>
        <w:t xml:space="preserve"> </w:t>
      </w:r>
      <w:r>
        <w:rPr>
          <w:spacing w:val="-1"/>
        </w:rPr>
        <w:t>grade</w:t>
      </w:r>
      <w:r>
        <w:rPr>
          <w:spacing w:val="-12"/>
        </w:rPr>
        <w:t xml:space="preserve"> </w:t>
      </w:r>
      <w:r>
        <w:rPr>
          <w:b/>
          <w:bCs/>
          <w:spacing w:val="-1"/>
        </w:rPr>
        <w:t>(A/A-/B/B-/C/C-/D/E)</w:t>
      </w:r>
      <w:r>
        <w:rPr>
          <w:spacing w:val="-1"/>
        </w:rPr>
        <w:t>:</w:t>
      </w:r>
    </w:p>
    <w:p w:rsidR="00E22EBD" w:rsidRDefault="00F5027D">
      <w:pPr>
        <w:pStyle w:val="BodyText"/>
        <w:kinsoku w:val="0"/>
        <w:overflowPunct w:val="0"/>
        <w:spacing w:before="146"/>
        <w:ind w:left="360"/>
      </w:pPr>
      <w:r>
        <w:rPr>
          <w:spacing w:val="-1"/>
        </w:rPr>
        <w:t>“Turnitin</w:t>
      </w:r>
      <w:r>
        <w:rPr>
          <w:spacing w:val="-5"/>
        </w:rPr>
        <w:t xml:space="preserve"> </w:t>
      </w:r>
      <w:r>
        <w:rPr>
          <w:spacing w:val="-1"/>
        </w:rPr>
        <w:t>Originality</w:t>
      </w:r>
      <w:r>
        <w:rPr>
          <w:spacing w:val="-6"/>
        </w:rPr>
        <w:t xml:space="preserve"> </w:t>
      </w:r>
      <w:r>
        <w:rPr>
          <w:spacing w:val="-1"/>
        </w:rPr>
        <w:t>Report"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"Digital</w:t>
      </w:r>
      <w:r>
        <w:rPr>
          <w:spacing w:val="-8"/>
        </w:rPr>
        <w:t xml:space="preserve"> </w:t>
      </w:r>
      <w:r>
        <w:rPr>
          <w:spacing w:val="-1"/>
        </w:rPr>
        <w:t>Receipt"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turnitin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Yes/No</w:t>
      </w:r>
    </w:p>
    <w:p w:rsidR="00E22EBD" w:rsidRDefault="00E22EBD">
      <w:pPr>
        <w:pStyle w:val="BodyText"/>
        <w:kinsoku w:val="0"/>
        <w:overflowPunct w:val="0"/>
        <w:spacing w:before="6"/>
      </w:pPr>
    </w:p>
    <w:p w:rsidR="00E22EBD" w:rsidRDefault="00F5027D">
      <w:pPr>
        <w:pStyle w:val="BodyText"/>
        <w:kinsoku w:val="0"/>
        <w:overflowPunct w:val="0"/>
        <w:spacing w:before="1"/>
        <w:ind w:left="360"/>
        <w:rPr>
          <w:b/>
          <w:bCs/>
          <w:spacing w:val="-1"/>
        </w:rPr>
      </w:pPr>
      <w:r>
        <w:rPr>
          <w:b/>
          <w:bCs/>
          <w:spacing w:val="-2"/>
        </w:rPr>
        <w:t>RECOMMENDED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2"/>
        </w:rPr>
        <w:t>FINAL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GRADE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(A/A-/B/B-/C/C-/D/E):</w:t>
      </w:r>
    </w:p>
    <w:p w:rsidR="00E22EBD" w:rsidRDefault="00E22EBD">
      <w:pPr>
        <w:pStyle w:val="BodyText"/>
        <w:kinsoku w:val="0"/>
        <w:overflowPunct w:val="0"/>
        <w:rPr>
          <w:b/>
          <w:bCs/>
        </w:rPr>
      </w:pPr>
    </w:p>
    <w:p w:rsidR="00E22EBD" w:rsidRDefault="00E22EBD">
      <w:pPr>
        <w:pStyle w:val="BodyText"/>
        <w:kinsoku w:val="0"/>
        <w:overflowPunct w:val="0"/>
        <w:spacing w:before="11"/>
        <w:rPr>
          <w:b/>
          <w:bCs/>
          <w:sz w:val="23"/>
          <w:szCs w:val="23"/>
        </w:rPr>
      </w:pPr>
    </w:p>
    <w:p w:rsidR="00E22EBD" w:rsidRDefault="00F5027D">
      <w:pPr>
        <w:pStyle w:val="BodyText"/>
        <w:kinsoku w:val="0"/>
        <w:overflowPunct w:val="0"/>
        <w:ind w:left="360"/>
      </w:pPr>
      <w:r>
        <w:t>Report</w:t>
      </w:r>
      <w:r>
        <w:rPr>
          <w:spacing w:val="-9"/>
        </w:rPr>
        <w:t xml:space="preserve"> </w:t>
      </w:r>
      <w:r>
        <w:t>(NC/I/W),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any:</w:t>
      </w: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C76B3B">
      <w:pPr>
        <w:pStyle w:val="BodyText"/>
        <w:kinsoku w:val="0"/>
        <w:overflowPunct w:val="0"/>
        <w:spacing w:before="9"/>
        <w:rPr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198755</wp:posOffset>
                </wp:positionV>
                <wp:extent cx="987425" cy="635"/>
                <wp:effectExtent l="0" t="0" r="0" b="0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7425" cy="635"/>
                        </a:xfrm>
                        <a:custGeom>
                          <a:avLst/>
                          <a:gdLst>
                            <a:gd name="T0" fmla="*/ 0 w 1555"/>
                            <a:gd name="T1" fmla="*/ 0 h 1"/>
                            <a:gd name="T2" fmla="*/ 1555 w 155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555" h="1">
                              <a:moveTo>
                                <a:pt x="0" y="0"/>
                              </a:moveTo>
                              <a:lnTo>
                                <a:pt x="1555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BC3EBB6" id="Freeform 18" o:spid="_x0000_s1026" style="position:absolute;z-index: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5.65pt,149.75pt,15.65pt" coordsize="155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" o:allowincell="f" filled="f" strokeweight=".72pt">
                <v:path arrowok="t" o:connecttype="custom" o:connectlocs="0,0;987425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0" allowOverlap="1">
                <wp:simplePos x="0" y="0"/>
                <wp:positionH relativeFrom="page">
                  <wp:posOffset>2743200</wp:posOffset>
                </wp:positionH>
                <wp:positionV relativeFrom="paragraph">
                  <wp:posOffset>198755</wp:posOffset>
                </wp:positionV>
                <wp:extent cx="1517650" cy="635"/>
                <wp:effectExtent l="0" t="0" r="0" b="0"/>
                <wp:wrapTopAndBottom/>
                <wp:docPr id="17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7650" cy="635"/>
                        </a:xfrm>
                        <a:custGeom>
                          <a:avLst/>
                          <a:gdLst>
                            <a:gd name="T0" fmla="*/ 0 w 2390"/>
                            <a:gd name="T1" fmla="*/ 0 h 1"/>
                            <a:gd name="T2" fmla="*/ 2390 w 239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90" h="1">
                              <a:moveTo>
                                <a:pt x="0" y="0"/>
                              </a:moveTo>
                              <a:lnTo>
                                <a:pt x="239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20E9982" id="Freeform 19" o:spid="_x0000_s1026" style="position:absolute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in,15.65pt,335.5pt,15.65pt" coordsize="239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" o:allowincell="f" filled="f" strokeweight=".72pt">
                <v:path arrowok="t" o:connecttype="custom" o:connectlocs="0,0;151765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0" allowOverlap="1">
                <wp:simplePos x="0" y="0"/>
                <wp:positionH relativeFrom="page">
                  <wp:posOffset>5029200</wp:posOffset>
                </wp:positionH>
                <wp:positionV relativeFrom="paragraph">
                  <wp:posOffset>198755</wp:posOffset>
                </wp:positionV>
                <wp:extent cx="1744980" cy="635"/>
                <wp:effectExtent l="0" t="0" r="0" b="0"/>
                <wp:wrapTopAndBottom/>
                <wp:docPr id="16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4980" cy="635"/>
                        </a:xfrm>
                        <a:custGeom>
                          <a:avLst/>
                          <a:gdLst>
                            <a:gd name="T0" fmla="*/ 0 w 2748"/>
                            <a:gd name="T1" fmla="*/ 0 h 1"/>
                            <a:gd name="T2" fmla="*/ 2747 w 2748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748" h="1">
                              <a:moveTo>
                                <a:pt x="0" y="0"/>
                              </a:moveTo>
                              <a:lnTo>
                                <a:pt x="2747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C600215" id="Freeform 20" o:spid="_x0000_s1026" style="position:absolute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96pt,15.65pt,533.35pt,15.65pt" coordsize="2748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" o:allowincell="f" filled="f" strokeweight=".72pt">
                <v:path arrowok="t" o:connecttype="custom" o:connectlocs="0,0;1744345,0" o:connectangles="0,0"/>
                <w10:wrap type="topAndBottom" anchorx="page"/>
              </v:polyline>
            </w:pict>
          </mc:Fallback>
        </mc:AlternateContent>
      </w:r>
    </w:p>
    <w:p w:rsidR="00E22EBD" w:rsidRDefault="00F5027D">
      <w:pPr>
        <w:pStyle w:val="BodyText"/>
        <w:tabs>
          <w:tab w:val="left" w:pos="3240"/>
          <w:tab w:val="left" w:pos="6843"/>
        </w:tabs>
        <w:kinsoku w:val="0"/>
        <w:overflowPunct w:val="0"/>
        <w:spacing w:before="122"/>
        <w:ind w:left="360"/>
      </w:pPr>
      <w:r>
        <w:t>Date</w:t>
      </w:r>
      <w:r>
        <w:tab/>
        <w:t>Signature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Examiner</w:t>
      </w:r>
      <w:r>
        <w:tab/>
        <w:t>Signature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Supervisor</w:t>
      </w: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C76B3B">
      <w:pPr>
        <w:pStyle w:val="BodyText"/>
        <w:kinsoku w:val="0"/>
        <w:overflowPunct w:val="0"/>
        <w:spacing w:before="8"/>
        <w:rPr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198755</wp:posOffset>
                </wp:positionV>
                <wp:extent cx="911225" cy="635"/>
                <wp:effectExtent l="0" t="0" r="0" b="0"/>
                <wp:wrapTopAndBottom/>
                <wp:docPr id="15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1225" cy="635"/>
                        </a:xfrm>
                        <a:custGeom>
                          <a:avLst/>
                          <a:gdLst>
                            <a:gd name="T0" fmla="*/ 0 w 1435"/>
                            <a:gd name="T1" fmla="*/ 0 h 1"/>
                            <a:gd name="T2" fmla="*/ 1435 w 143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435" h="1">
                              <a:moveTo>
                                <a:pt x="0" y="0"/>
                              </a:moveTo>
                              <a:lnTo>
                                <a:pt x="1435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615BEF7" id="Freeform 21" o:spid="_x0000_s1026" style="position:absolute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5.65pt,143.75pt,15.65pt" coordsize="143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" o:allowincell="f" filled="f" strokeweight=".72pt">
                <v:path arrowok="t" o:connecttype="custom" o:connectlocs="0,0;911225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0" allowOverlap="1">
                <wp:simplePos x="0" y="0"/>
                <wp:positionH relativeFrom="page">
                  <wp:posOffset>2743200</wp:posOffset>
                </wp:positionH>
                <wp:positionV relativeFrom="paragraph">
                  <wp:posOffset>198755</wp:posOffset>
                </wp:positionV>
                <wp:extent cx="1517650" cy="635"/>
                <wp:effectExtent l="0" t="0" r="0" b="0"/>
                <wp:wrapTopAndBottom/>
                <wp:docPr id="14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7650" cy="635"/>
                        </a:xfrm>
                        <a:custGeom>
                          <a:avLst/>
                          <a:gdLst>
                            <a:gd name="T0" fmla="*/ 0 w 2390"/>
                            <a:gd name="T1" fmla="*/ 0 h 1"/>
                            <a:gd name="T2" fmla="*/ 2390 w 239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90" h="1">
                              <a:moveTo>
                                <a:pt x="0" y="0"/>
                              </a:moveTo>
                              <a:lnTo>
                                <a:pt x="239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76E0E55" id="Freeform 22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in,15.65pt,335.5pt,15.65pt" coordsize="239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" o:allowincell="f" filled="f" strokeweight=".72pt">
                <v:path arrowok="t" o:connecttype="custom" o:connectlocs="0,0;151765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5029200</wp:posOffset>
                </wp:positionH>
                <wp:positionV relativeFrom="paragraph">
                  <wp:posOffset>198755</wp:posOffset>
                </wp:positionV>
                <wp:extent cx="1744980" cy="635"/>
                <wp:effectExtent l="0" t="0" r="0" b="0"/>
                <wp:wrapTopAndBottom/>
                <wp:docPr id="1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4980" cy="635"/>
                        </a:xfrm>
                        <a:custGeom>
                          <a:avLst/>
                          <a:gdLst>
                            <a:gd name="T0" fmla="*/ 0 w 2748"/>
                            <a:gd name="T1" fmla="*/ 0 h 1"/>
                            <a:gd name="T2" fmla="*/ 2747 w 2748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748" h="1">
                              <a:moveTo>
                                <a:pt x="0" y="0"/>
                              </a:moveTo>
                              <a:lnTo>
                                <a:pt x="2747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C2D1661" id="Freeform 23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96pt,15.65pt,533.35pt,15.65pt" coordsize="2748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" o:allowincell="f" filled="f" strokeweight=".72pt">
                <v:path arrowok="t" o:connecttype="custom" o:connectlocs="0,0;1744345,0" o:connectangles="0,0"/>
                <w10:wrap type="topAndBottom" anchorx="page"/>
              </v:polyline>
            </w:pict>
          </mc:Fallback>
        </mc:AlternateContent>
      </w:r>
    </w:p>
    <w:p w:rsidR="00E22EBD" w:rsidRDefault="00F5027D">
      <w:pPr>
        <w:pStyle w:val="BodyText"/>
        <w:tabs>
          <w:tab w:val="left" w:pos="3240"/>
          <w:tab w:val="left" w:pos="6843"/>
        </w:tabs>
        <w:kinsoku w:val="0"/>
        <w:overflowPunct w:val="0"/>
        <w:spacing w:before="128"/>
        <w:ind w:left="360"/>
      </w:pPr>
      <w:r>
        <w:t>Semester</w:t>
      </w:r>
      <w:r>
        <w:tab/>
        <w:t>Name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Examiner</w:t>
      </w:r>
      <w:r>
        <w:tab/>
        <w:t>Name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Supervisor</w:t>
      </w:r>
    </w:p>
    <w:p w:rsidR="00E22EBD" w:rsidRDefault="00E22EBD">
      <w:pPr>
        <w:pStyle w:val="BodyText"/>
        <w:tabs>
          <w:tab w:val="left" w:pos="3240"/>
          <w:tab w:val="left" w:pos="6843"/>
        </w:tabs>
        <w:kinsoku w:val="0"/>
        <w:overflowPunct w:val="0"/>
        <w:spacing w:before="128"/>
        <w:ind w:left="360"/>
        <w:sectPr w:rsidR="00E22EBD">
          <w:footerReference w:type="default" r:id="rId11"/>
          <w:pgSz w:w="12240" w:h="15840"/>
          <w:pgMar w:top="680" w:right="560" w:bottom="1080" w:left="1080" w:header="0" w:footer="895" w:gutter="0"/>
          <w:cols w:space="720"/>
          <w:noEndnote/>
        </w:sectPr>
      </w:pPr>
    </w:p>
    <w:p w:rsidR="00E22EBD" w:rsidRDefault="00F5027D">
      <w:pPr>
        <w:pStyle w:val="Heading1"/>
        <w:kinsoku w:val="0"/>
        <w:overflowPunct w:val="0"/>
        <w:jc w:val="left"/>
      </w:pPr>
      <w:r>
        <w:lastRenderedPageBreak/>
        <w:t>FDTS</w:t>
      </w:r>
      <w:r>
        <w:rPr>
          <w:spacing w:val="-16"/>
        </w:rPr>
        <w:t xml:space="preserve"> </w:t>
      </w:r>
      <w:r>
        <w:t>Form</w:t>
      </w:r>
    </w:p>
    <w:p w:rsidR="00E22EBD" w:rsidRDefault="00F5027D">
      <w:pPr>
        <w:pStyle w:val="BodyText"/>
        <w:kinsoku w:val="0"/>
        <w:overflowPunct w:val="0"/>
        <w:spacing w:before="10"/>
        <w:rPr>
          <w:b/>
          <w:bCs/>
          <w:sz w:val="31"/>
          <w:szCs w:val="31"/>
        </w:rPr>
      </w:pPr>
      <w:r>
        <w:rPr>
          <w:rFonts w:ascii="Times New Roman" w:hAnsi="Times New Roman" w:cs="Times New Roman"/>
        </w:rPr>
        <w:br w:type="column"/>
      </w:r>
    </w:p>
    <w:p w:rsidR="00E22EBD" w:rsidRDefault="00F5027D">
      <w:pPr>
        <w:pStyle w:val="Heading1"/>
        <w:kinsoku w:val="0"/>
        <w:overflowPunct w:val="0"/>
        <w:spacing w:before="1" w:line="268" w:lineRule="auto"/>
        <w:ind w:right="1570"/>
      </w:pPr>
      <w:r>
        <w:t>Birla</w:t>
      </w:r>
      <w:r>
        <w:rPr>
          <w:spacing w:val="-12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Technology</w:t>
      </w:r>
      <w:r>
        <w:rPr>
          <w:spacing w:val="-15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Science,</w:t>
      </w:r>
      <w:r>
        <w:rPr>
          <w:spacing w:val="-15"/>
        </w:rPr>
        <w:t xml:space="preserve"> </w:t>
      </w:r>
      <w:r>
        <w:t>Pilani,</w:t>
      </w:r>
      <w:r>
        <w:rPr>
          <w:spacing w:val="-9"/>
        </w:rPr>
        <w:t xml:space="preserve"> </w:t>
      </w:r>
      <w:r>
        <w:t>Pilani</w:t>
      </w:r>
      <w:r>
        <w:rPr>
          <w:spacing w:val="-8"/>
        </w:rPr>
        <w:t xml:space="preserve"> </w:t>
      </w:r>
      <w:r>
        <w:t>Campus</w:t>
      </w:r>
      <w:r>
        <w:rPr>
          <w:spacing w:val="-61"/>
        </w:rPr>
        <w:t xml:space="preserve"> </w:t>
      </w:r>
      <w:r>
        <w:t>Academic</w:t>
      </w:r>
      <w:r>
        <w:rPr>
          <w:spacing w:val="-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Undergraduate</w:t>
      </w:r>
      <w:r>
        <w:rPr>
          <w:spacing w:val="-4"/>
        </w:rPr>
        <w:t xml:space="preserve"> </w:t>
      </w:r>
      <w:r>
        <w:t>Studies</w:t>
      </w:r>
      <w:r>
        <w:rPr>
          <w:spacing w:val="-2"/>
        </w:rPr>
        <w:t xml:space="preserve"> </w:t>
      </w:r>
      <w:r>
        <w:t>Division</w:t>
      </w:r>
    </w:p>
    <w:p w:rsidR="00E22EBD" w:rsidRDefault="00F5027D" w:rsidP="00827634">
      <w:pPr>
        <w:pStyle w:val="BodyText"/>
        <w:kinsoku w:val="0"/>
        <w:overflowPunct w:val="0"/>
        <w:spacing w:line="291" w:lineRule="exact"/>
        <w:ind w:right="1078"/>
        <w:jc w:val="center"/>
        <w:rPr>
          <w:b/>
          <w:bCs/>
        </w:rPr>
      </w:pPr>
      <w:r>
        <w:rPr>
          <w:b/>
          <w:bCs/>
          <w:spacing w:val="-1"/>
        </w:rPr>
        <w:t>FDTS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(BITS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F421T/BITS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F422T/BITS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F423T/BITS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F424T</w:t>
      </w:r>
      <w:r w:rsidR="00B2777B">
        <w:rPr>
          <w:b/>
          <w:bCs/>
        </w:rPr>
        <w:t>/</w:t>
      </w:r>
      <w:r w:rsidR="00B2777B">
        <w:rPr>
          <w:b/>
          <w:bCs/>
          <w:spacing w:val="-1"/>
        </w:rPr>
        <w:t>BITS</w:t>
      </w:r>
      <w:r w:rsidR="00B2777B">
        <w:rPr>
          <w:b/>
          <w:bCs/>
          <w:spacing w:val="-19"/>
        </w:rPr>
        <w:t xml:space="preserve"> </w:t>
      </w:r>
      <w:r w:rsidR="00B2777B">
        <w:rPr>
          <w:b/>
          <w:bCs/>
          <w:spacing w:val="-1"/>
        </w:rPr>
        <w:t>F425T/BITS</w:t>
      </w:r>
      <w:r w:rsidR="00B2777B">
        <w:rPr>
          <w:b/>
          <w:bCs/>
          <w:spacing w:val="-19"/>
        </w:rPr>
        <w:t xml:space="preserve"> </w:t>
      </w:r>
      <w:r w:rsidR="00B2777B">
        <w:rPr>
          <w:b/>
          <w:bCs/>
          <w:spacing w:val="-1"/>
        </w:rPr>
        <w:t>F426T</w:t>
      </w:r>
      <w:r>
        <w:rPr>
          <w:b/>
          <w:bCs/>
        </w:rPr>
        <w:t>)</w:t>
      </w:r>
    </w:p>
    <w:p w:rsidR="00E22EBD" w:rsidRDefault="00E22EBD">
      <w:pPr>
        <w:pStyle w:val="BodyText"/>
        <w:kinsoku w:val="0"/>
        <w:overflowPunct w:val="0"/>
        <w:spacing w:line="291" w:lineRule="exact"/>
        <w:ind w:left="1186" w:right="2375"/>
        <w:jc w:val="center"/>
        <w:rPr>
          <w:b/>
          <w:bCs/>
        </w:rPr>
        <w:sectPr w:rsidR="00E22EBD" w:rsidSect="00827634">
          <w:footerReference w:type="default" r:id="rId12"/>
          <w:pgSz w:w="12240" w:h="15840"/>
          <w:pgMar w:top="700" w:right="560" w:bottom="980" w:left="1080" w:header="0" w:footer="787" w:gutter="0"/>
          <w:pgNumType w:start="13"/>
          <w:cols w:num="2" w:space="720" w:equalWidth="0">
            <w:col w:w="1614" w:space="2"/>
            <w:col w:w="8984"/>
          </w:cols>
          <w:noEndnote/>
        </w:sectPr>
      </w:pPr>
    </w:p>
    <w:p w:rsidR="00E22EBD" w:rsidRDefault="00F5027D">
      <w:pPr>
        <w:pStyle w:val="BodyText"/>
        <w:kinsoku w:val="0"/>
        <w:overflowPunct w:val="0"/>
        <w:spacing w:before="144" w:line="268" w:lineRule="auto"/>
        <w:ind w:left="360"/>
      </w:pPr>
      <w:r>
        <w:lastRenderedPageBreak/>
        <w:t>The</w:t>
      </w:r>
      <w:r>
        <w:rPr>
          <w:spacing w:val="32"/>
        </w:rPr>
        <w:t xml:space="preserve"> </w:t>
      </w:r>
      <w:r>
        <w:t>student</w:t>
      </w:r>
      <w:r>
        <w:rPr>
          <w:spacing w:val="36"/>
        </w:rPr>
        <w:t xml:space="preserve"> </w:t>
      </w:r>
      <w:r>
        <w:t>should</w:t>
      </w:r>
      <w:r>
        <w:rPr>
          <w:spacing w:val="35"/>
        </w:rPr>
        <w:t xml:space="preserve"> </w:t>
      </w:r>
      <w:r>
        <w:t>correctly</w:t>
      </w:r>
      <w:r>
        <w:rPr>
          <w:spacing w:val="34"/>
        </w:rPr>
        <w:t xml:space="preserve"> </w:t>
      </w:r>
      <w:r>
        <w:t>fill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Proforma</w:t>
      </w:r>
      <w:r>
        <w:rPr>
          <w:spacing w:val="4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submit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Head</w:t>
      </w:r>
      <w:r>
        <w:rPr>
          <w:spacing w:val="29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Department</w:t>
      </w:r>
      <w:r>
        <w:rPr>
          <w:spacing w:val="33"/>
        </w:rPr>
        <w:t xml:space="preserve"> </w:t>
      </w:r>
      <w:r>
        <w:t>within</w:t>
      </w:r>
      <w:r>
        <w:rPr>
          <w:spacing w:val="34"/>
        </w:rPr>
        <w:t xml:space="preserve"> </w:t>
      </w:r>
      <w:r>
        <w:t>two</w:t>
      </w:r>
      <w:r>
        <w:rPr>
          <w:spacing w:val="-52"/>
        </w:rPr>
        <w:t xml:space="preserve"> </w:t>
      </w:r>
      <w:r>
        <w:t>weeks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registration.</w:t>
      </w:r>
    </w:p>
    <w:p w:rsidR="00E22EBD" w:rsidRDefault="00F5027D">
      <w:pPr>
        <w:pStyle w:val="BodyText"/>
        <w:tabs>
          <w:tab w:val="left" w:pos="4803"/>
          <w:tab w:val="left" w:pos="9887"/>
          <w:tab w:val="left" w:pos="9969"/>
        </w:tabs>
        <w:kinsoku w:val="0"/>
        <w:overflowPunct w:val="0"/>
        <w:spacing w:before="73" w:line="456" w:lineRule="auto"/>
        <w:ind w:left="360" w:right="62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ID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No.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Discipline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:rsidR="00E22EBD" w:rsidRDefault="00F5027D">
      <w:pPr>
        <w:pStyle w:val="BodyText"/>
        <w:tabs>
          <w:tab w:val="left" w:pos="6058"/>
        </w:tabs>
        <w:kinsoku w:val="0"/>
        <w:overflowPunct w:val="0"/>
        <w:spacing w:before="67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</w:rPr>
        <w:t>Course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No.</w:t>
      </w:r>
      <w:r>
        <w:rPr>
          <w:rFonts w:ascii="Times New Roman" w:hAnsi="Times New Roman" w:cs="Times New Roman"/>
          <w:u w:val="thick"/>
        </w:rPr>
        <w:t xml:space="preserve"> </w:t>
      </w:r>
      <w:r>
        <w:rPr>
          <w:rFonts w:ascii="Times New Roman" w:hAnsi="Times New Roman" w:cs="Times New Roman"/>
          <w:u w:val="thick"/>
        </w:rPr>
        <w:tab/>
      </w:r>
    </w:p>
    <w:p w:rsidR="00E22EBD" w:rsidRDefault="00F5027D">
      <w:pPr>
        <w:pStyle w:val="BodyText"/>
        <w:tabs>
          <w:tab w:val="left" w:pos="9868"/>
          <w:tab w:val="left" w:pos="9928"/>
        </w:tabs>
        <w:kinsoku w:val="0"/>
        <w:overflowPunct w:val="0"/>
        <w:spacing w:before="233" w:line="448" w:lineRule="auto"/>
        <w:ind w:left="360" w:right="66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No.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units intending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register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(9</w:t>
      </w:r>
      <w:r w:rsidR="000B0EAF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16</w:t>
      </w:r>
      <w:r w:rsidR="000B0EAF">
        <w:rPr>
          <w:rFonts w:ascii="Times New Roman" w:hAnsi="Times New Roman" w:cs="Times New Roman"/>
        </w:rPr>
        <w:t>/20</w:t>
      </w:r>
      <w:r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  <w:spacing w:val="5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Topic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of 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thesis: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:rsidR="00E22EBD" w:rsidRDefault="00C76B3B">
      <w:pPr>
        <w:pStyle w:val="BodyText"/>
        <w:kinsoku w:val="0"/>
        <w:overflowPunct w:val="0"/>
        <w:spacing w:before="1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182245</wp:posOffset>
                </wp:positionV>
                <wp:extent cx="5943600" cy="635"/>
                <wp:effectExtent l="0" t="0" r="0" b="0"/>
                <wp:wrapTopAndBottom/>
                <wp:docPr id="12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custGeom>
                          <a:avLst/>
                          <a:gdLst>
                            <a:gd name="T0" fmla="*/ 0 w 9360"/>
                            <a:gd name="T1" fmla="*/ 0 h 1"/>
                            <a:gd name="T2" fmla="*/ 9360 w 936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0" h="1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DCA1670" id="Freeform 25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4.35pt,540pt,14.35pt" coordsize="936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" o:allowincell="f" filled="f" strokeweight=".48pt">
                <v:path arrowok="t" o:connecttype="custom" o:connectlocs="0,0;5943600,0" o:connectangles="0,0"/>
                <w10:wrap type="topAndBottom" anchorx="page"/>
              </v:polyline>
            </w:pict>
          </mc:Fallback>
        </mc:AlternateContent>
      </w:r>
    </w:p>
    <w:p w:rsidR="00E22EBD" w:rsidRDefault="00F5027D">
      <w:pPr>
        <w:pStyle w:val="BodyText"/>
        <w:tabs>
          <w:tab w:val="left" w:pos="10185"/>
        </w:tabs>
        <w:kinsoku w:val="0"/>
        <w:overflowPunct w:val="0"/>
        <w:spacing w:before="68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BITS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E22EBD" w:rsidRDefault="00E22EBD">
      <w:pPr>
        <w:pStyle w:val="BodyText"/>
        <w:kinsoku w:val="0"/>
        <w:overflowPunct w:val="0"/>
        <w:spacing w:before="4"/>
        <w:rPr>
          <w:rFonts w:ascii="Times New Roman" w:hAnsi="Times New Roman" w:cs="Times New Roman"/>
          <w:sz w:val="15"/>
          <w:szCs w:val="15"/>
        </w:rPr>
      </w:pPr>
    </w:p>
    <w:p w:rsidR="00E22EBD" w:rsidRDefault="00F5027D">
      <w:pPr>
        <w:pStyle w:val="BodyText"/>
        <w:tabs>
          <w:tab w:val="left" w:pos="5993"/>
          <w:tab w:val="left" w:pos="9995"/>
        </w:tabs>
        <w:kinsoku w:val="0"/>
        <w:overflowPunct w:val="0"/>
        <w:spacing w:before="90" w:line="345" w:lineRule="auto"/>
        <w:ind w:left="360" w:right="602" w:firstLine="6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Non-BITS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ema</w:t>
      </w:r>
      <w:r>
        <w:rPr>
          <w:rFonts w:ascii="Times New Roman" w:hAnsi="Times New Roman" w:cs="Times New Roman"/>
          <w:u w:val="single"/>
        </w:rPr>
        <w:t>il</w:t>
      </w:r>
      <w:r>
        <w:rPr>
          <w:rFonts w:ascii="Times New Roman" w:hAnsi="Times New Roman" w:cs="Times New Roman"/>
          <w:spacing w:val="-4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ID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Phone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Number: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E22EBD" w:rsidRDefault="00F5027D">
      <w:pPr>
        <w:pStyle w:val="BodyText"/>
        <w:kinsoku w:val="0"/>
        <w:overflowPunct w:val="0"/>
        <w:spacing w:before="117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details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Supervisor:</w:t>
      </w:r>
    </w:p>
    <w:p w:rsidR="00E22EBD" w:rsidRDefault="00E22EBD">
      <w:pPr>
        <w:pStyle w:val="BodyText"/>
        <w:kinsoku w:val="0"/>
        <w:overflowPunct w:val="0"/>
        <w:spacing w:before="1"/>
        <w:rPr>
          <w:rFonts w:ascii="Times New Roman" w:hAnsi="Times New Roman" w:cs="Times New Roman"/>
          <w:sz w:val="21"/>
          <w:szCs w:val="21"/>
        </w:rPr>
      </w:pPr>
    </w:p>
    <w:p w:rsidR="00E22EBD" w:rsidRDefault="00F5027D">
      <w:pPr>
        <w:pStyle w:val="BodyText"/>
        <w:tabs>
          <w:tab w:val="left" w:pos="4803"/>
          <w:tab w:val="left" w:pos="9789"/>
          <w:tab w:val="left" w:pos="9969"/>
        </w:tabs>
        <w:kinsoku w:val="0"/>
        <w:overflowPunct w:val="0"/>
        <w:spacing w:line="446" w:lineRule="auto"/>
        <w:ind w:left="360" w:right="62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Address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(if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off-campus):</w:t>
      </w:r>
      <w:r>
        <w:rPr>
          <w:rFonts w:ascii="Times New Roman" w:hAnsi="Times New Roman" w:cs="Times New Roman"/>
          <w:spacing w:val="7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E-mail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Phone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Number: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Contact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details of Co-supervisor/Mentor (if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</w:rPr>
        <w:t>any):</w:t>
      </w:r>
    </w:p>
    <w:p w:rsidR="00E22EBD" w:rsidRDefault="00F5027D">
      <w:pPr>
        <w:pStyle w:val="BodyText"/>
        <w:tabs>
          <w:tab w:val="left" w:pos="4923"/>
          <w:tab w:val="left" w:pos="9909"/>
        </w:tabs>
        <w:kinsoku w:val="0"/>
        <w:overflowPunct w:val="0"/>
        <w:spacing w:before="11" w:line="456" w:lineRule="auto"/>
        <w:ind w:left="360" w:right="688"/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E-mail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spacing w:val="-1"/>
        </w:rPr>
        <w:t>Phone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  <w:spacing w:val="-1"/>
        </w:rPr>
        <w:t>Number:</w:t>
      </w:r>
      <w:r>
        <w:rPr>
          <w:rFonts w:ascii="Times New Roman" w:hAnsi="Times New Roman" w:cs="Times New Roman"/>
          <w:spacing w:val="-1"/>
          <w:u w:val="single"/>
        </w:rPr>
        <w:t xml:space="preserve"> </w:t>
      </w:r>
      <w:r>
        <w:rPr>
          <w:rFonts w:ascii="Times New Roman" w:hAnsi="Times New Roman" w:cs="Times New Roman"/>
          <w:spacing w:val="-1"/>
          <w:u w:val="single"/>
        </w:rPr>
        <w:tab/>
      </w:r>
    </w:p>
    <w:p w:rsidR="00E22EBD" w:rsidRDefault="00F5027D">
      <w:pPr>
        <w:pStyle w:val="BodyText"/>
        <w:kinsoku w:val="0"/>
        <w:overflowPunct w:val="0"/>
        <w:spacing w:before="168"/>
        <w:ind w:left="6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Student</w:t>
      </w:r>
    </w:p>
    <w:p w:rsidR="00E22EBD" w:rsidRDefault="00E22EBD">
      <w:pPr>
        <w:pStyle w:val="BodyText"/>
        <w:kinsoku w:val="0"/>
        <w:overflowPunct w:val="0"/>
        <w:spacing w:before="9"/>
        <w:rPr>
          <w:rFonts w:ascii="Times New Roman" w:hAnsi="Times New Roman" w:cs="Times New Roman"/>
          <w:sz w:val="22"/>
          <w:szCs w:val="22"/>
        </w:rPr>
      </w:pPr>
    </w:p>
    <w:p w:rsidR="00E22EBD" w:rsidRDefault="00F5027D">
      <w:pPr>
        <w:pStyle w:val="Heading2"/>
        <w:kinsoku w:val="0"/>
        <w:overflowPunct w:val="0"/>
        <w:spacing w:before="51" w:after="8"/>
        <w:jc w:val="left"/>
      </w:pPr>
      <w:r>
        <w:rPr>
          <w:spacing w:val="-1"/>
        </w:rPr>
        <w:t>Panel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Examiners</w:t>
      </w:r>
      <w:r>
        <w:rPr>
          <w:spacing w:val="-7"/>
        </w:rPr>
        <w:t xml:space="preserve"> </w:t>
      </w:r>
      <w:r>
        <w:rPr>
          <w:spacing w:val="-1"/>
        </w:rPr>
        <w:t>(To</w:t>
      </w:r>
      <w:r>
        <w:rPr>
          <w:spacing w:val="-9"/>
        </w:rPr>
        <w:t xml:space="preserve"> </w:t>
      </w:r>
      <w:r>
        <w:rPr>
          <w:spacing w:val="-1"/>
        </w:rPr>
        <w:t>be</w:t>
      </w:r>
      <w:r>
        <w:rPr>
          <w:spacing w:val="-11"/>
        </w:rPr>
        <w:t xml:space="preserve"> </w:t>
      </w:r>
      <w:r>
        <w:rPr>
          <w:spacing w:val="-1"/>
        </w:rPr>
        <w:t>suggested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supervisor(s))</w:t>
      </w:r>
    </w:p>
    <w:tbl>
      <w:tblPr>
        <w:tblW w:w="0" w:type="auto"/>
        <w:tblInd w:w="138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4"/>
        <w:gridCol w:w="4979"/>
        <w:gridCol w:w="2971"/>
      </w:tblGrid>
      <w:tr w:rsidR="00E22EBD">
        <w:trPr>
          <w:trHeight w:val="290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22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676" w:right="16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Faculty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376"/>
              <w:rPr>
                <w:b/>
                <w:bCs/>
              </w:rPr>
            </w:pPr>
            <w:r>
              <w:rPr>
                <w:b/>
                <w:bCs/>
              </w:rPr>
              <w:t>Department/Div./Unit</w:t>
            </w:r>
          </w:p>
        </w:tc>
      </w:tr>
      <w:tr w:rsidR="00E22EBD">
        <w:trPr>
          <w:trHeight w:val="290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0" w:lineRule="exact"/>
              <w:ind w:left="122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22EBD">
        <w:trPr>
          <w:trHeight w:val="294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75" w:lineRule="exact"/>
              <w:ind w:left="122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E22EBD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E22EBD" w:rsidRDefault="00C76B3B">
      <w:pPr>
        <w:pStyle w:val="BodyText"/>
        <w:kinsoku w:val="0"/>
        <w:overflowPunct w:val="0"/>
        <w:spacing w:before="2"/>
        <w:rPr>
          <w:b/>
          <w:bCs/>
          <w:sz w:val="5"/>
          <w:szCs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1718310</wp:posOffset>
                </wp:positionH>
                <wp:positionV relativeFrom="paragraph">
                  <wp:posOffset>55245</wp:posOffset>
                </wp:positionV>
                <wp:extent cx="15875" cy="635"/>
                <wp:effectExtent l="0" t="0" r="0" b="0"/>
                <wp:wrapTopAndBottom/>
                <wp:docPr id="11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875" cy="635"/>
                        </a:xfrm>
                        <a:custGeom>
                          <a:avLst/>
                          <a:gdLst>
                            <a:gd name="T0" fmla="*/ 0 w 25"/>
                            <a:gd name="T1" fmla="*/ 0 h 1"/>
                            <a:gd name="T2" fmla="*/ 25 w 2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" h="1">
                              <a:moveTo>
                                <a:pt x="0" y="0"/>
                              </a:moveTo>
                              <a:lnTo>
                                <a:pt x="25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6C0D89A" id="Freeform 26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35.3pt,4.35pt,136.55pt,4.35pt" coordsize="2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" o:allowincell="f" filled="f" strokeweight="1.44pt">
                <v:path arrowok="t" o:connecttype="custom" o:connectlocs="0,0;15875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0" allowOverlap="1">
                <wp:simplePos x="0" y="0"/>
                <wp:positionH relativeFrom="page">
                  <wp:posOffset>4817745</wp:posOffset>
                </wp:positionH>
                <wp:positionV relativeFrom="paragraph">
                  <wp:posOffset>55245</wp:posOffset>
                </wp:positionV>
                <wp:extent cx="16510" cy="635"/>
                <wp:effectExtent l="0" t="0" r="0" b="0"/>
                <wp:wrapTopAndBottom/>
                <wp:docPr id="10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" cy="635"/>
                        </a:xfrm>
                        <a:custGeom>
                          <a:avLst/>
                          <a:gdLst>
                            <a:gd name="T0" fmla="*/ 0 w 26"/>
                            <a:gd name="T1" fmla="*/ 0 h 1"/>
                            <a:gd name="T2" fmla="*/ 25 w 26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6" h="1">
                              <a:moveTo>
                                <a:pt x="0" y="0"/>
                              </a:moveTo>
                              <a:lnTo>
                                <a:pt x="25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80764D2" id="Freeform 27" o:spid="_x0000_s1026" style="position:absolute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79.35pt,4.35pt,380.6pt,4.35pt" coordsize="2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" o:allowincell="f" filled="f" strokeweight="1.44pt">
                <v:path arrowok="t" o:connecttype="custom" o:connectlocs="0,0;15875,0" o:connectangles="0,0"/>
                <w10:wrap type="topAndBottom" anchorx="page"/>
              </v:polyline>
            </w:pict>
          </mc:Fallback>
        </mc:AlternateContent>
      </w:r>
    </w:p>
    <w:p w:rsidR="00E22EBD" w:rsidRDefault="00E22EBD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:rsidR="00E22EBD" w:rsidRDefault="00C76B3B">
      <w:pPr>
        <w:pStyle w:val="BodyText"/>
        <w:kinsoku w:val="0"/>
        <w:overflowPunct w:val="0"/>
        <w:spacing w:before="4"/>
        <w:rPr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1645920</wp:posOffset>
                </wp:positionH>
                <wp:positionV relativeFrom="paragraph">
                  <wp:posOffset>142875</wp:posOffset>
                </wp:positionV>
                <wp:extent cx="1668780" cy="635"/>
                <wp:effectExtent l="0" t="0" r="0" b="0"/>
                <wp:wrapTopAndBottom/>
                <wp:docPr id="9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8780" cy="635"/>
                        </a:xfrm>
                        <a:custGeom>
                          <a:avLst/>
                          <a:gdLst>
                            <a:gd name="T0" fmla="*/ 0 w 2628"/>
                            <a:gd name="T1" fmla="*/ 0 h 1"/>
                            <a:gd name="T2" fmla="*/ 2628 w 2628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628" h="1">
                              <a:moveTo>
                                <a:pt x="0" y="0"/>
                              </a:moveTo>
                              <a:lnTo>
                                <a:pt x="2628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471893C" id="Freeform 28" o:spid="_x0000_s1026" style="position:absolute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29.6pt,11.25pt,261pt,11.25pt" coordsize="2628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" o:allowincell="f" filled="f" strokeweight=".72pt">
                <v:path arrowok="t" o:connecttype="custom" o:connectlocs="0,0;166878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0" allowOverlap="1">
                <wp:simplePos x="0" y="0"/>
                <wp:positionH relativeFrom="page">
                  <wp:posOffset>4746625</wp:posOffset>
                </wp:positionH>
                <wp:positionV relativeFrom="paragraph">
                  <wp:posOffset>141605</wp:posOffset>
                </wp:positionV>
                <wp:extent cx="1744345" cy="635"/>
                <wp:effectExtent l="0" t="0" r="0" b="0"/>
                <wp:wrapTopAndBottom/>
                <wp:docPr id="8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4345" cy="635"/>
                        </a:xfrm>
                        <a:custGeom>
                          <a:avLst/>
                          <a:gdLst>
                            <a:gd name="T0" fmla="*/ 0 w 2747"/>
                            <a:gd name="T1" fmla="*/ 0 h 1"/>
                            <a:gd name="T2" fmla="*/ 2746 w 2747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747" h="1">
                              <a:moveTo>
                                <a:pt x="0" y="0"/>
                              </a:moveTo>
                              <a:lnTo>
                                <a:pt x="2746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40C4207" id="Freeform 29" o:spid="_x0000_s1026" style="position:absolute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73.75pt,11.15pt,511.05pt,11.15pt" coordsize="274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" o:allowincell="f" filled="f" strokeweight=".72pt">
                <v:path arrowok="t" o:connecttype="custom" o:connectlocs="0,0;1743710,0" o:connectangles="0,0"/>
                <w10:wrap type="topAndBottom" anchorx="page"/>
              </v:polyline>
            </w:pict>
          </mc:Fallback>
        </mc:AlternateContent>
      </w:r>
    </w:p>
    <w:p w:rsidR="00E22EBD" w:rsidRDefault="00F5027D">
      <w:pPr>
        <w:pStyle w:val="BodyText"/>
        <w:tabs>
          <w:tab w:val="left" w:pos="4145"/>
        </w:tabs>
        <w:kinsoku w:val="0"/>
        <w:overflowPunct w:val="0"/>
        <w:spacing w:line="278" w:lineRule="exact"/>
        <w:ind w:left="268"/>
        <w:jc w:val="center"/>
      </w:pPr>
      <w:r>
        <w:t>Date</w:t>
      </w:r>
      <w:r>
        <w:tab/>
      </w:r>
      <w:r>
        <w:rPr>
          <w:spacing w:val="-1"/>
        </w:rP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supervisor</w:t>
      </w:r>
    </w:p>
    <w:p w:rsidR="00E22EBD" w:rsidRDefault="00F5027D">
      <w:pPr>
        <w:pStyle w:val="BodyText"/>
        <w:kinsoku w:val="0"/>
        <w:overflowPunct w:val="0"/>
        <w:spacing w:line="289" w:lineRule="exact"/>
        <w:ind w:right="654"/>
        <w:jc w:val="right"/>
      </w:pPr>
      <w:r>
        <w:t>(P.T.O)</w:t>
      </w:r>
    </w:p>
    <w:p w:rsidR="00E22EBD" w:rsidRDefault="00E22EBD">
      <w:pPr>
        <w:pStyle w:val="BodyText"/>
        <w:kinsoku w:val="0"/>
        <w:overflowPunct w:val="0"/>
        <w:spacing w:line="289" w:lineRule="exact"/>
        <w:ind w:right="654"/>
        <w:jc w:val="right"/>
        <w:sectPr w:rsidR="00E22EBD">
          <w:type w:val="continuous"/>
          <w:pgSz w:w="12240" w:h="15840"/>
          <w:pgMar w:top="1060" w:right="560" w:bottom="280" w:left="1080" w:header="720" w:footer="720" w:gutter="0"/>
          <w:cols w:space="720" w:equalWidth="0">
            <w:col w:w="10600"/>
          </w:cols>
          <w:noEndnote/>
        </w:sectPr>
      </w:pPr>
    </w:p>
    <w:p w:rsidR="00E22EBD" w:rsidRDefault="00F5027D">
      <w:pPr>
        <w:pStyle w:val="BodyText"/>
        <w:kinsoku w:val="0"/>
        <w:overflowPunct w:val="0"/>
        <w:spacing w:before="22" w:line="287" w:lineRule="exact"/>
        <w:ind w:left="1108" w:right="1311"/>
        <w:jc w:val="center"/>
        <w:rPr>
          <w:b/>
          <w:bCs/>
        </w:rPr>
      </w:pPr>
      <w:r>
        <w:rPr>
          <w:b/>
          <w:bCs/>
        </w:rPr>
        <w:lastRenderedPageBreak/>
        <w:t>OUTLINE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FIRST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DEGREE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THESIS</w:t>
      </w:r>
    </w:p>
    <w:p w:rsidR="00E22EBD" w:rsidRDefault="00F5027D">
      <w:pPr>
        <w:pStyle w:val="Heading2"/>
        <w:kinsoku w:val="0"/>
        <w:overflowPunct w:val="0"/>
        <w:spacing w:line="287" w:lineRule="exact"/>
        <w:ind w:left="1098" w:right="1311"/>
        <w:jc w:val="center"/>
      </w:pPr>
      <w:r>
        <w:rPr>
          <w:spacing w:val="-1"/>
        </w:rPr>
        <w:t>(Attach</w:t>
      </w:r>
      <w:r>
        <w:rPr>
          <w:spacing w:val="-6"/>
        </w:rPr>
        <w:t xml:space="preserve"> </w:t>
      </w:r>
      <w:r>
        <w:rPr>
          <w:spacing w:val="-1"/>
        </w:rPr>
        <w:t>extra</w:t>
      </w:r>
      <w:r>
        <w:rPr>
          <w:spacing w:val="-12"/>
        </w:rPr>
        <w:t xml:space="preserve"> </w:t>
      </w:r>
      <w:r>
        <w:rPr>
          <w:spacing w:val="-1"/>
        </w:rPr>
        <w:t>sheet,</w:t>
      </w:r>
      <w:r>
        <w:rPr>
          <w:spacing w:val="-8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necessary)</w:t>
      </w:r>
    </w:p>
    <w:p w:rsidR="00E22EBD" w:rsidRDefault="00E22EBD">
      <w:pPr>
        <w:pStyle w:val="BodyText"/>
        <w:kinsoku w:val="0"/>
        <w:overflowPunct w:val="0"/>
        <w:rPr>
          <w:b/>
          <w:bCs/>
          <w:sz w:val="27"/>
          <w:szCs w:val="27"/>
        </w:rPr>
      </w:pPr>
    </w:p>
    <w:p w:rsidR="00E22EBD" w:rsidRDefault="00F5027D">
      <w:pPr>
        <w:pStyle w:val="BodyText"/>
        <w:kinsoku w:val="0"/>
        <w:overflowPunct w:val="0"/>
        <w:spacing w:before="52"/>
        <w:ind w:left="216"/>
        <w:rPr>
          <w:spacing w:val="-1"/>
        </w:rPr>
      </w:pPr>
      <w:r>
        <w:rPr>
          <w:spacing w:val="-2"/>
        </w:rPr>
        <w:t>Aim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objective(s):</w:t>
      </w: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F5027D">
      <w:pPr>
        <w:pStyle w:val="BodyText"/>
        <w:kinsoku w:val="0"/>
        <w:overflowPunct w:val="0"/>
        <w:spacing w:before="148"/>
        <w:ind w:left="216"/>
        <w:rPr>
          <w:spacing w:val="-1"/>
        </w:rPr>
      </w:pPr>
      <w:r>
        <w:rPr>
          <w:spacing w:val="-1"/>
        </w:rPr>
        <w:t>Background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work:</w:t>
      </w: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  <w:spacing w:before="4"/>
      </w:pPr>
    </w:p>
    <w:p w:rsidR="00E22EBD" w:rsidRDefault="00F5027D">
      <w:pPr>
        <w:pStyle w:val="BodyText"/>
        <w:kinsoku w:val="0"/>
        <w:overflowPunct w:val="0"/>
        <w:ind w:left="216"/>
      </w:pPr>
      <w:r>
        <w:rPr>
          <w:spacing w:val="-1"/>
        </w:rPr>
        <w:t>Plan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work:</w:t>
      </w: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  <w:spacing w:before="4"/>
      </w:pPr>
    </w:p>
    <w:p w:rsidR="00E22EBD" w:rsidRDefault="00F5027D">
      <w:pPr>
        <w:pStyle w:val="BodyText"/>
        <w:kinsoku w:val="0"/>
        <w:overflowPunct w:val="0"/>
        <w:ind w:left="216"/>
      </w:pPr>
      <w:r>
        <w:t>Bibliography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References:</w:t>
      </w: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E22EBD">
      <w:pPr>
        <w:pStyle w:val="BodyText"/>
        <w:kinsoku w:val="0"/>
        <w:overflowPunct w:val="0"/>
        <w:rPr>
          <w:sz w:val="20"/>
          <w:szCs w:val="20"/>
        </w:rPr>
      </w:pPr>
    </w:p>
    <w:p w:rsidR="00E22EBD" w:rsidRDefault="00C76B3B">
      <w:pPr>
        <w:pStyle w:val="BodyText"/>
        <w:kinsoku w:val="0"/>
        <w:overflowPunct w:val="0"/>
        <w:spacing w:before="5"/>
        <w:rPr>
          <w:sz w:val="11"/>
          <w:szCs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822960</wp:posOffset>
                </wp:positionH>
                <wp:positionV relativeFrom="paragraph">
                  <wp:posOffset>104140</wp:posOffset>
                </wp:positionV>
                <wp:extent cx="1517650" cy="635"/>
                <wp:effectExtent l="0" t="0" r="0" b="0"/>
                <wp:wrapTopAndBottom/>
                <wp:docPr id="7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7650" cy="635"/>
                        </a:xfrm>
                        <a:custGeom>
                          <a:avLst/>
                          <a:gdLst>
                            <a:gd name="T0" fmla="*/ 0 w 2390"/>
                            <a:gd name="T1" fmla="*/ 0 h 1"/>
                            <a:gd name="T2" fmla="*/ 2390 w 239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90" h="1">
                              <a:moveTo>
                                <a:pt x="0" y="0"/>
                              </a:moveTo>
                              <a:lnTo>
                                <a:pt x="239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893D43D" id="Freeform 30" o:spid="_x0000_s1026" style="position:absolute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64.8pt,8.2pt,184.3pt,8.2pt" coordsize="239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" o:allowincell="f" filled="f" strokeweight=".72pt">
                <v:path arrowok="t" o:connecttype="custom" o:connectlocs="0,0;151765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5394325</wp:posOffset>
                </wp:positionH>
                <wp:positionV relativeFrom="paragraph">
                  <wp:posOffset>104140</wp:posOffset>
                </wp:positionV>
                <wp:extent cx="1668145" cy="635"/>
                <wp:effectExtent l="0" t="0" r="0" b="0"/>
                <wp:wrapTopAndBottom/>
                <wp:docPr id="6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8145" cy="635"/>
                        </a:xfrm>
                        <a:custGeom>
                          <a:avLst/>
                          <a:gdLst>
                            <a:gd name="T0" fmla="*/ 0 w 2627"/>
                            <a:gd name="T1" fmla="*/ 0 h 1"/>
                            <a:gd name="T2" fmla="*/ 2626 w 2627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627" h="1">
                              <a:moveTo>
                                <a:pt x="0" y="0"/>
                              </a:moveTo>
                              <a:lnTo>
                                <a:pt x="2626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5FF2FBF" id="Freeform 31" o:spid="_x0000_s1026" style="position:absolute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24.75pt,8.2pt,556.05pt,8.2pt" coordsize="262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" o:allowincell="f" filled="f" strokeweight=".72pt">
                <v:path arrowok="t" o:connecttype="custom" o:connectlocs="0,0;1667510,0" o:connectangles="0,0"/>
                <w10:wrap type="topAndBottom" anchorx="page"/>
              </v:polyline>
            </w:pict>
          </mc:Fallback>
        </mc:AlternateContent>
      </w:r>
    </w:p>
    <w:p w:rsidR="00E22EBD" w:rsidRDefault="00F5027D">
      <w:pPr>
        <w:pStyle w:val="BodyText"/>
        <w:tabs>
          <w:tab w:val="left" w:pos="7629"/>
        </w:tabs>
        <w:kinsoku w:val="0"/>
        <w:overflowPunct w:val="0"/>
        <w:spacing w:before="122"/>
        <w:ind w:left="216"/>
        <w:rPr>
          <w:spacing w:val="-1"/>
        </w:rPr>
      </w:pPr>
      <w:r>
        <w:t>Signature</w:t>
      </w:r>
      <w:r>
        <w:rPr>
          <w:spacing w:val="-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</w:t>
      </w:r>
      <w:r>
        <w:tab/>
      </w:r>
      <w:r>
        <w:rPr>
          <w:spacing w:val="-1"/>
        </w:rPr>
        <w:t>Signature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supervisor</w:t>
      </w:r>
    </w:p>
    <w:p w:rsidR="00E22EBD" w:rsidRDefault="00E22EBD">
      <w:pPr>
        <w:pStyle w:val="BodyText"/>
        <w:tabs>
          <w:tab w:val="left" w:pos="7629"/>
        </w:tabs>
        <w:kinsoku w:val="0"/>
        <w:overflowPunct w:val="0"/>
        <w:spacing w:before="122"/>
        <w:ind w:left="216"/>
        <w:rPr>
          <w:spacing w:val="-1"/>
        </w:rPr>
        <w:sectPr w:rsidR="00E22EBD">
          <w:pgSz w:w="12240" w:h="15840"/>
          <w:pgMar w:top="760" w:right="560" w:bottom="980" w:left="1080" w:header="0" w:footer="787" w:gutter="0"/>
          <w:cols w:space="720"/>
          <w:noEndnote/>
        </w:sectPr>
      </w:pPr>
    </w:p>
    <w:p w:rsidR="00E22EBD" w:rsidRDefault="00F5027D">
      <w:pPr>
        <w:pStyle w:val="BodyText"/>
        <w:kinsoku w:val="0"/>
        <w:overflowPunct w:val="0"/>
        <w:spacing w:before="24"/>
        <w:ind w:left="1102" w:right="1311"/>
        <w:jc w:val="center"/>
        <w:rPr>
          <w:b/>
          <w:bCs/>
        </w:rPr>
      </w:pPr>
      <w:r>
        <w:rPr>
          <w:b/>
          <w:bCs/>
          <w:spacing w:val="-1"/>
        </w:rPr>
        <w:lastRenderedPageBreak/>
        <w:t>BIRLA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INSTITUTE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TECHNOLOGY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SCIENCE,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PILANI</w:t>
      </w:r>
    </w:p>
    <w:p w:rsidR="00E22EBD" w:rsidRDefault="00E22EBD">
      <w:pPr>
        <w:pStyle w:val="BodyText"/>
        <w:kinsoku w:val="0"/>
        <w:overflowPunct w:val="0"/>
        <w:spacing w:before="9"/>
        <w:rPr>
          <w:b/>
          <w:bCs/>
          <w:sz w:val="22"/>
          <w:szCs w:val="22"/>
        </w:rPr>
      </w:pPr>
    </w:p>
    <w:p w:rsidR="00E22EBD" w:rsidRDefault="00F5027D">
      <w:pPr>
        <w:pStyle w:val="BodyText"/>
        <w:kinsoku w:val="0"/>
        <w:overflowPunct w:val="0"/>
        <w:spacing w:before="1"/>
        <w:ind w:left="1104" w:right="1311"/>
        <w:jc w:val="center"/>
        <w:rPr>
          <w:b/>
          <w:bCs/>
          <w:spacing w:val="-1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ATTENDANCE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SHEET</w:t>
      </w:r>
      <w:r>
        <w:rPr>
          <w:b/>
          <w:bCs/>
          <w:spacing w:val="-5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FOR</w:t>
      </w:r>
      <w:r>
        <w:rPr>
          <w:b/>
          <w:bCs/>
          <w:spacing w:val="-1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FIRST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DEGREE</w:t>
      </w:r>
      <w:r>
        <w:rPr>
          <w:b/>
          <w:bCs/>
          <w:spacing w:val="-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THESIS</w:t>
      </w:r>
      <w:r>
        <w:rPr>
          <w:b/>
          <w:bCs/>
          <w:spacing w:val="-12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STUDENTS</w:t>
      </w:r>
    </w:p>
    <w:p w:rsidR="00E22EBD" w:rsidRDefault="00F5027D">
      <w:pPr>
        <w:pStyle w:val="BodyText"/>
        <w:kinsoku w:val="0"/>
        <w:overflowPunct w:val="0"/>
        <w:spacing w:before="15"/>
        <w:ind w:left="1094" w:right="1311"/>
        <w:jc w:val="center"/>
        <w:rPr>
          <w:b/>
          <w:bCs/>
        </w:rPr>
      </w:pPr>
      <w:r>
        <w:rPr>
          <w:b/>
          <w:bCs/>
        </w:rPr>
        <w:t>FIRST/SECOND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SEMESTER</w:t>
      </w:r>
    </w:p>
    <w:p w:rsidR="00E22EBD" w:rsidRDefault="00E22EBD">
      <w:pPr>
        <w:pStyle w:val="BodyText"/>
        <w:kinsoku w:val="0"/>
        <w:overflowPunct w:val="0"/>
        <w:spacing w:before="7"/>
        <w:rPr>
          <w:b/>
          <w:bCs/>
          <w:sz w:val="23"/>
          <w:szCs w:val="23"/>
        </w:rPr>
      </w:pPr>
    </w:p>
    <w:p w:rsidR="00E22EBD" w:rsidRDefault="00F5027D">
      <w:pPr>
        <w:pStyle w:val="ListParagraph"/>
        <w:numPr>
          <w:ilvl w:val="0"/>
          <w:numId w:val="1"/>
        </w:numPr>
        <w:tabs>
          <w:tab w:val="left" w:pos="920"/>
        </w:tabs>
        <w:kinsoku w:val="0"/>
        <w:overflowPunct w:val="0"/>
        <w:rPr>
          <w:b/>
          <w:bCs/>
        </w:rPr>
      </w:pPr>
      <w:r>
        <w:rPr>
          <w:b/>
          <w:bCs/>
        </w:rPr>
        <w:t>PARTICULARS</w:t>
      </w:r>
    </w:p>
    <w:p w:rsidR="00E22EBD" w:rsidRDefault="00F5027D">
      <w:pPr>
        <w:pStyle w:val="BodyText"/>
        <w:tabs>
          <w:tab w:val="left" w:pos="2321"/>
          <w:tab w:val="left" w:pos="4661"/>
          <w:tab w:val="left" w:pos="5463"/>
          <w:tab w:val="left" w:pos="6714"/>
          <w:tab w:val="left" w:pos="10220"/>
        </w:tabs>
        <w:kinsoku w:val="0"/>
        <w:overflowPunct w:val="0"/>
        <w:spacing w:before="4" w:line="352" w:lineRule="auto"/>
        <w:ind w:left="216" w:right="377"/>
        <w:jc w:val="both"/>
      </w:pPr>
      <w:r>
        <w:t>Name</w:t>
      </w:r>
      <w:r>
        <w:rPr>
          <w:spacing w:val="-7"/>
        </w:rPr>
        <w:t xml:space="preserve"> </w:t>
      </w:r>
      <w:r>
        <w:t>of student</w:t>
      </w:r>
      <w:r>
        <w:rPr>
          <w:u w:val="single"/>
        </w:rPr>
        <w:tab/>
      </w:r>
      <w:r>
        <w:rPr>
          <w:u w:val="single"/>
        </w:rPr>
        <w:tab/>
      </w:r>
      <w:r>
        <w:t>ID No.</w:t>
      </w:r>
      <w:r>
        <w:rPr>
          <w:u w:val="single"/>
        </w:rPr>
        <w:tab/>
      </w:r>
      <w:r>
        <w:rPr>
          <w:u w:val="single"/>
        </w:rPr>
        <w:tab/>
      </w:r>
      <w:r>
        <w:t>Supervisor</w:t>
      </w:r>
      <w:r>
        <w:rPr>
          <w:u w:val="single"/>
        </w:rPr>
        <w:tab/>
      </w:r>
      <w:r>
        <w:t xml:space="preserve"> Hostel</w:t>
      </w:r>
      <w:r>
        <w:rPr>
          <w:u w:val="single"/>
        </w:rPr>
        <w:tab/>
      </w:r>
      <w:r>
        <w:t>Room</w:t>
      </w:r>
      <w:r>
        <w:rPr>
          <w:spacing w:val="-7"/>
        </w:rPr>
        <w:t xml:space="preserve"> </w:t>
      </w:r>
      <w:r>
        <w:t>No._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E22EBD" w:rsidRDefault="00F5027D">
      <w:pPr>
        <w:pStyle w:val="ListParagraph"/>
        <w:numPr>
          <w:ilvl w:val="0"/>
          <w:numId w:val="1"/>
        </w:numPr>
        <w:tabs>
          <w:tab w:val="left" w:pos="920"/>
        </w:tabs>
        <w:kinsoku w:val="0"/>
        <w:overflowPunct w:val="0"/>
        <w:spacing w:before="13"/>
      </w:pPr>
      <w:r>
        <w:rPr>
          <w:spacing w:val="-1"/>
        </w:rPr>
        <w:t>Attendance</w:t>
      </w:r>
      <w:r>
        <w:rPr>
          <w:spacing w:val="-9"/>
        </w:rPr>
        <w:t xml:space="preserve"> </w:t>
      </w:r>
      <w:r>
        <w:t>(Student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his</w:t>
      </w:r>
      <w:r>
        <w:rPr>
          <w:spacing w:val="-12"/>
        </w:rPr>
        <w:t xml:space="preserve"> </w:t>
      </w:r>
      <w:r>
        <w:t>initials)</w:t>
      </w:r>
    </w:p>
    <w:p w:rsidR="00E22EBD" w:rsidRDefault="00E22EBD">
      <w:pPr>
        <w:pStyle w:val="BodyText"/>
        <w:kinsoku w:val="0"/>
        <w:overflowPunct w:val="0"/>
        <w:spacing w:before="10"/>
        <w:rPr>
          <w:sz w:val="22"/>
          <w:szCs w:val="22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9"/>
        <w:gridCol w:w="461"/>
        <w:gridCol w:w="461"/>
        <w:gridCol w:w="464"/>
        <w:gridCol w:w="461"/>
        <w:gridCol w:w="463"/>
        <w:gridCol w:w="458"/>
        <w:gridCol w:w="458"/>
        <w:gridCol w:w="461"/>
        <w:gridCol w:w="456"/>
        <w:gridCol w:w="458"/>
        <w:gridCol w:w="456"/>
        <w:gridCol w:w="458"/>
        <w:gridCol w:w="459"/>
        <w:gridCol w:w="461"/>
        <w:gridCol w:w="456"/>
        <w:gridCol w:w="461"/>
        <w:gridCol w:w="999"/>
        <w:gridCol w:w="881"/>
      </w:tblGrid>
      <w:tr w:rsidR="00E22EBD">
        <w:trPr>
          <w:trHeight w:val="87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105" w:right="287"/>
              <w:jc w:val="center"/>
            </w:pPr>
            <w:r>
              <w:t>Month</w:t>
            </w:r>
          </w:p>
        </w:tc>
        <w:tc>
          <w:tcPr>
            <w:tcW w:w="735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/>
              <w:ind w:left="3360" w:right="3311"/>
              <w:jc w:val="center"/>
            </w:pPr>
            <w:r>
              <w:t>DATES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before="1" w:line="232" w:lineRule="auto"/>
              <w:ind w:left="137" w:right="67"/>
              <w:rPr>
                <w:spacing w:val="-3"/>
              </w:rPr>
            </w:pPr>
            <w:r>
              <w:t>Total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working</w:t>
            </w:r>
          </w:p>
          <w:p w:rsidR="00E22EBD" w:rsidRDefault="00F5027D">
            <w:pPr>
              <w:pStyle w:val="TableParagraph"/>
              <w:kinsoku w:val="0"/>
              <w:overflowPunct w:val="0"/>
              <w:spacing w:before="1" w:line="285" w:lineRule="exact"/>
              <w:ind w:left="137"/>
            </w:pPr>
            <w:r>
              <w:t>days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EBD" w:rsidRDefault="00F5027D">
            <w:pPr>
              <w:pStyle w:val="TableParagraph"/>
              <w:kinsoku w:val="0"/>
              <w:overflowPunct w:val="0"/>
              <w:spacing w:line="242" w:lineRule="auto"/>
              <w:ind w:left="139" w:right="63"/>
              <w:rPr>
                <w:spacing w:val="-2"/>
              </w:rPr>
            </w:pPr>
            <w:r>
              <w:t>Days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absent</w:t>
            </w:r>
          </w:p>
        </w:tc>
      </w:tr>
      <w:tr w:rsidR="00E20FDF">
        <w:trPr>
          <w:trHeight w:val="59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1"/>
              <w:ind w:left="3" w:right="62"/>
              <w:jc w:val="center"/>
            </w:pPr>
            <w:r>
              <w:t>July/Jan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9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9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1"/>
              <w:ind w:left="3" w:right="62"/>
              <w:jc w:val="center"/>
            </w:pPr>
            <w:r>
              <w:t>Aug/Feb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1"/>
              <w:ind w:left="19" w:right="62"/>
              <w:jc w:val="center"/>
            </w:pPr>
            <w:r>
              <w:t>Sep/Mar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7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3" w:lineRule="exact"/>
              <w:ind w:left="58" w:right="62"/>
              <w:jc w:val="center"/>
            </w:pPr>
            <w:r>
              <w:t>Oct/Apr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46" w:right="62"/>
              <w:jc w:val="center"/>
            </w:pPr>
            <w:r>
              <w:t>Nov/May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1"/>
              <w:ind w:left="105" w:right="62"/>
              <w:jc w:val="center"/>
            </w:pPr>
            <w:r>
              <w:t>Dec/June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20FDF">
        <w:trPr>
          <w:trHeight w:val="592"/>
        </w:trPr>
        <w:tc>
          <w:tcPr>
            <w:tcW w:w="846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FDF" w:rsidRDefault="00E20FDF" w:rsidP="00E20FD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E22EBD" w:rsidRDefault="00F5027D">
      <w:pPr>
        <w:pStyle w:val="BodyText"/>
        <w:kinsoku w:val="0"/>
        <w:overflowPunct w:val="0"/>
        <w:spacing w:before="10"/>
        <w:ind w:left="216" w:right="398"/>
        <w:jc w:val="both"/>
      </w:pPr>
      <w:r>
        <w:t>Note: Supervisor may decide to keep this sheet with him or with the Department office and ask the</w:t>
      </w:r>
      <w:r>
        <w:rPr>
          <w:spacing w:val="1"/>
        </w:rPr>
        <w:t xml:space="preserve"> </w:t>
      </w:r>
      <w:r>
        <w:t>student to sign on each working day before a particular specified time. This sheet should be returned</w:t>
      </w:r>
      <w:r>
        <w:rPr>
          <w:spacing w:val="1"/>
        </w:rPr>
        <w:t xml:space="preserve"> </w:t>
      </w:r>
      <w:r>
        <w:t>to Head</w:t>
      </w:r>
      <w:r>
        <w:rPr>
          <w:spacing w:val="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along with</w:t>
      </w:r>
      <w:r>
        <w:rPr>
          <w:spacing w:val="4"/>
        </w:rPr>
        <w:t xml:space="preserve"> </w:t>
      </w:r>
      <w:r>
        <w:t>the Final</w:t>
      </w:r>
      <w:r>
        <w:rPr>
          <w:spacing w:val="-4"/>
        </w:rPr>
        <w:t xml:space="preserve"> </w:t>
      </w:r>
      <w:r>
        <w:t>Evaluation Form.</w:t>
      </w:r>
    </w:p>
    <w:p w:rsidR="00E22EBD" w:rsidRDefault="00E22EBD">
      <w:pPr>
        <w:pStyle w:val="BodyText"/>
        <w:kinsoku w:val="0"/>
        <w:overflowPunct w:val="0"/>
      </w:pPr>
    </w:p>
    <w:p w:rsidR="00E22EBD" w:rsidRDefault="00E22EBD">
      <w:pPr>
        <w:pStyle w:val="BodyText"/>
        <w:kinsoku w:val="0"/>
        <w:overflowPunct w:val="0"/>
        <w:spacing w:before="6"/>
        <w:rPr>
          <w:sz w:val="23"/>
          <w:szCs w:val="23"/>
        </w:rPr>
      </w:pPr>
    </w:p>
    <w:p w:rsidR="00BE00E6" w:rsidRDefault="00F5027D">
      <w:pPr>
        <w:pStyle w:val="BodyText"/>
        <w:tabs>
          <w:tab w:val="left" w:pos="6682"/>
        </w:tabs>
        <w:kinsoku w:val="0"/>
        <w:overflowPunct w:val="0"/>
        <w:ind w:left="216"/>
        <w:jc w:val="both"/>
      </w:pPr>
      <w:r>
        <w:t>Date:</w:t>
      </w:r>
      <w:r>
        <w:tab/>
      </w:r>
      <w:r>
        <w:rPr>
          <w:spacing w:val="-1"/>
        </w:rPr>
        <w:t>Signature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Supervisor</w:t>
      </w:r>
    </w:p>
    <w:p w:rsidR="00BE00E6" w:rsidRDefault="00BE00E6" w:rsidP="00BE00E6">
      <w:pPr>
        <w:rPr>
          <w:sz w:val="24"/>
          <w:szCs w:val="24"/>
        </w:rPr>
      </w:pPr>
      <w:r>
        <w:br w:type="page"/>
      </w:r>
    </w:p>
    <w:p w:rsidR="00BE00E6" w:rsidRDefault="00BE00E6" w:rsidP="00BE00E6">
      <w:pPr>
        <w:pStyle w:val="BodyText"/>
        <w:kinsoku w:val="0"/>
        <w:overflowPunct w:val="0"/>
        <w:spacing w:before="24"/>
        <w:ind w:left="1102" w:right="1311"/>
        <w:jc w:val="center"/>
        <w:rPr>
          <w:b/>
          <w:bCs/>
        </w:rPr>
      </w:pPr>
      <w:r>
        <w:rPr>
          <w:b/>
          <w:bCs/>
          <w:spacing w:val="-1"/>
        </w:rPr>
        <w:lastRenderedPageBreak/>
        <w:t>BIRLA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INSTITUTE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TECHNOLOGY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SCIENCE,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PILANI</w:t>
      </w:r>
    </w:p>
    <w:p w:rsidR="00BE00E6" w:rsidRDefault="00BE00E6" w:rsidP="00BE00E6">
      <w:pPr>
        <w:pStyle w:val="BodyText"/>
        <w:kinsoku w:val="0"/>
        <w:overflowPunct w:val="0"/>
        <w:spacing w:before="9"/>
        <w:rPr>
          <w:b/>
          <w:bCs/>
          <w:sz w:val="22"/>
          <w:szCs w:val="22"/>
        </w:rPr>
      </w:pPr>
    </w:p>
    <w:p w:rsidR="00BE00E6" w:rsidRDefault="00BE00E6" w:rsidP="00BE00E6">
      <w:pPr>
        <w:pStyle w:val="BodyText"/>
        <w:kinsoku w:val="0"/>
        <w:overflowPunct w:val="0"/>
        <w:spacing w:before="1"/>
        <w:ind w:left="1104" w:right="1311"/>
        <w:jc w:val="center"/>
        <w:rPr>
          <w:b/>
          <w:bCs/>
          <w:spacing w:val="-1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ATTENDANCE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SHEET</w:t>
      </w:r>
      <w:r>
        <w:rPr>
          <w:b/>
          <w:bCs/>
          <w:spacing w:val="-5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FOR</w:t>
      </w:r>
      <w:r>
        <w:rPr>
          <w:b/>
          <w:bCs/>
          <w:spacing w:val="-1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FIRST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DEGREE</w:t>
      </w:r>
      <w:r>
        <w:rPr>
          <w:b/>
          <w:bCs/>
          <w:spacing w:val="-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THESIS</w:t>
      </w:r>
      <w:r>
        <w:rPr>
          <w:b/>
          <w:bCs/>
          <w:spacing w:val="-12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STUDENTS</w:t>
      </w:r>
    </w:p>
    <w:p w:rsidR="00BE00E6" w:rsidRDefault="00BE00E6" w:rsidP="00BE00E6">
      <w:pPr>
        <w:pStyle w:val="BodyText"/>
        <w:kinsoku w:val="0"/>
        <w:overflowPunct w:val="0"/>
        <w:spacing w:before="15"/>
        <w:ind w:left="1094" w:right="1311"/>
        <w:jc w:val="center"/>
        <w:rPr>
          <w:b/>
          <w:bCs/>
        </w:rPr>
      </w:pPr>
      <w:r>
        <w:rPr>
          <w:b/>
          <w:bCs/>
        </w:rPr>
        <w:t>Summer Term</w:t>
      </w:r>
    </w:p>
    <w:p w:rsidR="00BE00E6" w:rsidRDefault="00BE00E6" w:rsidP="00BE00E6">
      <w:pPr>
        <w:pStyle w:val="BodyText"/>
        <w:kinsoku w:val="0"/>
        <w:overflowPunct w:val="0"/>
        <w:spacing w:before="7"/>
        <w:rPr>
          <w:b/>
          <w:bCs/>
          <w:sz w:val="23"/>
          <w:szCs w:val="23"/>
        </w:rPr>
      </w:pPr>
    </w:p>
    <w:p w:rsidR="00BE00E6" w:rsidRDefault="00BE00E6" w:rsidP="00BE00E6">
      <w:pPr>
        <w:pStyle w:val="ListParagraph"/>
        <w:numPr>
          <w:ilvl w:val="0"/>
          <w:numId w:val="1"/>
        </w:numPr>
        <w:tabs>
          <w:tab w:val="left" w:pos="920"/>
        </w:tabs>
        <w:kinsoku w:val="0"/>
        <w:overflowPunct w:val="0"/>
        <w:rPr>
          <w:b/>
          <w:bCs/>
        </w:rPr>
      </w:pPr>
      <w:r>
        <w:rPr>
          <w:b/>
          <w:bCs/>
        </w:rPr>
        <w:t>PARTICULARS</w:t>
      </w:r>
    </w:p>
    <w:p w:rsidR="00BE00E6" w:rsidRDefault="00BE00E6" w:rsidP="00BE00E6">
      <w:pPr>
        <w:pStyle w:val="BodyText"/>
        <w:tabs>
          <w:tab w:val="left" w:pos="2321"/>
          <w:tab w:val="left" w:pos="4661"/>
          <w:tab w:val="left" w:pos="5463"/>
          <w:tab w:val="left" w:pos="6714"/>
          <w:tab w:val="left" w:pos="10220"/>
        </w:tabs>
        <w:kinsoku w:val="0"/>
        <w:overflowPunct w:val="0"/>
        <w:spacing w:before="4" w:line="352" w:lineRule="auto"/>
        <w:ind w:left="216" w:right="377"/>
        <w:jc w:val="both"/>
      </w:pPr>
      <w:r>
        <w:t>Name</w:t>
      </w:r>
      <w:r>
        <w:rPr>
          <w:spacing w:val="-7"/>
        </w:rPr>
        <w:t xml:space="preserve"> </w:t>
      </w:r>
      <w:r>
        <w:t>of student</w:t>
      </w:r>
      <w:r>
        <w:rPr>
          <w:u w:val="single"/>
        </w:rPr>
        <w:tab/>
      </w:r>
      <w:r>
        <w:rPr>
          <w:u w:val="single"/>
        </w:rPr>
        <w:tab/>
      </w:r>
      <w:r>
        <w:t>ID No.</w:t>
      </w:r>
      <w:r>
        <w:rPr>
          <w:u w:val="single"/>
        </w:rPr>
        <w:tab/>
      </w:r>
      <w:r>
        <w:rPr>
          <w:u w:val="single"/>
        </w:rPr>
        <w:tab/>
      </w:r>
      <w:r>
        <w:t>Supervisor</w:t>
      </w:r>
      <w:r>
        <w:rPr>
          <w:u w:val="single"/>
        </w:rPr>
        <w:tab/>
      </w:r>
      <w:r>
        <w:t xml:space="preserve"> Hostel</w:t>
      </w:r>
      <w:r>
        <w:rPr>
          <w:u w:val="single"/>
        </w:rPr>
        <w:tab/>
      </w:r>
      <w:r>
        <w:t>Room</w:t>
      </w:r>
      <w:r>
        <w:rPr>
          <w:spacing w:val="-7"/>
        </w:rPr>
        <w:t xml:space="preserve"> </w:t>
      </w:r>
      <w:r>
        <w:t>No._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BE00E6" w:rsidRDefault="00BE00E6" w:rsidP="00BE00E6">
      <w:pPr>
        <w:pStyle w:val="ListParagraph"/>
        <w:numPr>
          <w:ilvl w:val="0"/>
          <w:numId w:val="1"/>
        </w:numPr>
        <w:tabs>
          <w:tab w:val="left" w:pos="920"/>
        </w:tabs>
        <w:kinsoku w:val="0"/>
        <w:overflowPunct w:val="0"/>
        <w:spacing w:before="13"/>
      </w:pPr>
      <w:r>
        <w:rPr>
          <w:spacing w:val="-1"/>
        </w:rPr>
        <w:t>Attendance</w:t>
      </w:r>
      <w:r>
        <w:rPr>
          <w:spacing w:val="-9"/>
        </w:rPr>
        <w:t xml:space="preserve"> </w:t>
      </w:r>
      <w:r>
        <w:t>(Student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his</w:t>
      </w:r>
      <w:r>
        <w:rPr>
          <w:spacing w:val="-12"/>
        </w:rPr>
        <w:t xml:space="preserve"> </w:t>
      </w:r>
      <w:r>
        <w:t>initials)</w:t>
      </w:r>
    </w:p>
    <w:p w:rsidR="00BE00E6" w:rsidRDefault="00BE00E6" w:rsidP="00BE00E6">
      <w:pPr>
        <w:pStyle w:val="BodyText"/>
        <w:kinsoku w:val="0"/>
        <w:overflowPunct w:val="0"/>
        <w:spacing w:before="10"/>
        <w:rPr>
          <w:sz w:val="22"/>
          <w:szCs w:val="22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9"/>
        <w:gridCol w:w="461"/>
        <w:gridCol w:w="461"/>
        <w:gridCol w:w="464"/>
        <w:gridCol w:w="461"/>
        <w:gridCol w:w="463"/>
        <w:gridCol w:w="458"/>
        <w:gridCol w:w="458"/>
        <w:gridCol w:w="461"/>
        <w:gridCol w:w="456"/>
        <w:gridCol w:w="458"/>
        <w:gridCol w:w="456"/>
        <w:gridCol w:w="458"/>
        <w:gridCol w:w="459"/>
        <w:gridCol w:w="461"/>
        <w:gridCol w:w="456"/>
        <w:gridCol w:w="461"/>
        <w:gridCol w:w="999"/>
        <w:gridCol w:w="881"/>
      </w:tblGrid>
      <w:tr w:rsidR="00BE00E6" w:rsidTr="00DF5B29">
        <w:trPr>
          <w:trHeight w:val="87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1"/>
              <w:ind w:left="105" w:right="287"/>
              <w:jc w:val="center"/>
            </w:pPr>
            <w:r>
              <w:t>Month</w:t>
            </w:r>
          </w:p>
        </w:tc>
        <w:tc>
          <w:tcPr>
            <w:tcW w:w="735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1"/>
              <w:ind w:left="3360" w:right="3311"/>
              <w:jc w:val="center"/>
            </w:pPr>
            <w:r>
              <w:t>DATES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1" w:line="232" w:lineRule="auto"/>
              <w:ind w:left="137" w:right="67"/>
              <w:rPr>
                <w:spacing w:val="-3"/>
              </w:rPr>
            </w:pPr>
            <w:r>
              <w:t>Total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working</w:t>
            </w:r>
          </w:p>
          <w:p w:rsidR="00BE00E6" w:rsidRDefault="00BE00E6" w:rsidP="00DF5B29">
            <w:pPr>
              <w:pStyle w:val="TableParagraph"/>
              <w:kinsoku w:val="0"/>
              <w:overflowPunct w:val="0"/>
              <w:spacing w:before="1" w:line="285" w:lineRule="exact"/>
              <w:ind w:left="137"/>
            </w:pPr>
            <w:r>
              <w:t>days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42" w:lineRule="auto"/>
              <w:ind w:left="139" w:right="63"/>
              <w:rPr>
                <w:spacing w:val="-2"/>
              </w:rPr>
            </w:pPr>
            <w:r>
              <w:t>Days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absent</w:t>
            </w:r>
          </w:p>
        </w:tc>
      </w:tr>
      <w:tr w:rsidR="00BE00E6" w:rsidTr="00DF5B29">
        <w:trPr>
          <w:trHeight w:val="59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700FDC" w:rsidP="00700FDC">
            <w:pPr>
              <w:pStyle w:val="TableParagraph"/>
              <w:kinsoku w:val="0"/>
              <w:overflowPunct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May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E00E6" w:rsidTr="00DF5B29">
        <w:trPr>
          <w:trHeight w:val="58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0E6" w:rsidRDefault="00BE00E6" w:rsidP="00DF5B2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00FDC" w:rsidTr="00DF5B29">
        <w:trPr>
          <w:trHeight w:val="58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1"/>
              <w:ind w:left="19" w:right="62"/>
              <w:jc w:val="center"/>
            </w:pPr>
            <w:r>
              <w:t>June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00FDC" w:rsidTr="00DF5B29">
        <w:trPr>
          <w:trHeight w:val="587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tabs>
                <w:tab w:val="right" w:pos="389"/>
              </w:tabs>
              <w:kinsoku w:val="0"/>
              <w:overflowPunct w:val="0"/>
              <w:spacing w:line="292" w:lineRule="exact"/>
              <w:ind w:right="57"/>
            </w:pPr>
            <w:r>
              <w:tab/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00FDC" w:rsidTr="00DF5B29"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3" w:lineRule="exact"/>
              <w:ind w:left="58" w:right="62"/>
              <w:jc w:val="center"/>
            </w:pPr>
            <w:r>
              <w:t>July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83"/>
              <w:jc w:val="center"/>
            </w:pPr>
            <w:r>
              <w:t>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9"/>
            </w:pPr>
            <w:r>
              <w:t>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8"/>
            </w:pPr>
            <w:r>
              <w:t>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6"/>
            </w:pPr>
            <w:r>
              <w:t>6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4"/>
            </w:pPr>
            <w:r>
              <w:t>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8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7"/>
            </w:pPr>
            <w:r>
              <w:t>9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2" w:right="52"/>
              <w:jc w:val="center"/>
            </w:pPr>
            <w:r>
              <w:t>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71"/>
              <w:jc w:val="right"/>
            </w:pPr>
            <w:r>
              <w:t>11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73"/>
              <w:jc w:val="right"/>
            </w:pPr>
            <w:r>
              <w:t>12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13" w:right="52"/>
              <w:jc w:val="center"/>
            </w:pPr>
            <w:r>
              <w:t>13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right="57"/>
              <w:jc w:val="right"/>
            </w:pPr>
            <w:r>
              <w:t>15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before="4"/>
              <w:ind w:left="132"/>
            </w:pPr>
            <w:r>
              <w:t>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00FDC" w:rsidTr="00DF5B29">
        <w:trPr>
          <w:trHeight w:val="58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04" w:right="62"/>
              <w:jc w:val="center"/>
            </w:pPr>
            <w:r>
              <w:t>17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9"/>
            </w:pPr>
            <w:r>
              <w:t>18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6"/>
            </w:pPr>
            <w:r>
              <w:t>19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8"/>
            </w:pPr>
            <w:r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21"/>
            </w:pPr>
            <w:r>
              <w:t>21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1"/>
            </w:pPr>
            <w:r>
              <w:t>22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4"/>
            </w:pPr>
            <w:r>
              <w:t>23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7"/>
            </w:pPr>
            <w:r>
              <w:t>24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24"/>
            </w:pPr>
            <w:r>
              <w:t>25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2" w:right="52"/>
              <w:jc w:val="center"/>
            </w:pPr>
            <w:r>
              <w:t>26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right="71"/>
              <w:jc w:val="right"/>
            </w:pPr>
            <w:r>
              <w:t>27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right="73"/>
              <w:jc w:val="right"/>
            </w:pPr>
            <w:r>
              <w:t>28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left="113" w:right="52"/>
              <w:jc w:val="center"/>
            </w:pPr>
            <w:r>
              <w:t>29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spacing w:line="292" w:lineRule="exact"/>
              <w:ind w:right="57"/>
              <w:jc w:val="right"/>
            </w:pPr>
            <w:r>
              <w:t>31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C" w:rsidRDefault="00700FDC" w:rsidP="00700FD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B52A5F" w:rsidRDefault="00B52A5F" w:rsidP="00BE00E6">
      <w:pPr>
        <w:pStyle w:val="BodyText"/>
        <w:kinsoku w:val="0"/>
        <w:overflowPunct w:val="0"/>
        <w:spacing w:before="10"/>
        <w:ind w:left="216" w:right="398"/>
        <w:jc w:val="both"/>
      </w:pPr>
    </w:p>
    <w:p w:rsidR="00BE00E6" w:rsidRDefault="00BE00E6" w:rsidP="00BE00E6">
      <w:pPr>
        <w:pStyle w:val="BodyText"/>
        <w:kinsoku w:val="0"/>
        <w:overflowPunct w:val="0"/>
        <w:spacing w:before="10"/>
        <w:ind w:left="216" w:right="398"/>
        <w:jc w:val="both"/>
      </w:pPr>
      <w:r>
        <w:t>Note: Supervisor may decide to keep this sheet with him or with the Department office and ask the</w:t>
      </w:r>
      <w:r>
        <w:rPr>
          <w:spacing w:val="1"/>
        </w:rPr>
        <w:t xml:space="preserve"> </w:t>
      </w:r>
      <w:r>
        <w:t>student to sign on each working day before a particular specified time. This sheet should be returned</w:t>
      </w:r>
      <w:r>
        <w:rPr>
          <w:spacing w:val="1"/>
        </w:rPr>
        <w:t xml:space="preserve"> </w:t>
      </w:r>
      <w:r>
        <w:t>to Head</w:t>
      </w:r>
      <w:r>
        <w:rPr>
          <w:spacing w:val="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along with</w:t>
      </w:r>
      <w:r>
        <w:rPr>
          <w:spacing w:val="4"/>
        </w:rPr>
        <w:t xml:space="preserve"> </w:t>
      </w:r>
      <w:r>
        <w:t>the Final</w:t>
      </w:r>
      <w:r>
        <w:rPr>
          <w:spacing w:val="-4"/>
        </w:rPr>
        <w:t xml:space="preserve"> </w:t>
      </w:r>
      <w:r>
        <w:t>Evaluation Form.</w:t>
      </w:r>
    </w:p>
    <w:p w:rsidR="00BE00E6" w:rsidRDefault="00BE00E6" w:rsidP="00BE00E6">
      <w:pPr>
        <w:pStyle w:val="BodyText"/>
        <w:kinsoku w:val="0"/>
        <w:overflowPunct w:val="0"/>
      </w:pPr>
    </w:p>
    <w:p w:rsidR="00BE00E6" w:rsidRDefault="00BE00E6" w:rsidP="00BE00E6">
      <w:pPr>
        <w:pStyle w:val="BodyText"/>
        <w:kinsoku w:val="0"/>
        <w:overflowPunct w:val="0"/>
        <w:spacing w:before="6"/>
        <w:rPr>
          <w:sz w:val="23"/>
          <w:szCs w:val="23"/>
        </w:rPr>
      </w:pPr>
    </w:p>
    <w:p w:rsidR="00BE00E6" w:rsidRDefault="00BE00E6" w:rsidP="00BE00E6">
      <w:pPr>
        <w:pStyle w:val="BodyText"/>
        <w:tabs>
          <w:tab w:val="left" w:pos="6682"/>
        </w:tabs>
        <w:kinsoku w:val="0"/>
        <w:overflowPunct w:val="0"/>
        <w:ind w:left="216"/>
        <w:jc w:val="both"/>
      </w:pPr>
      <w:r>
        <w:t>Date:</w:t>
      </w:r>
      <w:r>
        <w:tab/>
      </w:r>
      <w:r>
        <w:rPr>
          <w:spacing w:val="-1"/>
        </w:rPr>
        <w:t>Signature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Supervisor</w:t>
      </w:r>
    </w:p>
    <w:p w:rsidR="00F5027D" w:rsidRDefault="00F5027D">
      <w:pPr>
        <w:pStyle w:val="BodyText"/>
        <w:tabs>
          <w:tab w:val="left" w:pos="6682"/>
        </w:tabs>
        <w:kinsoku w:val="0"/>
        <w:overflowPunct w:val="0"/>
        <w:ind w:left="216"/>
        <w:jc w:val="both"/>
      </w:pPr>
    </w:p>
    <w:sectPr w:rsidR="00F5027D">
      <w:pgSz w:w="12240" w:h="15840"/>
      <w:pgMar w:top="640" w:right="560" w:bottom="980" w:left="1080" w:header="0" w:footer="78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13E" w:rsidRDefault="00E8213E">
      <w:r>
        <w:separator/>
      </w:r>
    </w:p>
  </w:endnote>
  <w:endnote w:type="continuationSeparator" w:id="0">
    <w:p w:rsidR="00E8213E" w:rsidRDefault="00E82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F59" w:rsidRDefault="00AA4F59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0" allowOverlap="1">
              <wp:simplePos x="0" y="0"/>
              <wp:positionH relativeFrom="page">
                <wp:posOffset>3816985</wp:posOffset>
              </wp:positionH>
              <wp:positionV relativeFrom="page">
                <wp:posOffset>9350375</wp:posOffset>
              </wp:positionV>
              <wp:extent cx="165100" cy="19431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4F59" w:rsidRDefault="00AA4F59">
                          <w:pPr>
                            <w:pStyle w:val="BodyText"/>
                            <w:kinsoku w:val="0"/>
                            <w:overflowPunct w:val="0"/>
                            <w:spacing w:before="10"/>
                            <w:ind w:left="6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0B0EAF">
                            <w:rPr>
                              <w:rFonts w:ascii="Times New Roman" w:hAnsi="Times New Roman" w:cs="Times New Roman"/>
                              <w:noProof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00.55pt;margin-top:736.25pt;width:13pt;height:15.3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" o:allowincell="f" filled="f" stroked="f">
              <v:textbox inset="0,0,0,0">
                <w:txbxContent>
                  <w:p w:rsidR="00AA4F59" w:rsidRDefault="00AA4F59">
                    <w:pPr>
                      <w:pStyle w:val="BodyText"/>
                      <w:kinsoku w:val="0"/>
                      <w:overflowPunct w:val="0"/>
                      <w:spacing w:before="10"/>
                      <w:ind w:left="6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0B0EAF">
                      <w:rPr>
                        <w:rFonts w:ascii="Times New Roman" w:hAnsi="Times New Roman" w:cs="Times New Roman"/>
                        <w:noProof/>
                      </w:rPr>
                      <w:t>3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F59" w:rsidRDefault="00AA4F59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>
              <wp:simplePos x="0" y="0"/>
              <wp:positionH relativeFrom="page">
                <wp:posOffset>3958590</wp:posOffset>
              </wp:positionH>
              <wp:positionV relativeFrom="page">
                <wp:posOffset>9350375</wp:posOffset>
              </wp:positionV>
              <wp:extent cx="241300" cy="19431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4F59" w:rsidRDefault="00AA4F59">
                          <w:pPr>
                            <w:pStyle w:val="BodyText"/>
                            <w:kinsoku w:val="0"/>
                            <w:overflowPunct w:val="0"/>
                            <w:spacing w:before="10"/>
                            <w:ind w:left="6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0B0EAF">
                            <w:rPr>
                              <w:rFonts w:ascii="Times New Roman" w:hAnsi="Times New Roman" w:cs="Times New Roman"/>
                              <w:noProof/>
                            </w:rPr>
                            <w:t>13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11.7pt;margin-top:736.25pt;width:19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" o:allowincell="f" filled="f" stroked="f">
              <v:textbox inset="0,0,0,0">
                <w:txbxContent>
                  <w:p w:rsidR="00AA4F59" w:rsidRDefault="00AA4F59">
                    <w:pPr>
                      <w:pStyle w:val="BodyText"/>
                      <w:kinsoku w:val="0"/>
                      <w:overflowPunct w:val="0"/>
                      <w:spacing w:before="10"/>
                      <w:ind w:left="6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0B0EAF">
                      <w:rPr>
                        <w:rFonts w:ascii="Times New Roman" w:hAnsi="Times New Roman" w:cs="Times New Roman"/>
                        <w:noProof/>
                      </w:rPr>
                      <w:t>13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F59" w:rsidRDefault="00AA4F59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>
              <wp:simplePos x="0" y="0"/>
              <wp:positionH relativeFrom="page">
                <wp:posOffset>3982720</wp:posOffset>
              </wp:positionH>
              <wp:positionV relativeFrom="page">
                <wp:posOffset>9350375</wp:posOffset>
              </wp:positionV>
              <wp:extent cx="177800" cy="194310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4F59" w:rsidRDefault="00AA4F59">
                          <w:pPr>
                            <w:pStyle w:val="BodyText"/>
                            <w:kinsoku w:val="0"/>
                            <w:overflowPunct w:val="0"/>
                            <w:spacing w:before="10"/>
                            <w:ind w:left="2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313.6pt;margin-top:736.25pt;width:14pt;height:15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" o:allowincell="f" filled="f" stroked="f">
              <v:textbox inset="0,0,0,0">
                <w:txbxContent>
                  <w:p w:rsidR="00AA4F59" w:rsidRDefault="00AA4F59">
                    <w:pPr>
                      <w:pStyle w:val="BodyText"/>
                      <w:kinsoku w:val="0"/>
                      <w:overflowPunct w:val="0"/>
                      <w:spacing w:before="10"/>
                      <w:ind w:left="2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F59" w:rsidRDefault="00AA4F59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3863975</wp:posOffset>
              </wp:positionH>
              <wp:positionV relativeFrom="page">
                <wp:posOffset>9418955</wp:posOffset>
              </wp:positionV>
              <wp:extent cx="241300" cy="19431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4F59" w:rsidRDefault="00AA4F59">
                          <w:pPr>
                            <w:pStyle w:val="BodyText"/>
                            <w:kinsoku w:val="0"/>
                            <w:overflowPunct w:val="0"/>
                            <w:spacing w:before="10"/>
                            <w:ind w:left="6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0B0EAF">
                            <w:rPr>
                              <w:rFonts w:ascii="Times New Roman" w:hAnsi="Times New Roman" w:cs="Times New Roman"/>
                              <w:noProof/>
                            </w:rPr>
                            <w:t>13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304.25pt;margin-top:741.65pt;width:19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" o:allowincell="f" filled="f" stroked="f">
              <v:textbox inset="0,0,0,0">
                <w:txbxContent>
                  <w:p w:rsidR="00AA4F59" w:rsidRDefault="00AA4F59">
                    <w:pPr>
                      <w:pStyle w:val="BodyText"/>
                      <w:kinsoku w:val="0"/>
                      <w:overflowPunct w:val="0"/>
                      <w:spacing w:before="10"/>
                      <w:ind w:left="6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0B0EAF">
                      <w:rPr>
                        <w:rFonts w:ascii="Times New Roman" w:hAnsi="Times New Roman" w:cs="Times New Roman"/>
                        <w:noProof/>
                      </w:rPr>
                      <w:t>13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13E" w:rsidRDefault="00E8213E">
      <w:r>
        <w:separator/>
      </w:r>
    </w:p>
  </w:footnote>
  <w:footnote w:type="continuationSeparator" w:id="0">
    <w:p w:rsidR="00E8213E" w:rsidRDefault="00E82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3423" w:hanging="430"/>
      </w:pPr>
      <w:rPr>
        <w:rFonts w:ascii="Symbol" w:hAnsi="Symbol" w:cs="Symbol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4138" w:hanging="430"/>
      </w:pPr>
    </w:lvl>
    <w:lvl w:ilvl="2">
      <w:numFmt w:val="bullet"/>
      <w:lvlText w:val="•"/>
      <w:lvlJc w:val="left"/>
      <w:pPr>
        <w:ind w:left="4856" w:hanging="430"/>
      </w:pPr>
    </w:lvl>
    <w:lvl w:ilvl="3">
      <w:numFmt w:val="bullet"/>
      <w:lvlText w:val="•"/>
      <w:lvlJc w:val="left"/>
      <w:pPr>
        <w:ind w:left="5574" w:hanging="430"/>
      </w:pPr>
    </w:lvl>
    <w:lvl w:ilvl="4">
      <w:numFmt w:val="bullet"/>
      <w:lvlText w:val="•"/>
      <w:lvlJc w:val="left"/>
      <w:pPr>
        <w:ind w:left="6292" w:hanging="430"/>
      </w:pPr>
    </w:lvl>
    <w:lvl w:ilvl="5">
      <w:numFmt w:val="bullet"/>
      <w:lvlText w:val="•"/>
      <w:lvlJc w:val="left"/>
      <w:pPr>
        <w:ind w:left="7010" w:hanging="430"/>
      </w:pPr>
    </w:lvl>
    <w:lvl w:ilvl="6">
      <w:numFmt w:val="bullet"/>
      <w:lvlText w:val="•"/>
      <w:lvlJc w:val="left"/>
      <w:pPr>
        <w:ind w:left="7728" w:hanging="430"/>
      </w:pPr>
    </w:lvl>
    <w:lvl w:ilvl="7">
      <w:numFmt w:val="bullet"/>
      <w:lvlText w:val="•"/>
      <w:lvlJc w:val="left"/>
      <w:pPr>
        <w:ind w:left="8446" w:hanging="430"/>
      </w:pPr>
    </w:lvl>
    <w:lvl w:ilvl="8">
      <w:numFmt w:val="bullet"/>
      <w:lvlText w:val="•"/>
      <w:lvlJc w:val="left"/>
      <w:pPr>
        <w:ind w:left="9164" w:hanging="43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1238" w:hanging="245"/>
      </w:pPr>
      <w:rPr>
        <w:rFonts w:ascii="Calibri" w:hAnsi="Calibri" w:cs="Calibri"/>
        <w:b/>
        <w:bCs/>
        <w:i w:val="0"/>
        <w:iCs w:val="0"/>
        <w:spacing w:val="-2"/>
        <w:w w:val="100"/>
        <w:sz w:val="24"/>
        <w:szCs w:val="24"/>
      </w:rPr>
    </w:lvl>
    <w:lvl w:ilvl="1">
      <w:start w:val="1"/>
      <w:numFmt w:val="lowerLetter"/>
      <w:lvlText w:val="%2)"/>
      <w:lvlJc w:val="left"/>
      <w:pPr>
        <w:ind w:left="979" w:hanging="360"/>
      </w:pPr>
      <w:rPr>
        <w:rFonts w:ascii="Calibri" w:hAnsi="Calibri" w:cs="Calibri"/>
        <w:b w:val="0"/>
        <w:bCs w:val="0"/>
        <w:i w:val="0"/>
        <w:iCs w:val="0"/>
        <w:w w:val="100"/>
        <w:sz w:val="24"/>
        <w:szCs w:val="24"/>
      </w:rPr>
    </w:lvl>
    <w:lvl w:ilvl="2">
      <w:start w:val="1"/>
      <w:numFmt w:val="lowerRoman"/>
      <w:lvlText w:val="%3."/>
      <w:lvlJc w:val="left"/>
      <w:pPr>
        <w:ind w:left="1490" w:hanging="478"/>
      </w:pPr>
      <w:rPr>
        <w:rFonts w:ascii="Calibri" w:hAnsi="Calibri" w:cs="Calibri"/>
        <w:b w:val="0"/>
        <w:bCs w:val="0"/>
        <w:i w:val="0"/>
        <w:iCs w:val="0"/>
        <w:spacing w:val="-3"/>
        <w:w w:val="100"/>
        <w:sz w:val="24"/>
        <w:szCs w:val="24"/>
      </w:rPr>
    </w:lvl>
    <w:lvl w:ilvl="3">
      <w:numFmt w:val="bullet"/>
      <w:lvlText w:val="•"/>
      <w:lvlJc w:val="left"/>
      <w:pPr>
        <w:ind w:left="1500" w:hanging="478"/>
      </w:pPr>
    </w:lvl>
    <w:lvl w:ilvl="4">
      <w:numFmt w:val="bullet"/>
      <w:lvlText w:val="•"/>
      <w:lvlJc w:val="left"/>
      <w:pPr>
        <w:ind w:left="2800" w:hanging="478"/>
      </w:pPr>
    </w:lvl>
    <w:lvl w:ilvl="5">
      <w:numFmt w:val="bullet"/>
      <w:lvlText w:val="•"/>
      <w:lvlJc w:val="left"/>
      <w:pPr>
        <w:ind w:left="4100" w:hanging="478"/>
      </w:pPr>
    </w:lvl>
    <w:lvl w:ilvl="6">
      <w:numFmt w:val="bullet"/>
      <w:lvlText w:val="•"/>
      <w:lvlJc w:val="left"/>
      <w:pPr>
        <w:ind w:left="5400" w:hanging="478"/>
      </w:pPr>
    </w:lvl>
    <w:lvl w:ilvl="7">
      <w:numFmt w:val="bullet"/>
      <w:lvlText w:val="•"/>
      <w:lvlJc w:val="left"/>
      <w:pPr>
        <w:ind w:left="6700" w:hanging="478"/>
      </w:pPr>
    </w:lvl>
    <w:lvl w:ilvl="8">
      <w:numFmt w:val="bullet"/>
      <w:lvlText w:val="•"/>
      <w:lvlJc w:val="left"/>
      <w:pPr>
        <w:ind w:left="8000" w:hanging="478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lowerRoman"/>
      <w:lvlText w:val="%1."/>
      <w:lvlJc w:val="left"/>
      <w:pPr>
        <w:ind w:left="1039" w:hanging="296"/>
      </w:pPr>
      <w:rPr>
        <w:rFonts w:ascii="Calibri" w:hAnsi="Calibri" w:cs="Calibri"/>
        <w:b w:val="0"/>
        <w:bCs w:val="0"/>
        <w:i w:val="0"/>
        <w:iCs w:val="0"/>
        <w:spacing w:val="-3"/>
        <w:w w:val="100"/>
        <w:sz w:val="24"/>
        <w:szCs w:val="24"/>
      </w:rPr>
    </w:lvl>
    <w:lvl w:ilvl="1">
      <w:start w:val="2"/>
      <w:numFmt w:val="lowerLetter"/>
      <w:lvlText w:val="(%2)"/>
      <w:lvlJc w:val="left"/>
      <w:pPr>
        <w:ind w:left="1366" w:hanging="327"/>
      </w:pPr>
      <w:rPr>
        <w:rFonts w:ascii="Calibri" w:hAnsi="Calibri" w:cs="Calibri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numFmt w:val="bullet"/>
      <w:lvlText w:val="•"/>
      <w:lvlJc w:val="left"/>
      <w:pPr>
        <w:ind w:left="2386" w:hanging="327"/>
      </w:pPr>
    </w:lvl>
    <w:lvl w:ilvl="3">
      <w:numFmt w:val="bullet"/>
      <w:lvlText w:val="•"/>
      <w:lvlJc w:val="left"/>
      <w:pPr>
        <w:ind w:left="3413" w:hanging="327"/>
      </w:pPr>
    </w:lvl>
    <w:lvl w:ilvl="4">
      <w:numFmt w:val="bullet"/>
      <w:lvlText w:val="•"/>
      <w:lvlJc w:val="left"/>
      <w:pPr>
        <w:ind w:left="4440" w:hanging="327"/>
      </w:pPr>
    </w:lvl>
    <w:lvl w:ilvl="5">
      <w:numFmt w:val="bullet"/>
      <w:lvlText w:val="•"/>
      <w:lvlJc w:val="left"/>
      <w:pPr>
        <w:ind w:left="5466" w:hanging="327"/>
      </w:pPr>
    </w:lvl>
    <w:lvl w:ilvl="6">
      <w:numFmt w:val="bullet"/>
      <w:lvlText w:val="•"/>
      <w:lvlJc w:val="left"/>
      <w:pPr>
        <w:ind w:left="6493" w:hanging="327"/>
      </w:pPr>
    </w:lvl>
    <w:lvl w:ilvl="7">
      <w:numFmt w:val="bullet"/>
      <w:lvlText w:val="•"/>
      <w:lvlJc w:val="left"/>
      <w:pPr>
        <w:ind w:left="7520" w:hanging="327"/>
      </w:pPr>
    </w:lvl>
    <w:lvl w:ilvl="8">
      <w:numFmt w:val="bullet"/>
      <w:lvlText w:val="•"/>
      <w:lvlJc w:val="left"/>
      <w:pPr>
        <w:ind w:left="8546" w:hanging="327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left="722" w:hanging="363"/>
      </w:pPr>
      <w:rPr>
        <w:rFonts w:ascii="Calibri" w:hAnsi="Calibri" w:cs="Calibri"/>
        <w:b w:val="0"/>
        <w:bCs w:val="0"/>
        <w:i w:val="0"/>
        <w:iCs w:val="0"/>
        <w:spacing w:val="-5"/>
        <w:w w:val="100"/>
        <w:sz w:val="24"/>
        <w:szCs w:val="24"/>
      </w:rPr>
    </w:lvl>
    <w:lvl w:ilvl="1">
      <w:numFmt w:val="bullet"/>
      <w:lvlText w:val="•"/>
      <w:lvlJc w:val="left"/>
      <w:pPr>
        <w:ind w:left="1708" w:hanging="363"/>
      </w:pPr>
    </w:lvl>
    <w:lvl w:ilvl="2">
      <w:numFmt w:val="bullet"/>
      <w:lvlText w:val="•"/>
      <w:lvlJc w:val="left"/>
      <w:pPr>
        <w:ind w:left="2696" w:hanging="363"/>
      </w:pPr>
    </w:lvl>
    <w:lvl w:ilvl="3">
      <w:numFmt w:val="bullet"/>
      <w:lvlText w:val="•"/>
      <w:lvlJc w:val="left"/>
      <w:pPr>
        <w:ind w:left="3684" w:hanging="363"/>
      </w:pPr>
    </w:lvl>
    <w:lvl w:ilvl="4">
      <w:numFmt w:val="bullet"/>
      <w:lvlText w:val="•"/>
      <w:lvlJc w:val="left"/>
      <w:pPr>
        <w:ind w:left="4672" w:hanging="363"/>
      </w:pPr>
    </w:lvl>
    <w:lvl w:ilvl="5">
      <w:numFmt w:val="bullet"/>
      <w:lvlText w:val="•"/>
      <w:lvlJc w:val="left"/>
      <w:pPr>
        <w:ind w:left="5660" w:hanging="363"/>
      </w:pPr>
    </w:lvl>
    <w:lvl w:ilvl="6">
      <w:numFmt w:val="bullet"/>
      <w:lvlText w:val="•"/>
      <w:lvlJc w:val="left"/>
      <w:pPr>
        <w:ind w:left="6648" w:hanging="363"/>
      </w:pPr>
    </w:lvl>
    <w:lvl w:ilvl="7">
      <w:numFmt w:val="bullet"/>
      <w:lvlText w:val="•"/>
      <w:lvlJc w:val="left"/>
      <w:pPr>
        <w:ind w:left="7636" w:hanging="363"/>
      </w:pPr>
    </w:lvl>
    <w:lvl w:ilvl="8">
      <w:numFmt w:val="bullet"/>
      <w:lvlText w:val="•"/>
      <w:lvlJc w:val="left"/>
      <w:pPr>
        <w:ind w:left="8624" w:hanging="363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720" w:hanging="360"/>
      </w:pPr>
    </w:lvl>
    <w:lvl w:ilvl="2">
      <w:numFmt w:val="bullet"/>
      <w:lvlText w:val="•"/>
      <w:lvlJc w:val="left"/>
      <w:pPr>
        <w:ind w:left="1817" w:hanging="360"/>
      </w:pPr>
    </w:lvl>
    <w:lvl w:ilvl="3">
      <w:numFmt w:val="bullet"/>
      <w:lvlText w:val="•"/>
      <w:lvlJc w:val="left"/>
      <w:pPr>
        <w:ind w:left="2915" w:hanging="360"/>
      </w:pPr>
    </w:lvl>
    <w:lvl w:ilvl="4">
      <w:numFmt w:val="bullet"/>
      <w:lvlText w:val="•"/>
      <w:lvlJc w:val="left"/>
      <w:pPr>
        <w:ind w:left="4013" w:hanging="360"/>
      </w:pPr>
    </w:lvl>
    <w:lvl w:ilvl="5">
      <w:numFmt w:val="bullet"/>
      <w:lvlText w:val="•"/>
      <w:lvlJc w:val="left"/>
      <w:pPr>
        <w:ind w:left="5111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306" w:hanging="360"/>
      </w:pPr>
    </w:lvl>
    <w:lvl w:ilvl="8">
      <w:numFmt w:val="bullet"/>
      <w:lvlText w:val="•"/>
      <w:lvlJc w:val="left"/>
      <w:pPr>
        <w:ind w:left="8404" w:hanging="360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upperRoman"/>
      <w:lvlText w:val="%1."/>
      <w:lvlJc w:val="left"/>
      <w:pPr>
        <w:ind w:left="919" w:hanging="704"/>
      </w:pPr>
      <w:rPr>
        <w:rFonts w:ascii="Calibri" w:hAnsi="Calibri" w:cs="Calibri"/>
        <w:b/>
        <w:bCs/>
        <w:i w:val="0"/>
        <w:iCs w:val="0"/>
        <w:spacing w:val="-2"/>
        <w:w w:val="100"/>
        <w:sz w:val="24"/>
        <w:szCs w:val="24"/>
      </w:rPr>
    </w:lvl>
    <w:lvl w:ilvl="1">
      <w:numFmt w:val="bullet"/>
      <w:lvlText w:val="•"/>
      <w:lvlJc w:val="left"/>
      <w:pPr>
        <w:ind w:left="1888" w:hanging="704"/>
      </w:pPr>
    </w:lvl>
    <w:lvl w:ilvl="2">
      <w:numFmt w:val="bullet"/>
      <w:lvlText w:val="•"/>
      <w:lvlJc w:val="left"/>
      <w:pPr>
        <w:ind w:left="2856" w:hanging="704"/>
      </w:pPr>
    </w:lvl>
    <w:lvl w:ilvl="3">
      <w:numFmt w:val="bullet"/>
      <w:lvlText w:val="•"/>
      <w:lvlJc w:val="left"/>
      <w:pPr>
        <w:ind w:left="3824" w:hanging="704"/>
      </w:pPr>
    </w:lvl>
    <w:lvl w:ilvl="4">
      <w:numFmt w:val="bullet"/>
      <w:lvlText w:val="•"/>
      <w:lvlJc w:val="left"/>
      <w:pPr>
        <w:ind w:left="4792" w:hanging="704"/>
      </w:pPr>
    </w:lvl>
    <w:lvl w:ilvl="5">
      <w:numFmt w:val="bullet"/>
      <w:lvlText w:val="•"/>
      <w:lvlJc w:val="left"/>
      <w:pPr>
        <w:ind w:left="5760" w:hanging="704"/>
      </w:pPr>
    </w:lvl>
    <w:lvl w:ilvl="6">
      <w:numFmt w:val="bullet"/>
      <w:lvlText w:val="•"/>
      <w:lvlJc w:val="left"/>
      <w:pPr>
        <w:ind w:left="6728" w:hanging="704"/>
      </w:pPr>
    </w:lvl>
    <w:lvl w:ilvl="7">
      <w:numFmt w:val="bullet"/>
      <w:lvlText w:val="•"/>
      <w:lvlJc w:val="left"/>
      <w:pPr>
        <w:ind w:left="7696" w:hanging="704"/>
      </w:pPr>
    </w:lvl>
    <w:lvl w:ilvl="8">
      <w:numFmt w:val="bullet"/>
      <w:lvlText w:val="•"/>
      <w:lvlJc w:val="left"/>
      <w:pPr>
        <w:ind w:left="8664" w:hanging="704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B3B"/>
    <w:rsid w:val="00067EBF"/>
    <w:rsid w:val="0007734E"/>
    <w:rsid w:val="000B0EAF"/>
    <w:rsid w:val="000F194B"/>
    <w:rsid w:val="001151FA"/>
    <w:rsid w:val="001D2D4C"/>
    <w:rsid w:val="00203091"/>
    <w:rsid w:val="00287FFA"/>
    <w:rsid w:val="003B6F66"/>
    <w:rsid w:val="003E1CD0"/>
    <w:rsid w:val="00453350"/>
    <w:rsid w:val="005100AD"/>
    <w:rsid w:val="00567E6E"/>
    <w:rsid w:val="00593C63"/>
    <w:rsid w:val="005A4393"/>
    <w:rsid w:val="005D16A1"/>
    <w:rsid w:val="006156F2"/>
    <w:rsid w:val="0064741D"/>
    <w:rsid w:val="006958CC"/>
    <w:rsid w:val="006B217E"/>
    <w:rsid w:val="00700FDC"/>
    <w:rsid w:val="007524C7"/>
    <w:rsid w:val="007A555A"/>
    <w:rsid w:val="00807153"/>
    <w:rsid w:val="00827634"/>
    <w:rsid w:val="00843F19"/>
    <w:rsid w:val="008D2B9C"/>
    <w:rsid w:val="00961B9B"/>
    <w:rsid w:val="009B513D"/>
    <w:rsid w:val="009D09B6"/>
    <w:rsid w:val="00A30139"/>
    <w:rsid w:val="00AA4F59"/>
    <w:rsid w:val="00AE4B78"/>
    <w:rsid w:val="00B0390F"/>
    <w:rsid w:val="00B2777B"/>
    <w:rsid w:val="00B52A5F"/>
    <w:rsid w:val="00BE00E6"/>
    <w:rsid w:val="00C546FE"/>
    <w:rsid w:val="00C55C1C"/>
    <w:rsid w:val="00C64BCD"/>
    <w:rsid w:val="00C76B3B"/>
    <w:rsid w:val="00CF0135"/>
    <w:rsid w:val="00D1736E"/>
    <w:rsid w:val="00DF555C"/>
    <w:rsid w:val="00DF6D5A"/>
    <w:rsid w:val="00E20FDF"/>
    <w:rsid w:val="00E22EBD"/>
    <w:rsid w:val="00E23B24"/>
    <w:rsid w:val="00E663AA"/>
    <w:rsid w:val="00E8213E"/>
    <w:rsid w:val="00ED1F0F"/>
    <w:rsid w:val="00EF6E14"/>
    <w:rsid w:val="00F5027D"/>
    <w:rsid w:val="00FD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BEB316"/>
  <w14:defaultImageDpi w14:val="0"/>
  <w15:docId w15:val="{DCB753C9-09A0-42F0-8FA2-EDA7C6EA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7"/>
      <w:ind w:left="3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36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le">
    <w:name w:val="Title"/>
    <w:basedOn w:val="Normal"/>
    <w:next w:val="Normal"/>
    <w:link w:val="TitleChar"/>
    <w:uiPriority w:val="1"/>
    <w:qFormat/>
    <w:pPr>
      <w:ind w:left="807" w:right="1311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19</Pages>
  <Words>3600</Words>
  <Characters>20522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Administrator</dc:creator>
  <cp:keywords/>
  <dc:description/>
  <cp:lastModifiedBy>Jagat</cp:lastModifiedBy>
  <cp:revision>49</cp:revision>
  <dcterms:created xsi:type="dcterms:W3CDTF">2025-12-03T06:02:00Z</dcterms:created>
  <dcterms:modified xsi:type="dcterms:W3CDTF">2025-12-06T06:57:00Z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2016</vt:lpwstr>
  </property>
  <property fmtid="{D5CDD505-2E9C-101B-9397-08002B2CF9AE}" pid="3" name="GrammarlyDocumentId">
    <vt:lpwstr>7ca77be8-aff8-49b7-96f2-5bafe5af2b6f</vt:lpwstr>
  </property>
</Properties>
</file>