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E40E0F">
      <w:pPr>
        <w:pStyle w:val="BodyText"/>
        <w:kinsoku w:val="0"/>
        <w:overflowPunct w:val="0"/>
        <w:spacing w:before="33"/>
        <w:ind w:left="50"/>
        <w:jc w:val="center"/>
        <w:rPr>
          <w:b/>
          <w:bCs/>
          <w:sz w:val="28"/>
          <w:szCs w:val="28"/>
        </w:rPr>
      </w:pPr>
      <w:bookmarkStart w:id="0" w:name="_GoBack"/>
      <w:bookmarkEnd w:id="0"/>
      <w:r>
        <w:rPr>
          <w:b/>
          <w:bCs/>
          <w:spacing w:val="-1"/>
          <w:sz w:val="28"/>
          <w:szCs w:val="28"/>
        </w:rPr>
        <w:t>COURSE</w:t>
      </w:r>
      <w:r>
        <w:rPr>
          <w:b/>
          <w:bCs/>
          <w:spacing w:val="-16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HANDOUT</w:t>
      </w:r>
      <w:r>
        <w:rPr>
          <w:b/>
          <w:bCs/>
          <w:spacing w:val="-15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AND</w:t>
      </w:r>
      <w:r>
        <w:rPr>
          <w:b/>
          <w:bCs/>
          <w:spacing w:val="-9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GUIDELINES</w:t>
      </w:r>
    </w:p>
    <w:p w:rsidR="00000000" w:rsidRDefault="00E40E0F">
      <w:pPr>
        <w:pStyle w:val="BodyText"/>
        <w:kinsoku w:val="0"/>
        <w:overflowPunct w:val="0"/>
        <w:rPr>
          <w:b/>
          <w:bCs/>
          <w:sz w:val="28"/>
          <w:szCs w:val="28"/>
        </w:rPr>
      </w:pPr>
    </w:p>
    <w:p w:rsidR="00000000" w:rsidRDefault="00E40E0F">
      <w:pPr>
        <w:pStyle w:val="BodyText"/>
        <w:kinsoku w:val="0"/>
        <w:overflowPunct w:val="0"/>
        <w:spacing w:before="3"/>
        <w:rPr>
          <w:b/>
          <w:bCs/>
          <w:sz w:val="22"/>
          <w:szCs w:val="22"/>
        </w:rPr>
      </w:pPr>
    </w:p>
    <w:p w:rsidR="00000000" w:rsidRDefault="00E40E0F">
      <w:pPr>
        <w:pStyle w:val="Heading1"/>
        <w:kinsoku w:val="0"/>
        <w:overflowPunct w:val="0"/>
        <w:ind w:left="48"/>
        <w:jc w:val="center"/>
      </w:pPr>
      <w:r>
        <w:t>FOR</w:t>
      </w:r>
    </w:p>
    <w:p w:rsidR="00000000" w:rsidRDefault="00E40E0F">
      <w:pPr>
        <w:pStyle w:val="BodyText"/>
        <w:kinsoku w:val="0"/>
        <w:overflowPunct w:val="0"/>
        <w:rPr>
          <w:b/>
          <w:bCs/>
        </w:rPr>
      </w:pPr>
    </w:p>
    <w:p w:rsidR="00000000" w:rsidRDefault="00E40E0F">
      <w:pPr>
        <w:pStyle w:val="BodyText"/>
        <w:kinsoku w:val="0"/>
        <w:overflowPunct w:val="0"/>
        <w:spacing w:before="1"/>
        <w:rPr>
          <w:b/>
          <w:bCs/>
          <w:sz w:val="23"/>
          <w:szCs w:val="23"/>
        </w:rPr>
      </w:pPr>
    </w:p>
    <w:p w:rsidR="00000000" w:rsidRDefault="00E40E0F">
      <w:pPr>
        <w:pStyle w:val="Title"/>
        <w:kinsoku w:val="0"/>
        <w:overflowPunct w:val="0"/>
      </w:pPr>
      <w:r>
        <w:t>DISSERTATION</w:t>
      </w:r>
      <w:r>
        <w:rPr>
          <w:spacing w:val="-15"/>
        </w:rPr>
        <w:t xml:space="preserve"> </w:t>
      </w:r>
      <w:r>
        <w:t>(BITS</w:t>
      </w:r>
      <w:r>
        <w:rPr>
          <w:spacing w:val="-13"/>
        </w:rPr>
        <w:t xml:space="preserve"> </w:t>
      </w:r>
      <w:r>
        <w:t>G629T/</w:t>
      </w:r>
      <w:r>
        <w:rPr>
          <w:spacing w:val="-18"/>
        </w:rPr>
        <w:t xml:space="preserve"> </w:t>
      </w:r>
      <w:r>
        <w:t>BITS</w:t>
      </w:r>
      <w:r>
        <w:rPr>
          <w:spacing w:val="-9"/>
        </w:rPr>
        <w:t xml:space="preserve"> </w:t>
      </w:r>
      <w:r>
        <w:t>G562T/</w:t>
      </w:r>
      <w:r>
        <w:rPr>
          <w:spacing w:val="-15"/>
        </w:rPr>
        <w:t xml:space="preserve"> </w:t>
      </w:r>
      <w:r>
        <w:t>BITS</w:t>
      </w:r>
      <w:r>
        <w:rPr>
          <w:spacing w:val="-8"/>
        </w:rPr>
        <w:t xml:space="preserve"> </w:t>
      </w:r>
      <w:r>
        <w:t>G563T)</w:t>
      </w:r>
    </w:p>
    <w:p w:rsidR="00000000" w:rsidRDefault="00E40E0F">
      <w:pPr>
        <w:pStyle w:val="BodyText"/>
        <w:kinsoku w:val="0"/>
        <w:overflowPunct w:val="0"/>
        <w:rPr>
          <w:b/>
          <w:bCs/>
          <w:sz w:val="40"/>
          <w:szCs w:val="40"/>
        </w:rPr>
      </w:pPr>
    </w:p>
    <w:p w:rsidR="00000000" w:rsidRDefault="00E40E0F">
      <w:pPr>
        <w:pStyle w:val="BodyText"/>
        <w:kinsoku w:val="0"/>
        <w:overflowPunct w:val="0"/>
        <w:spacing w:before="1"/>
        <w:rPr>
          <w:b/>
          <w:bCs/>
          <w:sz w:val="38"/>
          <w:szCs w:val="38"/>
        </w:rPr>
      </w:pPr>
    </w:p>
    <w:p w:rsidR="00000000" w:rsidRDefault="00E40E0F">
      <w:pPr>
        <w:pStyle w:val="BodyText"/>
        <w:kinsoku w:val="0"/>
        <w:overflowPunct w:val="0"/>
        <w:ind w:left="51"/>
        <w:jc w:val="center"/>
        <w:rPr>
          <w:b/>
          <w:bCs/>
        </w:rPr>
      </w:pPr>
      <w:r>
        <w:rPr>
          <w:b/>
          <w:bCs/>
        </w:rPr>
        <w:t>CONTENTS</w:t>
      </w:r>
    </w:p>
    <w:p w:rsidR="00000000" w:rsidRDefault="00E40E0F">
      <w:pPr>
        <w:pStyle w:val="BodyText"/>
        <w:kinsoku w:val="0"/>
        <w:overflowPunct w:val="0"/>
        <w:rPr>
          <w:b/>
          <w:bCs/>
          <w:sz w:val="20"/>
          <w:szCs w:val="20"/>
        </w:rPr>
      </w:pPr>
    </w:p>
    <w:p w:rsidR="00000000" w:rsidRDefault="00E40E0F">
      <w:pPr>
        <w:pStyle w:val="BodyText"/>
        <w:kinsoku w:val="0"/>
        <w:overflowPunct w:val="0"/>
        <w:rPr>
          <w:b/>
          <w:bCs/>
          <w:sz w:val="13"/>
          <w:szCs w:val="13"/>
        </w:rPr>
      </w:pPr>
    </w:p>
    <w:tbl>
      <w:tblPr>
        <w:tblW w:w="0" w:type="auto"/>
        <w:tblInd w:w="350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8"/>
        <w:gridCol w:w="5766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/>
        </w:trPr>
        <w:tc>
          <w:tcPr>
            <w:tcW w:w="3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000000" w:rsidRDefault="00E40E0F">
            <w:pPr>
              <w:pStyle w:val="TableParagraph"/>
              <w:kinsoku w:val="0"/>
              <w:overflowPunct w:val="0"/>
              <w:ind w:left="50"/>
              <w:rPr>
                <w:rFonts w:ascii="Symbol" w:hAnsi="Symbol" w:cs="Symbol"/>
              </w:rPr>
            </w:pPr>
            <w:r>
              <w:rPr>
                <w:rFonts w:ascii="Symbol" w:hAnsi="Symbol" w:cs="Symbol"/>
              </w:rPr>
              <w:t></w:t>
            </w:r>
          </w:p>
        </w:tc>
        <w:tc>
          <w:tcPr>
            <w:tcW w:w="576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000000" w:rsidRDefault="00E40E0F">
            <w:pPr>
              <w:pStyle w:val="TableParagraph"/>
              <w:kinsoku w:val="0"/>
              <w:overflowPunct w:val="0"/>
              <w:ind w:left="168"/>
            </w:pPr>
            <w:r>
              <w:t>Calendar</w:t>
            </w:r>
            <w:r>
              <w:rPr>
                <w:spacing w:val="-12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Events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/>
        </w:trPr>
        <w:tc>
          <w:tcPr>
            <w:tcW w:w="3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81"/>
              <w:ind w:left="50"/>
              <w:rPr>
                <w:rFonts w:ascii="Symbol" w:hAnsi="Symbol" w:cs="Symbol"/>
              </w:rPr>
            </w:pPr>
            <w:r>
              <w:rPr>
                <w:rFonts w:ascii="Symbol" w:hAnsi="Symbol" w:cs="Symbol"/>
              </w:rPr>
              <w:t></w:t>
            </w:r>
          </w:p>
        </w:tc>
        <w:tc>
          <w:tcPr>
            <w:tcW w:w="576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77"/>
              <w:ind w:left="168"/>
            </w:pPr>
            <w:r>
              <w:t>Course</w:t>
            </w:r>
            <w:r>
              <w:rPr>
                <w:spacing w:val="-14"/>
              </w:rPr>
              <w:t xml:space="preserve"> </w:t>
            </w:r>
            <w:r>
              <w:t>Handouts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/>
        </w:trPr>
        <w:tc>
          <w:tcPr>
            <w:tcW w:w="3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81"/>
              <w:ind w:left="50"/>
              <w:rPr>
                <w:rFonts w:ascii="Symbol" w:hAnsi="Symbol" w:cs="Symbol"/>
              </w:rPr>
            </w:pPr>
            <w:r>
              <w:rPr>
                <w:rFonts w:ascii="Symbol" w:hAnsi="Symbol" w:cs="Symbol"/>
              </w:rPr>
              <w:t></w:t>
            </w:r>
          </w:p>
        </w:tc>
        <w:tc>
          <w:tcPr>
            <w:tcW w:w="576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77"/>
              <w:ind w:left="168"/>
            </w:pPr>
            <w:r>
              <w:t>Check-list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Items</w:t>
            </w:r>
            <w:r>
              <w:rPr>
                <w:spacing w:val="-13"/>
              </w:rPr>
              <w:t xml:space="preserve"> </w:t>
            </w:r>
            <w:r>
              <w:t>for</w:t>
            </w:r>
            <w:r>
              <w:rPr>
                <w:spacing w:val="-9"/>
              </w:rPr>
              <w:t xml:space="preserve"> </w:t>
            </w:r>
            <w:r>
              <w:t>FINAL</w:t>
            </w:r>
            <w:r>
              <w:rPr>
                <w:spacing w:val="-3"/>
              </w:rPr>
              <w:t xml:space="preserve"> </w:t>
            </w:r>
            <w:r>
              <w:t>REPORT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/>
        </w:trPr>
        <w:tc>
          <w:tcPr>
            <w:tcW w:w="3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81"/>
              <w:ind w:left="50"/>
              <w:rPr>
                <w:rFonts w:ascii="Symbol" w:hAnsi="Symbol" w:cs="Symbol"/>
              </w:rPr>
            </w:pPr>
            <w:r>
              <w:rPr>
                <w:rFonts w:ascii="Symbol" w:hAnsi="Symbol" w:cs="Symbol"/>
              </w:rPr>
              <w:t></w:t>
            </w:r>
          </w:p>
        </w:tc>
        <w:tc>
          <w:tcPr>
            <w:tcW w:w="576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79"/>
              <w:ind w:left="168"/>
            </w:pPr>
            <w:r>
              <w:rPr>
                <w:spacing w:val="-1"/>
              </w:rPr>
              <w:t>Formats</w:t>
            </w:r>
            <w:r>
              <w:rPr>
                <w:spacing w:val="-16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-8"/>
              </w:rPr>
              <w:t xml:space="preserve"> </w:t>
            </w:r>
            <w:r>
              <w:rPr>
                <w:spacing w:val="-1"/>
              </w:rPr>
              <w:t>Cover/Title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Page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&amp;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Certificate</w:t>
            </w:r>
            <w:r>
              <w:rPr>
                <w:spacing w:val="-9"/>
              </w:rPr>
              <w:t xml:space="preserve"> </w:t>
            </w:r>
            <w:r>
              <w:t>from</w:t>
            </w:r>
            <w:r>
              <w:rPr>
                <w:spacing w:val="-5"/>
              </w:rPr>
              <w:t xml:space="preserve"> </w:t>
            </w:r>
            <w:r>
              <w:t>Supervisor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/>
        </w:trPr>
        <w:tc>
          <w:tcPr>
            <w:tcW w:w="3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82"/>
              <w:ind w:left="50"/>
              <w:rPr>
                <w:rFonts w:ascii="Symbol" w:hAnsi="Symbol" w:cs="Symbol"/>
              </w:rPr>
            </w:pPr>
            <w:r>
              <w:rPr>
                <w:rFonts w:ascii="Symbol" w:hAnsi="Symbol" w:cs="Symbol"/>
              </w:rPr>
              <w:t></w:t>
            </w:r>
          </w:p>
        </w:tc>
        <w:tc>
          <w:tcPr>
            <w:tcW w:w="576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83"/>
              <w:ind w:left="168"/>
              <w:rPr>
                <w:spacing w:val="-1"/>
              </w:rPr>
            </w:pPr>
            <w:r>
              <w:rPr>
                <w:spacing w:val="-1"/>
              </w:rPr>
              <w:t>Operational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Details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/>
        </w:trPr>
        <w:tc>
          <w:tcPr>
            <w:tcW w:w="3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81"/>
              <w:ind w:left="50"/>
              <w:rPr>
                <w:rFonts w:ascii="Symbol" w:hAnsi="Symbol" w:cs="Symbol"/>
              </w:rPr>
            </w:pPr>
            <w:r>
              <w:rPr>
                <w:rFonts w:ascii="Symbol" w:hAnsi="Symbol" w:cs="Symbol"/>
              </w:rPr>
              <w:t></w:t>
            </w:r>
          </w:p>
        </w:tc>
        <w:tc>
          <w:tcPr>
            <w:tcW w:w="576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77"/>
              <w:ind w:left="168"/>
              <w:rPr>
                <w:spacing w:val="-1"/>
              </w:rPr>
            </w:pPr>
            <w:r>
              <w:rPr>
                <w:spacing w:val="-2"/>
              </w:rPr>
              <w:t>Mid-Semester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Evaluation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Form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"/>
        </w:trPr>
        <w:tc>
          <w:tcPr>
            <w:tcW w:w="3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81"/>
              <w:ind w:left="50"/>
              <w:rPr>
                <w:rFonts w:ascii="Symbol" w:hAnsi="Symbol" w:cs="Symbol"/>
              </w:rPr>
            </w:pPr>
            <w:r>
              <w:rPr>
                <w:rFonts w:ascii="Symbol" w:hAnsi="Symbol" w:cs="Symbol"/>
              </w:rPr>
              <w:t></w:t>
            </w:r>
          </w:p>
        </w:tc>
        <w:tc>
          <w:tcPr>
            <w:tcW w:w="576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79"/>
              <w:ind w:left="168"/>
              <w:rPr>
                <w:spacing w:val="-1"/>
              </w:rPr>
            </w:pPr>
            <w:r>
              <w:rPr>
                <w:spacing w:val="-2"/>
              </w:rPr>
              <w:t>Final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Evaluation</w:t>
            </w:r>
            <w:r>
              <w:t xml:space="preserve"> </w:t>
            </w:r>
            <w:r>
              <w:rPr>
                <w:spacing w:val="-1"/>
              </w:rPr>
              <w:t>Fork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/>
        </w:trPr>
        <w:tc>
          <w:tcPr>
            <w:tcW w:w="3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52" w:line="284" w:lineRule="exact"/>
              <w:ind w:left="50"/>
              <w:rPr>
                <w:rFonts w:ascii="Symbol" w:hAnsi="Symbol" w:cs="Symbol"/>
              </w:rPr>
            </w:pPr>
            <w:r>
              <w:rPr>
                <w:rFonts w:ascii="Symbol" w:hAnsi="Symbol" w:cs="Symbol"/>
              </w:rPr>
              <w:t></w:t>
            </w:r>
          </w:p>
        </w:tc>
        <w:tc>
          <w:tcPr>
            <w:tcW w:w="576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67" w:line="269" w:lineRule="exact"/>
              <w:ind w:left="168"/>
            </w:pPr>
            <w:r>
              <w:t>TS-1</w:t>
            </w:r>
            <w:r>
              <w:rPr>
                <w:spacing w:val="-8"/>
              </w:rPr>
              <w:t xml:space="preserve"> </w:t>
            </w:r>
            <w:r>
              <w:t>Form</w:t>
            </w:r>
          </w:p>
        </w:tc>
      </w:tr>
    </w:tbl>
    <w:p w:rsidR="00000000" w:rsidRDefault="00E40E0F">
      <w:pPr>
        <w:pStyle w:val="BodyText"/>
        <w:kinsoku w:val="0"/>
        <w:overflowPunct w:val="0"/>
        <w:rPr>
          <w:b/>
          <w:bCs/>
          <w:sz w:val="20"/>
          <w:szCs w:val="20"/>
        </w:rPr>
      </w:pPr>
    </w:p>
    <w:p w:rsidR="00000000" w:rsidRDefault="00E40E0F">
      <w:pPr>
        <w:pStyle w:val="BodyText"/>
        <w:kinsoku w:val="0"/>
        <w:overflowPunct w:val="0"/>
        <w:rPr>
          <w:b/>
          <w:bCs/>
          <w:sz w:val="20"/>
          <w:szCs w:val="20"/>
        </w:rPr>
      </w:pPr>
    </w:p>
    <w:p w:rsidR="00000000" w:rsidRDefault="00401980">
      <w:pPr>
        <w:pStyle w:val="BodyText"/>
        <w:kinsoku w:val="0"/>
        <w:overflowPunct w:val="0"/>
        <w:spacing w:before="2"/>
        <w:rPr>
          <w:b/>
          <w:bCs/>
          <w:sz w:val="25"/>
          <w:szCs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0" allowOverlap="1">
                <wp:simplePos x="0" y="0"/>
                <wp:positionH relativeFrom="page">
                  <wp:posOffset>3473450</wp:posOffset>
                </wp:positionH>
                <wp:positionV relativeFrom="paragraph">
                  <wp:posOffset>210820</wp:posOffset>
                </wp:positionV>
                <wp:extent cx="1549400" cy="2159000"/>
                <wp:effectExtent l="0" t="0" r="0" b="0"/>
                <wp:wrapTopAndBottom/>
                <wp:docPr id="2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49400" cy="2159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00000" w:rsidRDefault="00401980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3400" w:lineRule="atLeas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1553845" cy="2161540"/>
                                  <wp:effectExtent l="0" t="0" r="0" b="0"/>
                                  <wp:docPr id="6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53845" cy="21615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000000" w:rsidRDefault="00E40E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273.5pt;margin-top:16.6pt;width:122pt;height:170pt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" o:allowincell="f" filled="f" stroked="f">
                <v:textbox inset="0,0,0,0">
                  <w:txbxContent>
                    <w:p w:rsidR="00000000" w:rsidRDefault="00401980">
                      <w:pPr>
                        <w:widowControl/>
                        <w:autoSpaceDE/>
                        <w:autoSpaceDN/>
                        <w:adjustRightInd/>
                        <w:spacing w:line="3400" w:lineRule="atLeas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>
                            <wp:extent cx="1553845" cy="2161540"/>
                            <wp:effectExtent l="0" t="0" r="0" b="0"/>
                            <wp:docPr id="6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53845" cy="2161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000000" w:rsidRDefault="00E40E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:rsidR="00000000" w:rsidRDefault="00E40E0F">
      <w:pPr>
        <w:pStyle w:val="BodyText"/>
        <w:kinsoku w:val="0"/>
        <w:overflowPunct w:val="0"/>
        <w:spacing w:before="9"/>
        <w:rPr>
          <w:b/>
          <w:bCs/>
          <w:sz w:val="29"/>
          <w:szCs w:val="29"/>
        </w:rPr>
      </w:pPr>
    </w:p>
    <w:p w:rsidR="00000000" w:rsidRDefault="00E40E0F">
      <w:pPr>
        <w:pStyle w:val="BodyText"/>
        <w:kinsoku w:val="0"/>
        <w:overflowPunct w:val="0"/>
        <w:spacing w:before="52"/>
        <w:ind w:left="28"/>
        <w:jc w:val="center"/>
        <w:rPr>
          <w:b/>
          <w:bCs/>
        </w:rPr>
      </w:pPr>
      <w:r>
        <w:rPr>
          <w:b/>
          <w:bCs/>
          <w:spacing w:val="-1"/>
        </w:rPr>
        <w:t>BIRLA</w:t>
      </w:r>
      <w:r>
        <w:rPr>
          <w:b/>
          <w:bCs/>
          <w:spacing w:val="-6"/>
        </w:rPr>
        <w:t xml:space="preserve"> </w:t>
      </w:r>
      <w:r>
        <w:rPr>
          <w:b/>
          <w:bCs/>
          <w:spacing w:val="-1"/>
        </w:rPr>
        <w:t>INSTITUTE</w:t>
      </w:r>
      <w:r>
        <w:rPr>
          <w:b/>
          <w:bCs/>
          <w:spacing w:val="-7"/>
        </w:rPr>
        <w:t xml:space="preserve"> </w:t>
      </w:r>
      <w:r>
        <w:rPr>
          <w:b/>
          <w:bCs/>
          <w:spacing w:val="-1"/>
        </w:rPr>
        <w:t>OF</w:t>
      </w:r>
      <w:r>
        <w:rPr>
          <w:b/>
          <w:bCs/>
          <w:spacing w:val="-16"/>
        </w:rPr>
        <w:t xml:space="preserve"> </w:t>
      </w:r>
      <w:r>
        <w:rPr>
          <w:b/>
          <w:bCs/>
          <w:spacing w:val="-1"/>
        </w:rPr>
        <w:t>TECHNOLOGY</w:t>
      </w:r>
      <w:r>
        <w:rPr>
          <w:b/>
          <w:bCs/>
          <w:spacing w:val="-10"/>
        </w:rPr>
        <w:t xml:space="preserve"> </w:t>
      </w:r>
      <w:r>
        <w:rPr>
          <w:b/>
          <w:bCs/>
        </w:rPr>
        <w:t>AND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SCIENCE</w:t>
      </w:r>
      <w:r>
        <w:rPr>
          <w:b/>
          <w:bCs/>
          <w:spacing w:val="-15"/>
        </w:rPr>
        <w:t xml:space="preserve"> </w:t>
      </w:r>
      <w:r>
        <w:rPr>
          <w:b/>
          <w:bCs/>
        </w:rPr>
        <w:t>PILANI,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PILANI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CAMPUS</w:t>
      </w:r>
    </w:p>
    <w:p w:rsidR="00000000" w:rsidRDefault="00E40E0F">
      <w:pPr>
        <w:pStyle w:val="BodyText"/>
        <w:kinsoku w:val="0"/>
        <w:overflowPunct w:val="0"/>
        <w:spacing w:before="52"/>
        <w:ind w:left="28"/>
        <w:jc w:val="center"/>
        <w:rPr>
          <w:b/>
          <w:bCs/>
        </w:rPr>
        <w:sectPr w:rsidR="00000000">
          <w:footerReference w:type="default" r:id="rId8"/>
          <w:pgSz w:w="12240" w:h="15840"/>
          <w:pgMar w:top="1260" w:right="580" w:bottom="980" w:left="540" w:header="0" w:footer="787" w:gutter="0"/>
          <w:pgNumType w:start="1"/>
          <w:cols w:space="720"/>
          <w:noEndnote/>
        </w:sectPr>
      </w:pPr>
    </w:p>
    <w:p w:rsidR="00000000" w:rsidRDefault="00401980">
      <w:pPr>
        <w:pStyle w:val="BodyText"/>
        <w:kinsoku w:val="0"/>
        <w:overflowPunct w:val="0"/>
        <w:spacing w:before="28"/>
        <w:ind w:left="55"/>
        <w:jc w:val="center"/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3776345</wp:posOffset>
                </wp:positionH>
                <wp:positionV relativeFrom="paragraph">
                  <wp:posOffset>575945</wp:posOffset>
                </wp:positionV>
                <wp:extent cx="228600" cy="190500"/>
                <wp:effectExtent l="0" t="0" r="0" b="0"/>
                <wp:wrapNone/>
                <wp:docPr id="2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00000" w:rsidRDefault="00401980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300" w:lineRule="atLeas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227330" cy="190500"/>
                                  <wp:effectExtent l="0" t="0" r="0" b="0"/>
                                  <wp:docPr id="5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7330" cy="190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000000" w:rsidRDefault="00E40E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7" style="position:absolute;left:0;text-align:left;margin-left:297.35pt;margin-top:45.35pt;width:18pt;height:1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" o:allowincell="f" filled="f" stroked="f">
                <v:textbox inset="0,0,0,0">
                  <w:txbxContent>
                    <w:p w:rsidR="00000000" w:rsidRDefault="00401980">
                      <w:pPr>
                        <w:widowControl/>
                        <w:autoSpaceDE/>
                        <w:autoSpaceDN/>
                        <w:adjustRightInd/>
                        <w:spacing w:line="300" w:lineRule="atLeas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>
                            <wp:extent cx="227330" cy="190500"/>
                            <wp:effectExtent l="0" t="0" r="0" b="0"/>
                            <wp:docPr id="5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7330" cy="190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000000" w:rsidRDefault="00E40E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E40E0F">
        <w:rPr>
          <w:b/>
          <w:bCs/>
        </w:rPr>
        <w:t>CALENDAR</w:t>
      </w:r>
      <w:r w:rsidR="00E40E0F">
        <w:rPr>
          <w:b/>
          <w:bCs/>
          <w:spacing w:val="-13"/>
        </w:rPr>
        <w:t xml:space="preserve"> </w:t>
      </w:r>
      <w:r w:rsidR="00E40E0F">
        <w:rPr>
          <w:b/>
          <w:bCs/>
        </w:rPr>
        <w:t>OF</w:t>
      </w:r>
      <w:r w:rsidR="00E40E0F">
        <w:rPr>
          <w:b/>
          <w:bCs/>
          <w:spacing w:val="-10"/>
        </w:rPr>
        <w:t xml:space="preserve"> </w:t>
      </w:r>
      <w:r w:rsidR="00E40E0F">
        <w:rPr>
          <w:b/>
          <w:bCs/>
        </w:rPr>
        <w:t>EVENTS</w:t>
      </w:r>
    </w:p>
    <w:p w:rsidR="00000000" w:rsidRDefault="00E40E0F">
      <w:pPr>
        <w:pStyle w:val="BodyText"/>
        <w:kinsoku w:val="0"/>
        <w:overflowPunct w:val="0"/>
        <w:spacing w:before="4" w:after="1"/>
        <w:rPr>
          <w:b/>
          <w:bCs/>
          <w:sz w:val="16"/>
          <w:szCs w:val="16"/>
        </w:rPr>
      </w:pPr>
    </w:p>
    <w:tbl>
      <w:tblPr>
        <w:tblW w:w="0" w:type="auto"/>
        <w:tblInd w:w="81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03"/>
        <w:gridCol w:w="1236"/>
        <w:gridCol w:w="3523"/>
        <w:gridCol w:w="1274"/>
        <w:gridCol w:w="2306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/>
        </w:trPr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92" w:lineRule="exact"/>
              <w:ind w:left="127"/>
            </w:pPr>
            <w:r>
              <w:t>I</w:t>
            </w:r>
            <w:r>
              <w:rPr>
                <w:spacing w:val="-8"/>
              </w:rPr>
              <w:t xml:space="preserve"> </w:t>
            </w:r>
            <w:r>
              <w:t>Sem.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92" w:lineRule="exact"/>
              <w:ind w:left="129"/>
            </w:pPr>
            <w:r>
              <w:t>II</w:t>
            </w:r>
            <w:r>
              <w:rPr>
                <w:spacing w:val="-8"/>
              </w:rPr>
              <w:t xml:space="preserve"> </w:t>
            </w:r>
            <w:r>
              <w:t>Sem.</w:t>
            </w:r>
          </w:p>
        </w:tc>
        <w:tc>
          <w:tcPr>
            <w:tcW w:w="3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92" w:lineRule="exact"/>
              <w:ind w:left="127"/>
            </w:pPr>
            <w:r>
              <w:t>Item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92" w:lineRule="exact"/>
              <w:ind w:left="133"/>
            </w:pPr>
            <w:r>
              <w:t>From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92" w:lineRule="exact"/>
              <w:ind w:left="138"/>
            </w:pPr>
            <w:r>
              <w:t>To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/>
        </w:trPr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27"/>
            </w:pPr>
            <w:r>
              <w:t>AUG</w:t>
            </w:r>
            <w:r>
              <w:rPr>
                <w:spacing w:val="-5"/>
              </w:rPr>
              <w:t xml:space="preserve"> </w:t>
            </w:r>
            <w:r>
              <w:t>16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29"/>
            </w:pPr>
            <w:r>
              <w:t>JAN</w:t>
            </w:r>
            <w:r>
              <w:rPr>
                <w:spacing w:val="-3"/>
              </w:rPr>
              <w:t xml:space="preserve"> </w:t>
            </w:r>
            <w:r>
              <w:t>22</w:t>
            </w:r>
          </w:p>
        </w:tc>
        <w:tc>
          <w:tcPr>
            <w:tcW w:w="3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27"/>
            </w:pPr>
            <w:r>
              <w:t>TS-1</w:t>
            </w:r>
            <w:r>
              <w:rPr>
                <w:spacing w:val="-8"/>
              </w:rPr>
              <w:t xml:space="preserve"> </w:t>
            </w:r>
            <w:r>
              <w:t>Form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33"/>
            </w:pPr>
            <w:r>
              <w:t>Student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38"/>
            </w:pPr>
            <w:r>
              <w:t>Head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12"/>
              </w:rPr>
              <w:t xml:space="preserve"> </w:t>
            </w:r>
            <w:r>
              <w:t>Department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/>
        </w:trPr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27"/>
            </w:pPr>
            <w:r>
              <w:t>AUG</w:t>
            </w:r>
            <w:r>
              <w:rPr>
                <w:spacing w:val="-5"/>
              </w:rPr>
              <w:t xml:space="preserve"> </w:t>
            </w:r>
            <w:r>
              <w:t>28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29"/>
            </w:pPr>
            <w:r>
              <w:t>JAN</w:t>
            </w:r>
            <w:r>
              <w:rPr>
                <w:spacing w:val="-3"/>
              </w:rPr>
              <w:t xml:space="preserve"> </w:t>
            </w:r>
            <w:r>
              <w:t>29</w:t>
            </w:r>
          </w:p>
        </w:tc>
        <w:tc>
          <w:tcPr>
            <w:tcW w:w="3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27"/>
            </w:pPr>
            <w:r>
              <w:t>Detailed</w:t>
            </w:r>
            <w:r>
              <w:rPr>
                <w:spacing w:val="-12"/>
              </w:rPr>
              <w:t xml:space="preserve"> </w:t>
            </w:r>
            <w:r>
              <w:t>outline</w:t>
            </w:r>
            <w:r>
              <w:rPr>
                <w:spacing w:val="-12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work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33"/>
            </w:pPr>
            <w:r>
              <w:t>Student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38"/>
            </w:pPr>
            <w:r>
              <w:t>Supervisor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/>
        </w:trPr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92" w:lineRule="exact"/>
              <w:ind w:left="127"/>
            </w:pPr>
            <w:r>
              <w:t>SEP</w:t>
            </w:r>
            <w:r>
              <w:rPr>
                <w:spacing w:val="-6"/>
              </w:rPr>
              <w:t xml:space="preserve"> </w:t>
            </w:r>
            <w:r>
              <w:t>05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92" w:lineRule="exact"/>
              <w:ind w:left="129"/>
            </w:pPr>
            <w:r>
              <w:t>FEB</w:t>
            </w:r>
            <w:r>
              <w:rPr>
                <w:spacing w:val="-8"/>
              </w:rPr>
              <w:t xml:space="preserve"> </w:t>
            </w:r>
            <w:r>
              <w:t>10</w:t>
            </w:r>
          </w:p>
        </w:tc>
        <w:tc>
          <w:tcPr>
            <w:tcW w:w="3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92" w:lineRule="exact"/>
              <w:ind w:left="127"/>
            </w:pPr>
            <w:r>
              <w:t>Viva</w:t>
            </w:r>
            <w:r>
              <w:rPr>
                <w:spacing w:val="-2"/>
              </w:rPr>
              <w:t xml:space="preserve"> </w:t>
            </w:r>
            <w:r>
              <w:t>–I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92" w:lineRule="exact"/>
              <w:ind w:left="133"/>
            </w:pPr>
            <w:r>
              <w:t>Student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92" w:lineRule="exact"/>
              <w:ind w:left="138"/>
            </w:pPr>
            <w:r>
              <w:t>Supervisor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7"/>
        </w:trPr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1"/>
              <w:ind w:left="127"/>
            </w:pPr>
            <w:r>
              <w:t>OCT</w:t>
            </w:r>
            <w:r>
              <w:rPr>
                <w:spacing w:val="-8"/>
              </w:rPr>
              <w:t xml:space="preserve"> </w:t>
            </w:r>
            <w:r>
              <w:t>08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1"/>
              <w:ind w:left="129"/>
            </w:pPr>
            <w:r>
              <w:t>MAR</w:t>
            </w:r>
            <w:r>
              <w:rPr>
                <w:spacing w:val="-7"/>
              </w:rPr>
              <w:t xml:space="preserve"> </w:t>
            </w:r>
            <w:r>
              <w:t>15</w:t>
            </w:r>
          </w:p>
        </w:tc>
        <w:tc>
          <w:tcPr>
            <w:tcW w:w="3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1" w:line="364" w:lineRule="auto"/>
              <w:ind w:left="127" w:right="159"/>
            </w:pPr>
            <w:r>
              <w:rPr>
                <w:spacing w:val="-2"/>
              </w:rPr>
              <w:t>Mid.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Semester</w:t>
            </w:r>
            <w:r>
              <w:rPr>
                <w:spacing w:val="-8"/>
              </w:rPr>
              <w:t xml:space="preserve"> </w:t>
            </w:r>
            <w:r>
              <w:rPr>
                <w:spacing w:val="-1"/>
              </w:rPr>
              <w:t>written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report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-51"/>
              </w:rPr>
              <w:t xml:space="preserve"> </w:t>
            </w:r>
            <w:r>
              <w:t>presentation</w:t>
            </w:r>
          </w:p>
          <w:p w:rsidR="00000000" w:rsidRDefault="00E40E0F">
            <w:pPr>
              <w:pStyle w:val="TableParagraph"/>
              <w:kinsoku w:val="0"/>
              <w:overflowPunct w:val="0"/>
              <w:spacing w:line="360" w:lineRule="auto"/>
              <w:ind w:left="127" w:right="225"/>
            </w:pPr>
            <w:r>
              <w:t>(Turnitin Originality Report" and</w:t>
            </w:r>
            <w:r>
              <w:rPr>
                <w:spacing w:val="-53"/>
              </w:rPr>
              <w:t xml:space="preserve"> </w:t>
            </w:r>
            <w:r>
              <w:t>"Digital Receipt" of the turnitin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report</w:t>
            </w:r>
            <w:r>
              <w:rPr>
                <w:spacing w:val="-7"/>
              </w:rPr>
              <w:t xml:space="preserve"> </w:t>
            </w:r>
            <w:r>
              <w:rPr>
                <w:spacing w:val="-1"/>
              </w:rPr>
              <w:t>included</w:t>
            </w:r>
            <w:r>
              <w:rPr>
                <w:spacing w:val="-8"/>
              </w:rPr>
              <w:t xml:space="preserve"> </w:t>
            </w:r>
            <w:r>
              <w:t>at</w:t>
            </w:r>
            <w:r>
              <w:rPr>
                <w:spacing w:val="-15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end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13"/>
              </w:rPr>
              <w:t xml:space="preserve"> </w:t>
            </w:r>
            <w:r>
              <w:t>the</w:t>
            </w:r>
          </w:p>
          <w:p w:rsidR="00000000" w:rsidRDefault="00E40E0F">
            <w:pPr>
              <w:pStyle w:val="TableParagraph"/>
              <w:kinsoku w:val="0"/>
              <w:overflowPunct w:val="0"/>
              <w:ind w:left="127"/>
            </w:pPr>
            <w:r>
              <w:t>report)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1"/>
              <w:ind w:left="133"/>
            </w:pPr>
            <w:r>
              <w:t>Student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1"/>
              <w:ind w:left="138"/>
            </w:pPr>
            <w:r>
              <w:t>Supervisor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/>
        </w:trPr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27"/>
              <w:rPr>
                <w:b/>
                <w:bCs/>
              </w:rPr>
            </w:pPr>
            <w:r>
              <w:rPr>
                <w:b/>
                <w:bCs/>
              </w:rPr>
              <w:t>OCT</w:t>
            </w:r>
            <w:r>
              <w:rPr>
                <w:b/>
                <w:bCs/>
                <w:spacing w:val="-8"/>
              </w:rPr>
              <w:t xml:space="preserve"> </w:t>
            </w:r>
            <w:r>
              <w:rPr>
                <w:b/>
                <w:bCs/>
              </w:rPr>
              <w:t>08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29"/>
              <w:rPr>
                <w:b/>
                <w:bCs/>
              </w:rPr>
            </w:pPr>
            <w:r>
              <w:rPr>
                <w:b/>
                <w:bCs/>
              </w:rPr>
              <w:t>MAR</w:t>
            </w:r>
            <w:r>
              <w:rPr>
                <w:b/>
                <w:bCs/>
                <w:spacing w:val="-8"/>
              </w:rPr>
              <w:t xml:space="preserve"> </w:t>
            </w:r>
            <w:r>
              <w:rPr>
                <w:b/>
                <w:bCs/>
              </w:rPr>
              <w:t>15</w:t>
            </w:r>
          </w:p>
        </w:tc>
        <w:tc>
          <w:tcPr>
            <w:tcW w:w="3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27"/>
              <w:rPr>
                <w:b/>
                <w:bCs/>
              </w:rPr>
            </w:pPr>
            <w:r>
              <w:rPr>
                <w:b/>
                <w:bCs/>
              </w:rPr>
              <w:t>Mid.</w:t>
            </w:r>
            <w:r>
              <w:rPr>
                <w:b/>
                <w:bCs/>
                <w:spacing w:val="-8"/>
              </w:rPr>
              <w:t xml:space="preserve"> </w:t>
            </w:r>
            <w:r>
              <w:rPr>
                <w:b/>
                <w:bCs/>
              </w:rPr>
              <w:t>Semester</w:t>
            </w:r>
            <w:r>
              <w:rPr>
                <w:b/>
                <w:bCs/>
                <w:spacing w:val="-10"/>
              </w:rPr>
              <w:t xml:space="preserve"> </w:t>
            </w:r>
            <w:r>
              <w:rPr>
                <w:b/>
                <w:bCs/>
              </w:rPr>
              <w:t>Grade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33"/>
              <w:rPr>
                <w:b/>
                <w:bCs/>
              </w:rPr>
            </w:pPr>
            <w:r>
              <w:rPr>
                <w:b/>
                <w:bCs/>
              </w:rPr>
              <w:t>Supervisor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38"/>
              <w:rPr>
                <w:b/>
                <w:bCs/>
              </w:rPr>
            </w:pPr>
            <w:r>
              <w:rPr>
                <w:b/>
                <w:bCs/>
              </w:rPr>
              <w:t>Head</w:t>
            </w:r>
            <w:r>
              <w:rPr>
                <w:b/>
                <w:bCs/>
                <w:spacing w:val="-8"/>
              </w:rPr>
              <w:t xml:space="preserve"> </w:t>
            </w:r>
            <w:r>
              <w:rPr>
                <w:b/>
                <w:bCs/>
              </w:rPr>
              <w:t>of</w:t>
            </w:r>
            <w:r>
              <w:rPr>
                <w:b/>
                <w:bCs/>
                <w:spacing w:val="-10"/>
              </w:rPr>
              <w:t xml:space="preserve"> </w:t>
            </w:r>
            <w:r>
              <w:rPr>
                <w:b/>
                <w:bCs/>
              </w:rPr>
              <w:t>Department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/>
        </w:trPr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92" w:lineRule="exact"/>
              <w:ind w:left="127"/>
            </w:pPr>
            <w:r>
              <w:t>NOV</w:t>
            </w:r>
            <w:r>
              <w:rPr>
                <w:spacing w:val="-7"/>
              </w:rPr>
              <w:t xml:space="preserve"> </w:t>
            </w:r>
            <w:r>
              <w:t>15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92" w:lineRule="exact"/>
              <w:ind w:left="129"/>
            </w:pPr>
            <w:r>
              <w:t>APR</w:t>
            </w:r>
            <w:r>
              <w:rPr>
                <w:spacing w:val="-5"/>
              </w:rPr>
              <w:t xml:space="preserve"> </w:t>
            </w:r>
            <w:r>
              <w:t>15</w:t>
            </w:r>
          </w:p>
        </w:tc>
        <w:tc>
          <w:tcPr>
            <w:tcW w:w="3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92" w:lineRule="exact"/>
              <w:ind w:left="127"/>
            </w:pPr>
            <w:r>
              <w:t>Viva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II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92" w:lineRule="exact"/>
              <w:ind w:left="133"/>
            </w:pPr>
            <w:r>
              <w:t>Student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92" w:lineRule="exact"/>
              <w:ind w:left="138"/>
            </w:pPr>
            <w:r>
              <w:t>Supervisor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/>
        </w:trPr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92" w:lineRule="exact"/>
              <w:ind w:left="127"/>
            </w:pPr>
            <w:r>
              <w:t>NOV</w:t>
            </w:r>
            <w:r>
              <w:rPr>
                <w:spacing w:val="-7"/>
              </w:rPr>
              <w:t xml:space="preserve"> </w:t>
            </w:r>
            <w:r>
              <w:t>28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92" w:lineRule="exact"/>
              <w:ind w:left="129"/>
            </w:pPr>
            <w:r>
              <w:t>APR</w:t>
            </w:r>
            <w:r>
              <w:rPr>
                <w:spacing w:val="-5"/>
              </w:rPr>
              <w:t xml:space="preserve"> </w:t>
            </w:r>
            <w:r>
              <w:t>30</w:t>
            </w:r>
          </w:p>
        </w:tc>
        <w:tc>
          <w:tcPr>
            <w:tcW w:w="3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92" w:lineRule="exact"/>
              <w:ind w:left="127"/>
            </w:pPr>
            <w:r>
              <w:rPr>
                <w:spacing w:val="-1"/>
              </w:rPr>
              <w:t>Dissertation</w:t>
            </w:r>
            <w:r>
              <w:rPr>
                <w:spacing w:val="-10"/>
              </w:rPr>
              <w:t xml:space="preserve"> </w:t>
            </w:r>
            <w:r>
              <w:t>abstract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92" w:lineRule="exact"/>
              <w:ind w:left="133"/>
            </w:pPr>
            <w:r>
              <w:t>Student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92" w:lineRule="exact"/>
              <w:ind w:left="138"/>
            </w:pPr>
            <w:r>
              <w:t>Supervisor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3"/>
        </w:trPr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27"/>
            </w:pPr>
            <w:r>
              <w:t>NOV</w:t>
            </w:r>
            <w:r>
              <w:rPr>
                <w:spacing w:val="-7"/>
              </w:rPr>
              <w:t xml:space="preserve"> </w:t>
            </w:r>
            <w:r>
              <w:t>28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29"/>
            </w:pPr>
            <w:r>
              <w:t>APR</w:t>
            </w:r>
            <w:r>
              <w:rPr>
                <w:spacing w:val="-5"/>
              </w:rPr>
              <w:t xml:space="preserve"> </w:t>
            </w:r>
            <w:r>
              <w:t>30</w:t>
            </w:r>
          </w:p>
        </w:tc>
        <w:tc>
          <w:tcPr>
            <w:tcW w:w="3523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 w:line="345" w:lineRule="auto"/>
              <w:ind w:left="127" w:right="1059"/>
            </w:pPr>
            <w:r>
              <w:rPr>
                <w:spacing w:val="-1"/>
              </w:rPr>
              <w:t>Final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dissertation</w:t>
            </w:r>
            <w:r>
              <w:rPr>
                <w:spacing w:val="-3"/>
              </w:rPr>
              <w:t xml:space="preserve"> </w:t>
            </w:r>
            <w:r>
              <w:rPr>
                <w:spacing w:val="-1"/>
              </w:rPr>
              <w:t>report</w:t>
            </w:r>
            <w:r>
              <w:rPr>
                <w:spacing w:val="-51"/>
              </w:rPr>
              <w:t xml:space="preserve"> </w:t>
            </w:r>
            <w:r>
              <w:t>submission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33"/>
            </w:pPr>
            <w:r>
              <w:t>Student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38"/>
            </w:pPr>
            <w:r>
              <w:t>Supervisor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/>
        </w:trPr>
        <w:tc>
          <w:tcPr>
            <w:tcW w:w="1303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6"/>
              <w:ind w:left="127"/>
            </w:pPr>
            <w:r>
              <w:t>Dec 1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8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6"/>
              <w:ind w:left="129"/>
            </w:pPr>
            <w:r>
              <w:t>May</w:t>
            </w:r>
            <w:r>
              <w:rPr>
                <w:spacing w:val="-3"/>
              </w:rPr>
              <w:t xml:space="preserve"> </w:t>
            </w:r>
            <w:r>
              <w:t>3-8</w:t>
            </w:r>
          </w:p>
        </w:tc>
        <w:tc>
          <w:tcPr>
            <w:tcW w:w="3523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6"/>
              <w:ind w:left="127"/>
            </w:pPr>
            <w:r>
              <w:t>Final</w:t>
            </w:r>
            <w:r>
              <w:rPr>
                <w:spacing w:val="-9"/>
              </w:rPr>
              <w:t xml:space="preserve"> </w:t>
            </w:r>
            <w:r>
              <w:t>Viva</w:t>
            </w:r>
          </w:p>
        </w:tc>
        <w:tc>
          <w:tcPr>
            <w:tcW w:w="1274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6"/>
              <w:ind w:left="133"/>
            </w:pPr>
            <w:r>
              <w:t>Student</w:t>
            </w:r>
          </w:p>
        </w:tc>
        <w:tc>
          <w:tcPr>
            <w:tcW w:w="2306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6"/>
              <w:ind w:left="138"/>
            </w:pPr>
            <w:r>
              <w:t>Examiner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1"/>
        </w:trPr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1"/>
              <w:ind w:left="127"/>
              <w:rPr>
                <w:b/>
                <w:bCs/>
              </w:rPr>
            </w:pPr>
            <w:r>
              <w:rPr>
                <w:b/>
                <w:bCs/>
              </w:rPr>
              <w:t>Dec 1</w:t>
            </w:r>
            <w:r>
              <w:rPr>
                <w:b/>
                <w:bCs/>
                <w:spacing w:val="-1"/>
              </w:rPr>
              <w:t xml:space="preserve"> </w:t>
            </w:r>
            <w:r>
              <w:rPr>
                <w:b/>
                <w:bCs/>
              </w:rPr>
              <w:t>-</w:t>
            </w:r>
            <w:r>
              <w:rPr>
                <w:b/>
                <w:bCs/>
                <w:spacing w:val="-4"/>
              </w:rPr>
              <w:t xml:space="preserve"> </w:t>
            </w:r>
            <w:r>
              <w:rPr>
                <w:b/>
                <w:bCs/>
              </w:rPr>
              <w:t>8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1"/>
              <w:ind w:left="129"/>
              <w:rPr>
                <w:b/>
                <w:bCs/>
              </w:rPr>
            </w:pPr>
            <w:r>
              <w:rPr>
                <w:b/>
                <w:bCs/>
              </w:rPr>
              <w:t>May</w:t>
            </w:r>
            <w:r>
              <w:rPr>
                <w:b/>
                <w:bCs/>
                <w:spacing w:val="-9"/>
              </w:rPr>
              <w:t xml:space="preserve"> </w:t>
            </w:r>
            <w:r>
              <w:rPr>
                <w:b/>
                <w:bCs/>
              </w:rPr>
              <w:t>3-8</w:t>
            </w:r>
          </w:p>
        </w:tc>
        <w:tc>
          <w:tcPr>
            <w:tcW w:w="3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1" w:line="360" w:lineRule="auto"/>
              <w:ind w:left="127" w:right="320"/>
              <w:rPr>
                <w:b/>
                <w:bCs/>
              </w:rPr>
            </w:pPr>
            <w:r>
              <w:rPr>
                <w:b/>
                <w:bCs/>
                <w:spacing w:val="-1"/>
              </w:rPr>
              <w:t>Final</w:t>
            </w:r>
            <w:r>
              <w:rPr>
                <w:b/>
                <w:bCs/>
                <w:spacing w:val="-15"/>
              </w:rPr>
              <w:t xml:space="preserve"> </w:t>
            </w:r>
            <w:r>
              <w:rPr>
                <w:b/>
                <w:bCs/>
                <w:spacing w:val="-1"/>
              </w:rPr>
              <w:t>Thesis</w:t>
            </w:r>
            <w:r>
              <w:rPr>
                <w:b/>
                <w:bCs/>
                <w:spacing w:val="-12"/>
              </w:rPr>
              <w:t xml:space="preserve"> </w:t>
            </w:r>
            <w:r>
              <w:rPr>
                <w:b/>
                <w:bCs/>
                <w:spacing w:val="-1"/>
              </w:rPr>
              <w:t>Report</w:t>
            </w:r>
            <w:r>
              <w:rPr>
                <w:b/>
                <w:bCs/>
                <w:spacing w:val="-7"/>
              </w:rPr>
              <w:t xml:space="preserve"> </w:t>
            </w:r>
            <w:r>
              <w:rPr>
                <w:b/>
                <w:bCs/>
                <w:spacing w:val="-1"/>
              </w:rPr>
              <w:t>as</w:t>
            </w:r>
            <w:r>
              <w:rPr>
                <w:b/>
                <w:bCs/>
                <w:spacing w:val="-6"/>
              </w:rPr>
              <w:t xml:space="preserve"> </w:t>
            </w:r>
            <w:r>
              <w:rPr>
                <w:b/>
                <w:bCs/>
                <w:spacing w:val="-1"/>
              </w:rPr>
              <w:t>soft</w:t>
            </w:r>
            <w:r>
              <w:rPr>
                <w:b/>
                <w:bCs/>
                <w:spacing w:val="-5"/>
              </w:rPr>
              <w:t xml:space="preserve"> </w:t>
            </w:r>
            <w:r>
              <w:rPr>
                <w:b/>
                <w:bCs/>
                <w:spacing w:val="-1"/>
              </w:rPr>
              <w:t>copy</w:t>
            </w:r>
            <w:r>
              <w:rPr>
                <w:b/>
                <w:bCs/>
                <w:spacing w:val="-51"/>
              </w:rPr>
              <w:t xml:space="preserve"> </w:t>
            </w:r>
            <w:r>
              <w:rPr>
                <w:b/>
                <w:bCs/>
              </w:rPr>
              <w:t>in CD and one hard copy, Final</w:t>
            </w:r>
            <w:r>
              <w:rPr>
                <w:b/>
                <w:bCs/>
                <w:spacing w:val="-52"/>
              </w:rPr>
              <w:t xml:space="preserve"> </w:t>
            </w:r>
            <w:r>
              <w:rPr>
                <w:b/>
                <w:bCs/>
              </w:rPr>
              <w:t>Evaluation Form (Turnitin</w:t>
            </w:r>
            <w:r>
              <w:rPr>
                <w:b/>
                <w:bCs/>
                <w:spacing w:val="1"/>
              </w:rPr>
              <w:t xml:space="preserve"> </w:t>
            </w:r>
            <w:r>
              <w:rPr>
                <w:b/>
                <w:bCs/>
                <w:spacing w:val="-2"/>
              </w:rPr>
              <w:t>Originality</w:t>
            </w:r>
            <w:r>
              <w:rPr>
                <w:b/>
                <w:bCs/>
                <w:spacing w:val="-11"/>
              </w:rPr>
              <w:t xml:space="preserve"> </w:t>
            </w:r>
            <w:r>
              <w:rPr>
                <w:b/>
                <w:bCs/>
                <w:spacing w:val="-2"/>
              </w:rPr>
              <w:t>Report"</w:t>
            </w:r>
            <w:r>
              <w:rPr>
                <w:b/>
                <w:bCs/>
                <w:spacing w:val="-10"/>
              </w:rPr>
              <w:t xml:space="preserve"> </w:t>
            </w:r>
            <w:r>
              <w:rPr>
                <w:b/>
                <w:bCs/>
                <w:spacing w:val="-1"/>
              </w:rPr>
              <w:t>and</w:t>
            </w:r>
            <w:r>
              <w:rPr>
                <w:b/>
                <w:bCs/>
                <w:spacing w:val="-11"/>
              </w:rPr>
              <w:t xml:space="preserve"> </w:t>
            </w:r>
            <w:r>
              <w:rPr>
                <w:b/>
                <w:bCs/>
                <w:spacing w:val="-1"/>
              </w:rPr>
              <w:t>"Digital</w:t>
            </w:r>
            <w:r>
              <w:rPr>
                <w:b/>
                <w:bCs/>
                <w:spacing w:val="-51"/>
              </w:rPr>
              <w:t xml:space="preserve"> </w:t>
            </w:r>
            <w:r>
              <w:rPr>
                <w:b/>
                <w:bCs/>
              </w:rPr>
              <w:t>Receipt" of the turnitin report</w:t>
            </w:r>
            <w:r>
              <w:rPr>
                <w:b/>
                <w:bCs/>
                <w:spacing w:val="1"/>
              </w:rPr>
              <w:t xml:space="preserve"> </w:t>
            </w:r>
            <w:r>
              <w:rPr>
                <w:b/>
                <w:bCs/>
              </w:rPr>
              <w:t>included</w:t>
            </w:r>
            <w:r>
              <w:rPr>
                <w:b/>
                <w:bCs/>
                <w:spacing w:val="-2"/>
              </w:rPr>
              <w:t xml:space="preserve"> </w:t>
            </w:r>
            <w:r>
              <w:rPr>
                <w:b/>
                <w:bCs/>
              </w:rPr>
              <w:t>at</w:t>
            </w:r>
            <w:r>
              <w:rPr>
                <w:b/>
                <w:bCs/>
                <w:spacing w:val="-8"/>
              </w:rPr>
              <w:t xml:space="preserve"> </w:t>
            </w:r>
            <w:r>
              <w:rPr>
                <w:b/>
                <w:bCs/>
              </w:rPr>
              <w:t>the</w:t>
            </w:r>
            <w:r>
              <w:rPr>
                <w:b/>
                <w:bCs/>
                <w:spacing w:val="-6"/>
              </w:rPr>
              <w:t xml:space="preserve"> </w:t>
            </w:r>
            <w:r>
              <w:rPr>
                <w:b/>
                <w:bCs/>
              </w:rPr>
              <w:t>end</w:t>
            </w:r>
            <w:r>
              <w:rPr>
                <w:b/>
                <w:bCs/>
                <w:spacing w:val="-5"/>
              </w:rPr>
              <w:t xml:space="preserve"> </w:t>
            </w:r>
            <w:r>
              <w:rPr>
                <w:b/>
                <w:bCs/>
              </w:rPr>
              <w:t>of</w:t>
            </w:r>
            <w:r>
              <w:rPr>
                <w:b/>
                <w:bCs/>
                <w:spacing w:val="-4"/>
              </w:rPr>
              <w:t xml:space="preserve"> </w:t>
            </w:r>
            <w:r>
              <w:rPr>
                <w:b/>
                <w:bCs/>
              </w:rPr>
              <w:t>the</w:t>
            </w:r>
            <w:r>
              <w:rPr>
                <w:b/>
                <w:bCs/>
                <w:spacing w:val="-10"/>
              </w:rPr>
              <w:t xml:space="preserve"> </w:t>
            </w:r>
            <w:r>
              <w:rPr>
                <w:b/>
                <w:bCs/>
              </w:rPr>
              <w:t>final</w:t>
            </w:r>
          </w:p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27"/>
              <w:rPr>
                <w:b/>
                <w:bCs/>
              </w:rPr>
            </w:pPr>
            <w:r>
              <w:rPr>
                <w:b/>
                <w:bCs/>
              </w:rPr>
              <w:t>report)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1"/>
              <w:ind w:left="133"/>
              <w:rPr>
                <w:b/>
                <w:bCs/>
              </w:rPr>
            </w:pPr>
            <w:r>
              <w:rPr>
                <w:b/>
                <w:bCs/>
              </w:rPr>
              <w:t>Supervisor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1"/>
              <w:ind w:left="138"/>
              <w:rPr>
                <w:b/>
                <w:bCs/>
              </w:rPr>
            </w:pPr>
            <w:r>
              <w:rPr>
                <w:b/>
                <w:bCs/>
              </w:rPr>
              <w:t>Head</w:t>
            </w:r>
            <w:r>
              <w:rPr>
                <w:b/>
                <w:bCs/>
                <w:spacing w:val="-8"/>
              </w:rPr>
              <w:t xml:space="preserve"> </w:t>
            </w:r>
            <w:r>
              <w:rPr>
                <w:b/>
                <w:bCs/>
              </w:rPr>
              <w:t>of</w:t>
            </w:r>
            <w:r>
              <w:rPr>
                <w:b/>
                <w:bCs/>
                <w:spacing w:val="-10"/>
              </w:rPr>
              <w:t xml:space="preserve"> </w:t>
            </w:r>
            <w:r>
              <w:rPr>
                <w:b/>
                <w:bCs/>
              </w:rPr>
              <w:t>Department</w:t>
            </w:r>
          </w:p>
        </w:tc>
      </w:tr>
    </w:tbl>
    <w:p w:rsidR="00000000" w:rsidRDefault="00E40E0F">
      <w:pPr>
        <w:pStyle w:val="BodyText"/>
        <w:kinsoku w:val="0"/>
        <w:overflowPunct w:val="0"/>
        <w:spacing w:before="10"/>
        <w:ind w:left="900"/>
      </w:pPr>
      <w:r>
        <w:t>Note:</w:t>
      </w:r>
    </w:p>
    <w:p w:rsidR="00000000" w:rsidRDefault="00E40E0F">
      <w:pPr>
        <w:pStyle w:val="ListParagraph"/>
        <w:numPr>
          <w:ilvl w:val="0"/>
          <w:numId w:val="6"/>
        </w:numPr>
        <w:tabs>
          <w:tab w:val="left" w:pos="1316"/>
        </w:tabs>
        <w:kinsoku w:val="0"/>
        <w:overflowPunct w:val="0"/>
        <w:spacing w:before="2" w:line="360" w:lineRule="auto"/>
        <w:ind w:right="837" w:hanging="360"/>
        <w:jc w:val="both"/>
      </w:pPr>
      <w:r>
        <w:rPr>
          <w:rFonts w:ascii="Times New Roman" w:hAnsi="Times New Roman" w:cs="Times New Roman"/>
        </w:rPr>
        <w:tab/>
      </w:r>
      <w:r>
        <w:t>If any of the above date happens to be a Sunday or a holiday, the immediate next date will</w:t>
      </w:r>
      <w:r>
        <w:rPr>
          <w:spacing w:val="1"/>
        </w:rPr>
        <w:t xml:space="preserve"> </w:t>
      </w:r>
      <w:r>
        <w:t>be the calendar date. FINAL DISSERTATION REPORT should invariably be submitted on or</w:t>
      </w:r>
      <w:r>
        <w:rPr>
          <w:spacing w:val="1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2"/>
        </w:rPr>
        <w:t xml:space="preserve"> </w:t>
      </w:r>
      <w:r>
        <w:t>mentioned date.</w:t>
      </w:r>
    </w:p>
    <w:p w:rsidR="00000000" w:rsidRDefault="00E40E0F">
      <w:pPr>
        <w:pStyle w:val="ListParagraph"/>
        <w:numPr>
          <w:ilvl w:val="0"/>
          <w:numId w:val="6"/>
        </w:numPr>
        <w:tabs>
          <w:tab w:val="left" w:pos="1261"/>
        </w:tabs>
        <w:kinsoku w:val="0"/>
        <w:overflowPunct w:val="0"/>
        <w:spacing w:before="2" w:line="362" w:lineRule="auto"/>
        <w:ind w:right="853" w:hanging="360"/>
        <w:jc w:val="both"/>
      </w:pPr>
      <w:r>
        <w:t>The final viva-voce examination is to be held o</w:t>
      </w:r>
      <w:r>
        <w:t>n the date announced by Departmental</w:t>
      </w:r>
      <w:r>
        <w:rPr>
          <w:spacing w:val="1"/>
        </w:rPr>
        <w:t xml:space="preserve"> </w:t>
      </w:r>
      <w:r>
        <w:t>Research Committee</w:t>
      </w:r>
      <w:r>
        <w:rPr>
          <w:spacing w:val="10"/>
        </w:rPr>
        <w:t xml:space="preserve"> </w:t>
      </w:r>
      <w:r>
        <w:t>(DRC).</w:t>
      </w:r>
    </w:p>
    <w:p w:rsidR="00000000" w:rsidRDefault="00E40E0F">
      <w:pPr>
        <w:pStyle w:val="ListParagraph"/>
        <w:numPr>
          <w:ilvl w:val="0"/>
          <w:numId w:val="6"/>
        </w:numPr>
        <w:tabs>
          <w:tab w:val="left" w:pos="1261"/>
        </w:tabs>
        <w:kinsoku w:val="0"/>
        <w:overflowPunct w:val="0"/>
        <w:spacing w:before="2" w:line="362" w:lineRule="auto"/>
        <w:ind w:right="853" w:hanging="360"/>
        <w:jc w:val="both"/>
        <w:sectPr w:rsidR="00000000">
          <w:pgSz w:w="12240" w:h="15840"/>
          <w:pgMar w:top="1200" w:right="580" w:bottom="980" w:left="540" w:header="0" w:footer="787" w:gutter="0"/>
          <w:cols w:space="720"/>
          <w:noEndnote/>
        </w:sectPr>
      </w:pPr>
    </w:p>
    <w:p w:rsidR="00000000" w:rsidRDefault="00E40E0F">
      <w:pPr>
        <w:pStyle w:val="BodyText"/>
        <w:kinsoku w:val="0"/>
        <w:overflowPunct w:val="0"/>
        <w:spacing w:before="26" w:line="367" w:lineRule="auto"/>
        <w:ind w:left="4294" w:right="965" w:hanging="2341"/>
        <w:rPr>
          <w:b/>
          <w:bCs/>
        </w:rPr>
      </w:pPr>
      <w:r>
        <w:rPr>
          <w:b/>
          <w:bCs/>
          <w:spacing w:val="-1"/>
        </w:rPr>
        <w:lastRenderedPageBreak/>
        <w:t>BIRLA</w:t>
      </w:r>
      <w:r>
        <w:rPr>
          <w:b/>
          <w:bCs/>
          <w:spacing w:val="-8"/>
        </w:rPr>
        <w:t xml:space="preserve"> </w:t>
      </w:r>
      <w:r>
        <w:rPr>
          <w:b/>
          <w:bCs/>
          <w:spacing w:val="-1"/>
        </w:rPr>
        <w:t>INSTITUTE</w:t>
      </w:r>
      <w:r>
        <w:rPr>
          <w:b/>
          <w:bCs/>
          <w:spacing w:val="-7"/>
        </w:rPr>
        <w:t xml:space="preserve"> </w:t>
      </w:r>
      <w:r>
        <w:rPr>
          <w:b/>
          <w:bCs/>
          <w:spacing w:val="-1"/>
        </w:rPr>
        <w:t>OF</w:t>
      </w:r>
      <w:r>
        <w:rPr>
          <w:b/>
          <w:bCs/>
          <w:spacing w:val="-16"/>
        </w:rPr>
        <w:t xml:space="preserve"> </w:t>
      </w:r>
      <w:r>
        <w:rPr>
          <w:b/>
          <w:bCs/>
          <w:spacing w:val="-1"/>
        </w:rPr>
        <w:t>TECHNOLOGY</w:t>
      </w:r>
      <w:r>
        <w:rPr>
          <w:b/>
          <w:bCs/>
          <w:spacing w:val="-10"/>
        </w:rPr>
        <w:t xml:space="preserve"> </w:t>
      </w:r>
      <w:r>
        <w:rPr>
          <w:b/>
          <w:bCs/>
          <w:spacing w:val="-1"/>
        </w:rPr>
        <w:t>AND</w:t>
      </w:r>
      <w:r>
        <w:rPr>
          <w:b/>
          <w:bCs/>
          <w:spacing w:val="-6"/>
        </w:rPr>
        <w:t xml:space="preserve"> </w:t>
      </w:r>
      <w:r>
        <w:rPr>
          <w:b/>
          <w:bCs/>
          <w:spacing w:val="-1"/>
        </w:rPr>
        <w:t>SCIENCE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-1"/>
        </w:rPr>
        <w:t>PILANI,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PILANI</w:t>
      </w:r>
      <w:r>
        <w:rPr>
          <w:b/>
          <w:bCs/>
          <w:spacing w:val="-2"/>
        </w:rPr>
        <w:t xml:space="preserve"> </w:t>
      </w:r>
      <w:r>
        <w:rPr>
          <w:b/>
          <w:bCs/>
          <w:spacing w:val="-1"/>
        </w:rPr>
        <w:t>CAMPUS</w:t>
      </w:r>
      <w:r>
        <w:rPr>
          <w:b/>
          <w:bCs/>
          <w:spacing w:val="-51"/>
        </w:rPr>
        <w:t xml:space="preserve"> </w:t>
      </w:r>
      <w:r>
        <w:rPr>
          <w:b/>
          <w:bCs/>
        </w:rPr>
        <w:t>FIRST/SECOND SEMESTER</w:t>
      </w:r>
    </w:p>
    <w:p w:rsidR="00000000" w:rsidRDefault="00E40E0F">
      <w:pPr>
        <w:pStyle w:val="BodyText"/>
        <w:kinsoku w:val="0"/>
        <w:overflowPunct w:val="0"/>
        <w:spacing w:line="280" w:lineRule="exact"/>
        <w:ind w:left="3517"/>
        <w:rPr>
          <w:b/>
          <w:bCs/>
        </w:rPr>
      </w:pPr>
      <w:r>
        <w:rPr>
          <w:b/>
          <w:bCs/>
          <w:spacing w:val="-1"/>
        </w:rPr>
        <w:t>COURSE</w:t>
      </w:r>
      <w:r>
        <w:rPr>
          <w:b/>
          <w:bCs/>
          <w:spacing w:val="-11"/>
        </w:rPr>
        <w:t xml:space="preserve"> </w:t>
      </w:r>
      <w:r>
        <w:rPr>
          <w:b/>
          <w:bCs/>
          <w:spacing w:val="-1"/>
        </w:rPr>
        <w:t>HANDOUT:</w:t>
      </w:r>
      <w:r>
        <w:rPr>
          <w:b/>
          <w:bCs/>
          <w:spacing w:val="-5"/>
        </w:rPr>
        <w:t xml:space="preserve"> </w:t>
      </w:r>
      <w:r>
        <w:rPr>
          <w:b/>
          <w:bCs/>
          <w:spacing w:val="-1"/>
        </w:rPr>
        <w:t>BITS</w:t>
      </w:r>
      <w:r>
        <w:rPr>
          <w:b/>
          <w:bCs/>
          <w:spacing w:val="-14"/>
        </w:rPr>
        <w:t xml:space="preserve"> </w:t>
      </w:r>
      <w:r>
        <w:rPr>
          <w:b/>
          <w:bCs/>
        </w:rPr>
        <w:t>G629T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DISSERTATION</w:t>
      </w:r>
    </w:p>
    <w:p w:rsidR="00000000" w:rsidRDefault="00E40E0F">
      <w:pPr>
        <w:pStyle w:val="BodyText"/>
        <w:kinsoku w:val="0"/>
        <w:overflowPunct w:val="0"/>
        <w:spacing w:before="3"/>
        <w:rPr>
          <w:b/>
          <w:bCs/>
          <w:sz w:val="29"/>
          <w:szCs w:val="29"/>
        </w:rPr>
      </w:pPr>
    </w:p>
    <w:p w:rsidR="00000000" w:rsidRDefault="00E40E0F">
      <w:pPr>
        <w:pStyle w:val="ListParagraph"/>
        <w:numPr>
          <w:ilvl w:val="0"/>
          <w:numId w:val="5"/>
        </w:numPr>
        <w:tabs>
          <w:tab w:val="left" w:pos="1143"/>
        </w:tabs>
        <w:kinsoku w:val="0"/>
        <w:overflowPunct w:val="0"/>
        <w:rPr>
          <w:b/>
          <w:bCs/>
          <w:spacing w:val="-2"/>
        </w:rPr>
      </w:pPr>
      <w:r>
        <w:rPr>
          <w:b/>
          <w:bCs/>
          <w:spacing w:val="-2"/>
        </w:rPr>
        <w:t>COURSE</w:t>
      </w:r>
      <w:r>
        <w:rPr>
          <w:b/>
          <w:bCs/>
          <w:spacing w:val="-11"/>
        </w:rPr>
        <w:t xml:space="preserve"> </w:t>
      </w:r>
      <w:r>
        <w:rPr>
          <w:b/>
          <w:bCs/>
          <w:spacing w:val="-2"/>
        </w:rPr>
        <w:t>DESCRIPTION</w:t>
      </w:r>
    </w:p>
    <w:p w:rsidR="00000000" w:rsidRDefault="00E40E0F">
      <w:pPr>
        <w:pStyle w:val="BodyText"/>
        <w:kinsoku w:val="0"/>
        <w:overflowPunct w:val="0"/>
        <w:spacing w:before="144"/>
        <w:ind w:left="900" w:right="836"/>
        <w:jc w:val="both"/>
      </w:pPr>
      <w:r>
        <w:t>This course deals with the research and development work in assigned areas of professional</w:t>
      </w:r>
      <w:r>
        <w:rPr>
          <w:spacing w:val="1"/>
        </w:rPr>
        <w:t xml:space="preserve"> </w:t>
      </w:r>
      <w:r>
        <w:t>interest.</w:t>
      </w:r>
      <w:r>
        <w:rPr>
          <w:spacing w:val="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student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work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overall</w:t>
      </w:r>
      <w:r>
        <w:rPr>
          <w:spacing w:val="1"/>
        </w:rPr>
        <w:t xml:space="preserve"> </w:t>
      </w:r>
      <w:r>
        <w:t>guidance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supervision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faculty</w:t>
      </w:r>
      <w:r>
        <w:rPr>
          <w:spacing w:val="1"/>
        </w:rPr>
        <w:t xml:space="preserve"> </w:t>
      </w:r>
      <w:r>
        <w:t>member/professional. The course must end with a well defined Final Report ou</w:t>
      </w:r>
      <w:r>
        <w:t>tlining all the</w:t>
      </w:r>
      <w:r>
        <w:rPr>
          <w:spacing w:val="1"/>
        </w:rPr>
        <w:t xml:space="preserve"> </w:t>
      </w:r>
      <w:r>
        <w:t>investigations, achievements and conclusions at the end of each semester. References and</w:t>
      </w:r>
      <w:r>
        <w:rPr>
          <w:spacing w:val="1"/>
        </w:rPr>
        <w:t xml:space="preserve"> </w:t>
      </w:r>
      <w:r>
        <w:t>bibliography</w:t>
      </w:r>
      <w:r>
        <w:rPr>
          <w:spacing w:val="-8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standard</w:t>
      </w:r>
      <w:r>
        <w:rPr>
          <w:spacing w:val="-5"/>
        </w:rPr>
        <w:t xml:space="preserve"> </w:t>
      </w:r>
      <w:r>
        <w:t>format</w:t>
      </w:r>
      <w:r>
        <w:rPr>
          <w:spacing w:val="5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also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included</w:t>
      </w:r>
      <w:r>
        <w:rPr>
          <w:spacing w:val="1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report.</w:t>
      </w:r>
    </w:p>
    <w:p w:rsidR="00000000" w:rsidRDefault="00E40E0F">
      <w:pPr>
        <w:pStyle w:val="Heading1"/>
        <w:numPr>
          <w:ilvl w:val="0"/>
          <w:numId w:val="5"/>
        </w:numPr>
        <w:tabs>
          <w:tab w:val="left" w:pos="1143"/>
        </w:tabs>
        <w:kinsoku w:val="0"/>
        <w:overflowPunct w:val="0"/>
        <w:spacing w:before="1"/>
      </w:pPr>
      <w:r>
        <w:t>SCOPE</w:t>
      </w:r>
      <w:r>
        <w:rPr>
          <w:spacing w:val="-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OBJECTIVE</w:t>
      </w:r>
      <w:r>
        <w:rPr>
          <w:spacing w:val="-1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COURSE</w:t>
      </w:r>
    </w:p>
    <w:p w:rsidR="00000000" w:rsidRDefault="00E40E0F">
      <w:pPr>
        <w:pStyle w:val="BodyText"/>
        <w:kinsoku w:val="0"/>
        <w:overflowPunct w:val="0"/>
        <w:spacing w:before="152"/>
        <w:ind w:left="900" w:right="842"/>
        <w:jc w:val="both"/>
      </w:pPr>
      <w:r>
        <w:t>The aim of this course is to carryout a research and development project in assigned areas of</w:t>
      </w:r>
      <w:r>
        <w:rPr>
          <w:spacing w:val="1"/>
        </w:rPr>
        <w:t xml:space="preserve"> </w:t>
      </w:r>
      <w:r>
        <w:rPr>
          <w:spacing w:val="-1"/>
        </w:rPr>
        <w:t>professional</w:t>
      </w:r>
      <w:r>
        <w:rPr>
          <w:spacing w:val="-13"/>
        </w:rPr>
        <w:t xml:space="preserve"> </w:t>
      </w:r>
      <w:r>
        <w:rPr>
          <w:spacing w:val="-1"/>
        </w:rPr>
        <w:t>interest.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course</w:t>
      </w:r>
      <w:r>
        <w:rPr>
          <w:spacing w:val="-10"/>
        </w:rPr>
        <w:t xml:space="preserve"> </w:t>
      </w:r>
      <w:r>
        <w:rPr>
          <w:spacing w:val="-1"/>
        </w:rPr>
        <w:t>envisages</w:t>
      </w:r>
      <w:r>
        <w:rPr>
          <w:spacing w:val="-8"/>
        </w:rPr>
        <w:t xml:space="preserve"> </w:t>
      </w:r>
      <w:r>
        <w:rPr>
          <w:spacing w:val="-1"/>
        </w:rPr>
        <w:t>student’s</w:t>
      </w:r>
      <w:r>
        <w:rPr>
          <w:spacing w:val="-8"/>
        </w:rPr>
        <w:t xml:space="preserve"> </w:t>
      </w:r>
      <w:r>
        <w:rPr>
          <w:spacing w:val="-1"/>
        </w:rPr>
        <w:t>training</w:t>
      </w:r>
      <w:r>
        <w:rPr>
          <w:spacing w:val="-10"/>
        </w:rPr>
        <w:t xml:space="preserve"> </w:t>
      </w:r>
      <w:r>
        <w:rPr>
          <w:spacing w:val="-1"/>
        </w:rPr>
        <w:t>in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methodology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research</w:t>
      </w:r>
      <w:r>
        <w:rPr>
          <w:spacing w:val="-7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presentation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research</w:t>
      </w:r>
      <w:r>
        <w:rPr>
          <w:spacing w:val="5"/>
        </w:rPr>
        <w:t xml:space="preserve"> </w:t>
      </w:r>
      <w:r>
        <w:t>findings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scientifi</w:t>
      </w:r>
      <w:r>
        <w:t>c</w:t>
      </w:r>
      <w:r>
        <w:rPr>
          <w:spacing w:val="-5"/>
        </w:rPr>
        <w:t xml:space="preserve"> </w:t>
      </w:r>
      <w:r>
        <w:t>report.</w:t>
      </w:r>
    </w:p>
    <w:p w:rsidR="00000000" w:rsidRDefault="00E40E0F">
      <w:pPr>
        <w:pStyle w:val="Heading1"/>
        <w:numPr>
          <w:ilvl w:val="0"/>
          <w:numId w:val="5"/>
        </w:numPr>
        <w:tabs>
          <w:tab w:val="left" w:pos="1196"/>
        </w:tabs>
        <w:kinsoku w:val="0"/>
        <w:overflowPunct w:val="0"/>
        <w:spacing w:before="105"/>
        <w:ind w:left="1195" w:hanging="303"/>
        <w:rPr>
          <w:spacing w:val="-1"/>
        </w:rPr>
      </w:pPr>
      <w:r>
        <w:rPr>
          <w:spacing w:val="-1"/>
        </w:rPr>
        <w:t>OPERATION</w:t>
      </w:r>
      <w:r>
        <w:rPr>
          <w:spacing w:val="-8"/>
        </w:rPr>
        <w:t xml:space="preserve"> </w:t>
      </w:r>
      <w:r>
        <w:rPr>
          <w:spacing w:val="-1"/>
        </w:rPr>
        <w:t>OF</w:t>
      </w:r>
      <w:r>
        <w:rPr>
          <w:spacing w:val="-14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COURSE</w:t>
      </w:r>
    </w:p>
    <w:p w:rsidR="00000000" w:rsidRDefault="00E40E0F">
      <w:pPr>
        <w:pStyle w:val="ListParagraph"/>
        <w:numPr>
          <w:ilvl w:val="0"/>
          <w:numId w:val="4"/>
        </w:numPr>
        <w:tabs>
          <w:tab w:val="left" w:pos="1148"/>
        </w:tabs>
        <w:kinsoku w:val="0"/>
        <w:overflowPunct w:val="0"/>
        <w:spacing w:before="7"/>
        <w:ind w:right="839" w:firstLine="0"/>
        <w:jc w:val="both"/>
      </w:pPr>
      <w:r>
        <w:t>The student should immediately chalk out a plan of work in Consultation with his Supervisor.</w:t>
      </w:r>
      <w:r>
        <w:rPr>
          <w:spacing w:val="1"/>
        </w:rPr>
        <w:t xml:space="preserve"> </w:t>
      </w:r>
      <w:r>
        <w:t>Current literature (journals, books, etc.) must be methodically reviewed and the status of the</w:t>
      </w:r>
      <w:r>
        <w:rPr>
          <w:spacing w:val="1"/>
        </w:rPr>
        <w:t xml:space="preserve"> </w:t>
      </w:r>
      <w:r>
        <w:t>work in the field must be consider</w:t>
      </w:r>
      <w:r>
        <w:t>ed. The detailed outline of work must reflect a survey of the</w:t>
      </w:r>
      <w:r>
        <w:rPr>
          <w:spacing w:val="1"/>
        </w:rPr>
        <w:t xml:space="preserve"> </w:t>
      </w:r>
      <w:r>
        <w:t>current literature in the same area and must include topic of research, objective, background of</w:t>
      </w:r>
      <w:r>
        <w:rPr>
          <w:spacing w:val="1"/>
        </w:rPr>
        <w:t xml:space="preserve"> </w:t>
      </w:r>
      <w:r>
        <w:t>previous work in the area, methodology and a work plan with a time schedule clearly indicating</w:t>
      </w:r>
      <w:r>
        <w:rPr>
          <w:spacing w:val="1"/>
        </w:rPr>
        <w:t xml:space="preserve"> </w:t>
      </w:r>
      <w:r>
        <w:t>the intermediate milestones and the estimated time to achieve the same along with references</w:t>
      </w:r>
      <w:r>
        <w:rPr>
          <w:spacing w:val="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bibliography.</w:t>
      </w:r>
    </w:p>
    <w:p w:rsidR="00000000" w:rsidRDefault="00E40E0F">
      <w:pPr>
        <w:pStyle w:val="ListParagraph"/>
        <w:numPr>
          <w:ilvl w:val="0"/>
          <w:numId w:val="4"/>
        </w:numPr>
        <w:tabs>
          <w:tab w:val="left" w:pos="1172"/>
        </w:tabs>
        <w:kinsoku w:val="0"/>
        <w:overflowPunct w:val="0"/>
        <w:spacing w:before="122" w:line="242" w:lineRule="auto"/>
        <w:ind w:right="861" w:firstLine="0"/>
        <w:jc w:val="both"/>
      </w:pPr>
      <w:r>
        <w:t>Within two weeks of registration, the student should give his Dissertation particulars to the</w:t>
      </w:r>
      <w:r>
        <w:rPr>
          <w:spacing w:val="1"/>
        </w:rPr>
        <w:t xml:space="preserve"> </w:t>
      </w:r>
      <w:r>
        <w:t>Head of</w:t>
      </w:r>
      <w:r>
        <w:rPr>
          <w:spacing w:val="2"/>
        </w:rPr>
        <w:t xml:space="preserve"> </w:t>
      </w:r>
      <w:r>
        <w:t>Department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TS-1</w:t>
      </w:r>
      <w:r>
        <w:rPr>
          <w:spacing w:val="1"/>
        </w:rPr>
        <w:t xml:space="preserve"> </w:t>
      </w:r>
      <w:r>
        <w:t>Performa.</w:t>
      </w:r>
    </w:p>
    <w:p w:rsidR="00000000" w:rsidRDefault="00E40E0F">
      <w:pPr>
        <w:pStyle w:val="ListParagraph"/>
        <w:numPr>
          <w:ilvl w:val="0"/>
          <w:numId w:val="4"/>
        </w:numPr>
        <w:tabs>
          <w:tab w:val="left" w:pos="1153"/>
        </w:tabs>
        <w:kinsoku w:val="0"/>
        <w:overflowPunct w:val="0"/>
        <w:spacing w:before="109"/>
        <w:ind w:right="854" w:firstLine="0"/>
        <w:jc w:val="both"/>
      </w:pPr>
      <w:r>
        <w:t>The student sh</w:t>
      </w:r>
      <w:r>
        <w:t>ould regularly interact with his supervisor and present seminars and submit</w:t>
      </w:r>
      <w:r>
        <w:rPr>
          <w:spacing w:val="1"/>
        </w:rPr>
        <w:t xml:space="preserve"> </w:t>
      </w:r>
      <w:r>
        <w:t>reports on the scheduled dates. Proposed examiners and other faculty in relevant area may be</w:t>
      </w:r>
      <w:r>
        <w:rPr>
          <w:spacing w:val="1"/>
        </w:rPr>
        <w:t xml:space="preserve"> </w:t>
      </w:r>
      <w:r>
        <w:t>requested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attend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presentations.</w:t>
      </w:r>
    </w:p>
    <w:p w:rsidR="00000000" w:rsidRDefault="00E40E0F">
      <w:pPr>
        <w:pStyle w:val="ListParagraph"/>
        <w:numPr>
          <w:ilvl w:val="0"/>
          <w:numId w:val="4"/>
        </w:numPr>
        <w:tabs>
          <w:tab w:val="left" w:pos="1201"/>
        </w:tabs>
        <w:kinsoku w:val="0"/>
        <w:overflowPunct w:val="0"/>
        <w:spacing w:before="122" w:line="244" w:lineRule="auto"/>
        <w:ind w:right="837" w:firstLine="0"/>
        <w:jc w:val="both"/>
      </w:pPr>
      <w:r>
        <w:t xml:space="preserve">Supervisor will announce the Mid-semester grade </w:t>
      </w:r>
      <w:r>
        <w:t>to his student and send the MID-SEM</w:t>
      </w:r>
      <w:r>
        <w:rPr>
          <w:spacing w:val="1"/>
        </w:rPr>
        <w:t xml:space="preserve"> </w:t>
      </w:r>
      <w:r>
        <w:t>Evaluation</w:t>
      </w:r>
      <w:r>
        <w:rPr>
          <w:spacing w:val="2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Head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Department.</w:t>
      </w:r>
    </w:p>
    <w:p w:rsidR="00000000" w:rsidRDefault="00E40E0F">
      <w:pPr>
        <w:pStyle w:val="ListParagraph"/>
        <w:numPr>
          <w:ilvl w:val="0"/>
          <w:numId w:val="4"/>
        </w:numPr>
        <w:tabs>
          <w:tab w:val="left" w:pos="1158"/>
        </w:tabs>
        <w:kinsoku w:val="0"/>
        <w:overflowPunct w:val="0"/>
        <w:spacing w:before="108" w:line="242" w:lineRule="auto"/>
        <w:ind w:right="841" w:firstLine="0"/>
        <w:jc w:val="both"/>
      </w:pPr>
      <w:r>
        <w:t>Typed</w:t>
      </w:r>
      <w:r>
        <w:rPr>
          <w:spacing w:val="-3"/>
        </w:rPr>
        <w:t xml:space="preserve"> </w:t>
      </w:r>
      <w:r>
        <w:t>copy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Dissertation</w:t>
      </w:r>
      <w:r>
        <w:rPr>
          <w:spacing w:val="-2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Abstract are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submitted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supervisor</w:t>
      </w:r>
      <w:r>
        <w:rPr>
          <w:spacing w:val="-2"/>
        </w:rPr>
        <w:t xml:space="preserve"> </w:t>
      </w:r>
      <w:r>
        <w:t>on</w:t>
      </w:r>
      <w:r>
        <w:rPr>
          <w:spacing w:val="-52"/>
        </w:rPr>
        <w:t xml:space="preserve"> </w:t>
      </w:r>
      <w:r>
        <w:t>or before</w:t>
      </w:r>
      <w:r>
        <w:rPr>
          <w:spacing w:val="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last</w:t>
      </w:r>
      <w:r>
        <w:rPr>
          <w:spacing w:val="-1"/>
        </w:rPr>
        <w:t xml:space="preserve"> </w:t>
      </w:r>
      <w:r>
        <w:t>day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class work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each</w:t>
      </w:r>
      <w:r>
        <w:rPr>
          <w:spacing w:val="43"/>
        </w:rPr>
        <w:t xml:space="preserve"> </w:t>
      </w:r>
      <w:r>
        <w:t>semester.</w:t>
      </w:r>
    </w:p>
    <w:p w:rsidR="00000000" w:rsidRDefault="00E40E0F">
      <w:pPr>
        <w:pStyle w:val="ListParagraph"/>
        <w:numPr>
          <w:ilvl w:val="0"/>
          <w:numId w:val="4"/>
        </w:numPr>
        <w:tabs>
          <w:tab w:val="left" w:pos="1177"/>
        </w:tabs>
        <w:kinsoku w:val="0"/>
        <w:overflowPunct w:val="0"/>
        <w:spacing w:before="119"/>
        <w:ind w:right="842" w:firstLine="0"/>
        <w:jc w:val="both"/>
      </w:pPr>
      <w:r>
        <w:t>Every</w:t>
      </w:r>
      <w:r>
        <w:rPr>
          <w:spacing w:val="-9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sign</w:t>
      </w:r>
      <w:r>
        <w:rPr>
          <w:spacing w:val="-9"/>
        </w:rPr>
        <w:t xml:space="preserve"> </w:t>
      </w:r>
      <w:r>
        <w:t>his</w:t>
      </w:r>
      <w:r>
        <w:rPr>
          <w:spacing w:val="-9"/>
        </w:rPr>
        <w:t xml:space="preserve"> </w:t>
      </w:r>
      <w:r>
        <w:t>attendance</w:t>
      </w:r>
      <w:r>
        <w:rPr>
          <w:spacing w:val="-4"/>
        </w:rPr>
        <w:t xml:space="preserve"> </w:t>
      </w:r>
      <w:r>
        <w:t>regularly</w:t>
      </w:r>
      <w:r>
        <w:rPr>
          <w:spacing w:val="-1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supervisor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per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alternative</w:t>
      </w:r>
      <w:r>
        <w:rPr>
          <w:spacing w:val="-52"/>
        </w:rPr>
        <w:t xml:space="preserve"> </w:t>
      </w:r>
      <w:r>
        <w:t>arrangement made by the supervisor. An attendance sheet is being provided for this purpose to</w:t>
      </w:r>
      <w:r>
        <w:rPr>
          <w:spacing w:val="-5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supervisor.</w:t>
      </w:r>
    </w:p>
    <w:p w:rsidR="00000000" w:rsidRDefault="00E40E0F">
      <w:pPr>
        <w:pStyle w:val="ListParagraph"/>
        <w:numPr>
          <w:ilvl w:val="0"/>
          <w:numId w:val="4"/>
        </w:numPr>
        <w:tabs>
          <w:tab w:val="left" w:pos="1148"/>
        </w:tabs>
        <w:kinsoku w:val="0"/>
        <w:overflowPunct w:val="0"/>
        <w:spacing w:before="115"/>
        <w:ind w:right="845" w:firstLine="0"/>
        <w:jc w:val="both"/>
      </w:pPr>
      <w:r>
        <w:t xml:space="preserve">The candidate should apply and seek prior permission of his supervisor for </w:t>
      </w:r>
      <w:r>
        <w:t>going on leave for</w:t>
      </w:r>
      <w:r>
        <w:rPr>
          <w:spacing w:val="1"/>
        </w:rPr>
        <w:t xml:space="preserve"> </w:t>
      </w:r>
      <w:r>
        <w:t xml:space="preserve">any genuine needs. If leave of absence exceeds </w:t>
      </w:r>
      <w:r>
        <w:rPr>
          <w:b/>
          <w:bCs/>
        </w:rPr>
        <w:t xml:space="preserve">seven </w:t>
      </w:r>
      <w:r>
        <w:t>days in entire semester, recommended</w:t>
      </w:r>
      <w:r>
        <w:rPr>
          <w:spacing w:val="1"/>
        </w:rPr>
        <w:t xml:space="preserve"> </w:t>
      </w:r>
      <w:r>
        <w:t>final</w:t>
      </w:r>
      <w:r>
        <w:rPr>
          <w:spacing w:val="-7"/>
        </w:rPr>
        <w:t xml:space="preserve"> </w:t>
      </w:r>
      <w:r>
        <w:t>grade</w:t>
      </w:r>
      <w:r>
        <w:rPr>
          <w:spacing w:val="-4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revised</w:t>
      </w:r>
      <w:r>
        <w:rPr>
          <w:spacing w:val="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supervisor.</w:t>
      </w:r>
    </w:p>
    <w:p w:rsidR="00000000" w:rsidRDefault="00E40E0F">
      <w:pPr>
        <w:pStyle w:val="ListParagraph"/>
        <w:numPr>
          <w:ilvl w:val="0"/>
          <w:numId w:val="4"/>
        </w:numPr>
        <w:tabs>
          <w:tab w:val="left" w:pos="1208"/>
        </w:tabs>
        <w:kinsoku w:val="0"/>
        <w:overflowPunct w:val="0"/>
        <w:spacing w:before="121" w:line="242" w:lineRule="auto"/>
        <w:ind w:right="852" w:firstLine="0"/>
        <w:jc w:val="both"/>
      </w:pP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format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Dissertation</w:t>
      </w:r>
      <w:r>
        <w:rPr>
          <w:spacing w:val="1"/>
        </w:rPr>
        <w:t xml:space="preserve"> </w:t>
      </w:r>
      <w:r>
        <w:t>Abstract</w:t>
      </w:r>
      <w:r>
        <w:rPr>
          <w:spacing w:val="1"/>
        </w:rPr>
        <w:t xml:space="preserve"> </w:t>
      </w:r>
      <w:r>
        <w:t>should be</w:t>
      </w:r>
      <w:r>
        <w:rPr>
          <w:spacing w:val="1"/>
        </w:rPr>
        <w:t xml:space="preserve"> </w:t>
      </w:r>
      <w:r>
        <w:t>used. Abstract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included 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bound</w:t>
      </w:r>
      <w:r>
        <w:rPr>
          <w:spacing w:val="3"/>
        </w:rPr>
        <w:t xml:space="preserve"> </w:t>
      </w:r>
      <w:r>
        <w:t>report:</w:t>
      </w:r>
    </w:p>
    <w:p w:rsidR="00000000" w:rsidRDefault="00E40E0F">
      <w:pPr>
        <w:pStyle w:val="ListParagraph"/>
        <w:numPr>
          <w:ilvl w:val="0"/>
          <w:numId w:val="4"/>
        </w:numPr>
        <w:tabs>
          <w:tab w:val="left" w:pos="1208"/>
        </w:tabs>
        <w:kinsoku w:val="0"/>
        <w:overflowPunct w:val="0"/>
        <w:spacing w:before="121" w:line="242" w:lineRule="auto"/>
        <w:ind w:right="852" w:firstLine="0"/>
        <w:jc w:val="both"/>
        <w:sectPr w:rsidR="00000000">
          <w:pgSz w:w="12240" w:h="15840"/>
          <w:pgMar w:top="1260" w:right="580" w:bottom="980" w:left="540" w:header="0" w:footer="787" w:gutter="0"/>
          <w:cols w:space="720"/>
          <w:noEndnote/>
        </w:sectPr>
      </w:pPr>
    </w:p>
    <w:p w:rsidR="00000000" w:rsidRDefault="00E40E0F">
      <w:pPr>
        <w:pStyle w:val="BodyText"/>
        <w:kinsoku w:val="0"/>
        <w:overflowPunct w:val="0"/>
        <w:spacing w:before="32"/>
        <w:ind w:left="3524"/>
        <w:rPr>
          <w:b/>
          <w:bCs/>
        </w:rPr>
      </w:pPr>
      <w:r>
        <w:rPr>
          <w:b/>
          <w:bCs/>
        </w:rPr>
        <w:lastRenderedPageBreak/>
        <w:t>Format</w:t>
      </w:r>
      <w:r>
        <w:rPr>
          <w:b/>
          <w:bCs/>
          <w:spacing w:val="-12"/>
        </w:rPr>
        <w:t xml:space="preserve"> </w:t>
      </w:r>
      <w:r>
        <w:rPr>
          <w:b/>
          <w:bCs/>
        </w:rPr>
        <w:t>for</w:t>
      </w:r>
      <w:r>
        <w:rPr>
          <w:b/>
          <w:bCs/>
          <w:spacing w:val="-9"/>
        </w:rPr>
        <w:t xml:space="preserve"> </w:t>
      </w:r>
      <w:r>
        <w:rPr>
          <w:b/>
          <w:bCs/>
        </w:rPr>
        <w:t>submission</w:t>
      </w:r>
      <w:r>
        <w:rPr>
          <w:b/>
          <w:bCs/>
          <w:spacing w:val="-12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>Dissertation</w:t>
      </w:r>
      <w:r>
        <w:rPr>
          <w:b/>
          <w:bCs/>
          <w:spacing w:val="-14"/>
        </w:rPr>
        <w:t xml:space="preserve"> </w:t>
      </w:r>
      <w:r>
        <w:rPr>
          <w:b/>
          <w:bCs/>
        </w:rPr>
        <w:t>Abstract</w:t>
      </w:r>
    </w:p>
    <w:p w:rsidR="00000000" w:rsidRDefault="00E40E0F">
      <w:pPr>
        <w:pStyle w:val="BodyText"/>
        <w:kinsoku w:val="0"/>
        <w:overflowPunct w:val="0"/>
        <w:spacing w:before="46"/>
        <w:ind w:left="2033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</w:t>
      </w:r>
    </w:p>
    <w:p w:rsidR="00000000" w:rsidRDefault="00E40E0F">
      <w:pPr>
        <w:pStyle w:val="BodyText"/>
        <w:kinsoku w:val="0"/>
        <w:overflowPunct w:val="0"/>
        <w:spacing w:before="36"/>
        <w:ind w:left="2033"/>
      </w:pPr>
      <w:r>
        <w:t>Thesis</w:t>
      </w:r>
      <w:r>
        <w:rPr>
          <w:spacing w:val="-11"/>
        </w:rPr>
        <w:t xml:space="preserve"> </w:t>
      </w:r>
      <w:r>
        <w:t>Title:</w:t>
      </w:r>
    </w:p>
    <w:p w:rsidR="00000000" w:rsidRDefault="00E40E0F">
      <w:pPr>
        <w:pStyle w:val="BodyText"/>
        <w:kinsoku w:val="0"/>
        <w:overflowPunct w:val="0"/>
        <w:spacing w:before="38"/>
        <w:ind w:left="2033"/>
      </w:pPr>
      <w:r>
        <w:t>Supervisor:</w:t>
      </w:r>
    </w:p>
    <w:p w:rsidR="00000000" w:rsidRDefault="00E40E0F">
      <w:pPr>
        <w:pStyle w:val="BodyText"/>
        <w:tabs>
          <w:tab w:val="left" w:pos="5869"/>
        </w:tabs>
        <w:kinsoku w:val="0"/>
        <w:overflowPunct w:val="0"/>
        <w:spacing w:before="53"/>
        <w:ind w:left="2033"/>
      </w:pPr>
      <w:r>
        <w:t>Semester:</w:t>
      </w:r>
      <w:r>
        <w:rPr>
          <w:spacing w:val="35"/>
        </w:rPr>
        <w:t xml:space="preserve"> </w:t>
      </w:r>
      <w:r>
        <w:t>First/Second</w:t>
      </w:r>
      <w:r>
        <w:tab/>
        <w:t>Session</w:t>
      </w:r>
    </w:p>
    <w:p w:rsidR="00000000" w:rsidRDefault="00E40E0F">
      <w:pPr>
        <w:pStyle w:val="BodyText"/>
        <w:tabs>
          <w:tab w:val="left" w:pos="5876"/>
        </w:tabs>
        <w:kinsoku w:val="0"/>
        <w:overflowPunct w:val="0"/>
        <w:spacing w:before="40"/>
        <w:ind w:left="2033"/>
        <w:rPr>
          <w:spacing w:val="-1"/>
        </w:rPr>
      </w:pPr>
      <w:r>
        <w:t>Name</w:t>
      </w:r>
      <w:r>
        <w:rPr>
          <w:spacing w:val="-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Student:</w:t>
      </w:r>
      <w:r>
        <w:tab/>
      </w:r>
      <w:r>
        <w:rPr>
          <w:spacing w:val="-1"/>
        </w:rPr>
        <w:t>I</w:t>
      </w:r>
      <w:r>
        <w:rPr>
          <w:spacing w:val="-1"/>
        </w:rPr>
        <w:t>D</w:t>
      </w:r>
      <w:r>
        <w:rPr>
          <w:spacing w:val="-14"/>
        </w:rPr>
        <w:t xml:space="preserve"> </w:t>
      </w:r>
      <w:r>
        <w:rPr>
          <w:spacing w:val="-1"/>
        </w:rPr>
        <w:t>No:</w:t>
      </w:r>
    </w:p>
    <w:p w:rsidR="00000000" w:rsidRDefault="00E40E0F">
      <w:pPr>
        <w:pStyle w:val="BodyText"/>
        <w:kinsoku w:val="0"/>
        <w:overflowPunct w:val="0"/>
        <w:spacing w:before="38"/>
        <w:ind w:left="2033"/>
      </w:pPr>
      <w:r>
        <w:t>Abstract</w:t>
      </w:r>
      <w:r>
        <w:rPr>
          <w:spacing w:val="-8"/>
        </w:rPr>
        <w:t xml:space="preserve"> </w:t>
      </w:r>
      <w:r>
        <w:t>(Approx</w:t>
      </w:r>
      <w:r>
        <w:rPr>
          <w:spacing w:val="-6"/>
        </w:rPr>
        <w:t xml:space="preserve"> </w:t>
      </w:r>
      <w:r>
        <w:t>1000</w:t>
      </w:r>
      <w:r>
        <w:rPr>
          <w:spacing w:val="-8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2000</w:t>
      </w:r>
      <w:r>
        <w:rPr>
          <w:spacing w:val="-3"/>
        </w:rPr>
        <w:t xml:space="preserve"> </w:t>
      </w:r>
      <w:r>
        <w:t>words)</w:t>
      </w:r>
    </w:p>
    <w:p w:rsidR="00000000" w:rsidRDefault="00401980">
      <w:pPr>
        <w:pStyle w:val="BodyText"/>
        <w:kinsoku w:val="0"/>
        <w:overflowPunct w:val="0"/>
        <w:spacing w:before="6"/>
        <w:rPr>
          <w:sz w:val="13"/>
          <w:szCs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0" allowOverlap="1">
                <wp:simplePos x="0" y="0"/>
                <wp:positionH relativeFrom="page">
                  <wp:posOffset>1633855</wp:posOffset>
                </wp:positionH>
                <wp:positionV relativeFrom="paragraph">
                  <wp:posOffset>120015</wp:posOffset>
                </wp:positionV>
                <wp:extent cx="4655185" cy="635"/>
                <wp:effectExtent l="0" t="0" r="0" b="0"/>
                <wp:wrapTopAndBottom/>
                <wp:docPr id="24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55185" cy="635"/>
                        </a:xfrm>
                        <a:custGeom>
                          <a:avLst/>
                          <a:gdLst>
                            <a:gd name="T0" fmla="*/ 0 w 7331"/>
                            <a:gd name="T1" fmla="*/ 0 h 1"/>
                            <a:gd name="T2" fmla="*/ 7331 w 7331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7331" h="1">
                              <a:moveTo>
                                <a:pt x="0" y="0"/>
                              </a:moveTo>
                              <a:lnTo>
                                <a:pt x="7331" y="0"/>
                              </a:lnTo>
                            </a:path>
                          </a:pathLst>
                        </a:custGeom>
                        <a:noFill/>
                        <a:ln w="10668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08093D9C" id="Freeform 5" o:spid="_x0000_s1026" style="position:absolute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28.65pt,9.45pt,495.2pt,9.45pt" coordsize="733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" o:allowincell="f" filled="f" strokeweight=".84pt">
                <v:stroke dashstyle="3 1"/>
                <v:path arrowok="t" o:connecttype="custom" o:connectlocs="0,0;4655185,0" o:connectangles="0,0"/>
                <w10:wrap type="topAndBottom" anchorx="page"/>
              </v:polyline>
            </w:pict>
          </mc:Fallback>
        </mc:AlternateContent>
      </w:r>
    </w:p>
    <w:p w:rsidR="00000000" w:rsidRDefault="00E40E0F">
      <w:pPr>
        <w:pStyle w:val="ListParagraph"/>
        <w:numPr>
          <w:ilvl w:val="0"/>
          <w:numId w:val="4"/>
        </w:numPr>
        <w:tabs>
          <w:tab w:val="left" w:pos="1100"/>
        </w:tabs>
        <w:kinsoku w:val="0"/>
        <w:overflowPunct w:val="0"/>
        <w:spacing w:before="50"/>
        <w:ind w:right="860" w:firstLine="0"/>
        <w:jc w:val="both"/>
      </w:pPr>
      <w:r>
        <w:t>A separate Dissertation topic has to be assigned to individual students. Wherever the broad</w:t>
      </w:r>
      <w:r>
        <w:rPr>
          <w:spacing w:val="1"/>
        </w:rPr>
        <w:t xml:space="preserve"> </w:t>
      </w:r>
      <w:r>
        <w:t>area is same, the aspects to be researched by an individual candidate should be clearly focused</w:t>
      </w:r>
      <w:r>
        <w:rPr>
          <w:spacing w:val="1"/>
        </w:rPr>
        <w:t xml:space="preserve"> </w:t>
      </w:r>
      <w:r>
        <w:t>and spelt</w:t>
      </w:r>
      <w:r>
        <w:rPr>
          <w:spacing w:val="5"/>
        </w:rPr>
        <w:t xml:space="preserve"> </w:t>
      </w:r>
      <w:r>
        <w:t>out.</w:t>
      </w:r>
    </w:p>
    <w:p w:rsidR="00000000" w:rsidRDefault="00E40E0F">
      <w:pPr>
        <w:pStyle w:val="ListParagraph"/>
        <w:numPr>
          <w:ilvl w:val="0"/>
          <w:numId w:val="4"/>
        </w:numPr>
        <w:tabs>
          <w:tab w:val="left" w:pos="1098"/>
        </w:tabs>
        <w:kinsoku w:val="0"/>
        <w:overflowPunct w:val="0"/>
        <w:spacing w:before="18" w:line="252" w:lineRule="auto"/>
        <w:ind w:right="828" w:firstLine="0"/>
        <w:jc w:val="both"/>
        <w:rPr>
          <w:spacing w:val="-1"/>
        </w:rPr>
      </w:pPr>
      <w:r>
        <w:t>Utmost care should be taken in the preparation of the FINAL REPORT. A check-list of various</w:t>
      </w:r>
      <w:r>
        <w:rPr>
          <w:spacing w:val="1"/>
        </w:rPr>
        <w:t xml:space="preserve"> </w:t>
      </w:r>
      <w:r>
        <w:t>items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provided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carefully</w:t>
      </w:r>
      <w:r>
        <w:rPr>
          <w:spacing w:val="-6"/>
        </w:rPr>
        <w:t xml:space="preserve"> </w:t>
      </w:r>
      <w:r>
        <w:t>go</w:t>
      </w:r>
      <w:r>
        <w:rPr>
          <w:spacing w:val="-8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these.</w:t>
      </w:r>
      <w:r>
        <w:rPr>
          <w:spacing w:val="-5"/>
        </w:rPr>
        <w:t xml:space="preserve"> </w:t>
      </w:r>
      <w:r>
        <w:t>Supervisors</w:t>
      </w:r>
      <w:r>
        <w:rPr>
          <w:spacing w:val="-3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requested</w:t>
      </w:r>
      <w:r>
        <w:rPr>
          <w:spacing w:val="-52"/>
        </w:rPr>
        <w:t xml:space="preserve"> </w:t>
      </w:r>
      <w:r>
        <w:t>to examine the draft of the FINAL REPORT keeping in view the items in the checklist. Title of the</w:t>
      </w:r>
      <w:r>
        <w:rPr>
          <w:spacing w:val="1"/>
        </w:rPr>
        <w:t xml:space="preserve"> </w:t>
      </w:r>
      <w:r>
        <w:t>thesis should be proper and should be indicative of the type of work done. Turnitin Originality</w:t>
      </w:r>
      <w:r>
        <w:rPr>
          <w:spacing w:val="1"/>
        </w:rPr>
        <w:t xml:space="preserve"> </w:t>
      </w:r>
      <w:r>
        <w:rPr>
          <w:spacing w:val="-1"/>
        </w:rPr>
        <w:t>Report"</w:t>
      </w:r>
      <w:r>
        <w:rPr>
          <w:spacing w:val="-21"/>
        </w:rPr>
        <w:t xml:space="preserve"> </w:t>
      </w:r>
      <w:r>
        <w:rPr>
          <w:spacing w:val="-1"/>
        </w:rPr>
        <w:t>and</w:t>
      </w:r>
      <w:r>
        <w:rPr>
          <w:spacing w:val="-15"/>
        </w:rPr>
        <w:t xml:space="preserve"> </w:t>
      </w:r>
      <w:r>
        <w:rPr>
          <w:spacing w:val="-1"/>
        </w:rPr>
        <w:t>"Digital</w:t>
      </w:r>
      <w:r>
        <w:rPr>
          <w:spacing w:val="-16"/>
        </w:rPr>
        <w:t xml:space="preserve"> </w:t>
      </w:r>
      <w:r>
        <w:rPr>
          <w:spacing w:val="-1"/>
        </w:rPr>
        <w:t>Receipt"</w:t>
      </w:r>
      <w:r>
        <w:rPr>
          <w:spacing w:val="-14"/>
        </w:rPr>
        <w:t xml:space="preserve"> </w:t>
      </w:r>
      <w:r>
        <w:rPr>
          <w:spacing w:val="-1"/>
        </w:rPr>
        <w:t>of</w:t>
      </w:r>
      <w:r>
        <w:rPr>
          <w:spacing w:val="-15"/>
        </w:rPr>
        <w:t xml:space="preserve"> </w:t>
      </w:r>
      <w:r>
        <w:rPr>
          <w:spacing w:val="-1"/>
        </w:rPr>
        <w:t>the</w:t>
      </w:r>
      <w:r>
        <w:rPr>
          <w:spacing w:val="-18"/>
        </w:rPr>
        <w:t xml:space="preserve"> </w:t>
      </w:r>
      <w:r>
        <w:rPr>
          <w:spacing w:val="-1"/>
        </w:rPr>
        <w:t>turnitin</w:t>
      </w:r>
      <w:r>
        <w:rPr>
          <w:spacing w:val="-10"/>
        </w:rPr>
        <w:t xml:space="preserve"> </w:t>
      </w:r>
      <w:r>
        <w:rPr>
          <w:spacing w:val="-1"/>
        </w:rPr>
        <w:t>report</w:t>
      </w:r>
      <w:r>
        <w:rPr>
          <w:spacing w:val="-14"/>
        </w:rPr>
        <w:t xml:space="preserve"> </w:t>
      </w:r>
      <w:r>
        <w:rPr>
          <w:spacing w:val="-1"/>
        </w:rPr>
        <w:t>must</w:t>
      </w:r>
      <w:r>
        <w:rPr>
          <w:spacing w:val="-13"/>
        </w:rPr>
        <w:t xml:space="preserve"> </w:t>
      </w:r>
      <w:r>
        <w:rPr>
          <w:spacing w:val="-1"/>
        </w:rPr>
        <w:t>be</w:t>
      </w:r>
      <w:r>
        <w:rPr>
          <w:spacing w:val="-18"/>
        </w:rPr>
        <w:t xml:space="preserve"> </w:t>
      </w:r>
      <w:r>
        <w:rPr>
          <w:spacing w:val="-1"/>
        </w:rPr>
        <w:t>i</w:t>
      </w:r>
      <w:r>
        <w:rPr>
          <w:spacing w:val="-1"/>
        </w:rPr>
        <w:t>ncluded</w:t>
      </w:r>
      <w:r>
        <w:rPr>
          <w:spacing w:val="-12"/>
        </w:rPr>
        <w:t xml:space="preserve"> </w:t>
      </w:r>
      <w:r>
        <w:rPr>
          <w:spacing w:val="-1"/>
        </w:rPr>
        <w:t>at</w:t>
      </w:r>
      <w:r>
        <w:rPr>
          <w:spacing w:val="-15"/>
        </w:rPr>
        <w:t xml:space="preserve"> </w:t>
      </w:r>
      <w:r>
        <w:rPr>
          <w:spacing w:val="-1"/>
        </w:rPr>
        <w:t>the</w:t>
      </w:r>
      <w:r>
        <w:rPr>
          <w:spacing w:val="-16"/>
        </w:rPr>
        <w:t xml:space="preserve"> </w:t>
      </w:r>
      <w:r>
        <w:rPr>
          <w:spacing w:val="-1"/>
        </w:rPr>
        <w:t>end</w:t>
      </w:r>
      <w:r>
        <w:rPr>
          <w:spacing w:val="-13"/>
        </w:rPr>
        <w:t xml:space="preserve"> </w:t>
      </w:r>
      <w:r>
        <w:rPr>
          <w:spacing w:val="-1"/>
        </w:rPr>
        <w:t>of</w:t>
      </w:r>
      <w:r>
        <w:rPr>
          <w:spacing w:val="-18"/>
        </w:rPr>
        <w:t xml:space="preserve"> </w:t>
      </w:r>
      <w:r>
        <w:rPr>
          <w:spacing w:val="-1"/>
        </w:rPr>
        <w:t>the</w:t>
      </w:r>
      <w:r>
        <w:rPr>
          <w:spacing w:val="-18"/>
        </w:rPr>
        <w:t xml:space="preserve"> </w:t>
      </w:r>
      <w:r>
        <w:rPr>
          <w:spacing w:val="-1"/>
        </w:rPr>
        <w:t>final</w:t>
      </w:r>
      <w:r>
        <w:rPr>
          <w:spacing w:val="-18"/>
        </w:rPr>
        <w:t xml:space="preserve"> </w:t>
      </w:r>
      <w:r>
        <w:rPr>
          <w:spacing w:val="-1"/>
        </w:rPr>
        <w:t>report.</w:t>
      </w:r>
    </w:p>
    <w:p w:rsidR="00000000" w:rsidRDefault="00E40E0F">
      <w:pPr>
        <w:pStyle w:val="Heading1"/>
        <w:numPr>
          <w:ilvl w:val="0"/>
          <w:numId w:val="5"/>
        </w:numPr>
        <w:tabs>
          <w:tab w:val="left" w:pos="1143"/>
        </w:tabs>
        <w:kinsoku w:val="0"/>
        <w:overflowPunct w:val="0"/>
        <w:spacing w:before="150"/>
        <w:jc w:val="both"/>
      </w:pPr>
      <w:r>
        <w:t>EVALUATION</w:t>
      </w:r>
    </w:p>
    <w:p w:rsidR="00000000" w:rsidRDefault="00E40E0F">
      <w:pPr>
        <w:pStyle w:val="BodyText"/>
        <w:kinsoku w:val="0"/>
        <w:overflowPunct w:val="0"/>
        <w:spacing w:before="70" w:line="271" w:lineRule="auto"/>
        <w:ind w:left="900" w:right="860"/>
        <w:jc w:val="both"/>
      </w:pPr>
      <w:r>
        <w:t>Evaluation in this course is essentially individual oriented. The various instruments of evaluation</w:t>
      </w:r>
      <w:r>
        <w:rPr>
          <w:spacing w:val="-52"/>
        </w:rPr>
        <w:t xml:space="preserve"> </w:t>
      </w:r>
      <w:r>
        <w:t>along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weightage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given below:</w:t>
      </w:r>
    </w:p>
    <w:p w:rsidR="00000000" w:rsidRDefault="00E40E0F">
      <w:pPr>
        <w:pStyle w:val="BodyText"/>
        <w:kinsoku w:val="0"/>
        <w:overflowPunct w:val="0"/>
        <w:spacing w:before="5"/>
        <w:rPr>
          <w:sz w:val="13"/>
          <w:szCs w:val="13"/>
        </w:rPr>
      </w:pPr>
    </w:p>
    <w:tbl>
      <w:tblPr>
        <w:tblW w:w="0" w:type="auto"/>
        <w:tblInd w:w="199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88"/>
        <w:gridCol w:w="1285"/>
        <w:gridCol w:w="3227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/>
        </w:trPr>
        <w:tc>
          <w:tcPr>
            <w:tcW w:w="2688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72" w:lineRule="exact"/>
              <w:ind w:left="136"/>
            </w:pPr>
            <w:r>
              <w:t>Component</w:t>
            </w:r>
          </w:p>
        </w:tc>
        <w:tc>
          <w:tcPr>
            <w:tcW w:w="1285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72" w:lineRule="exact"/>
              <w:ind w:left="120"/>
            </w:pPr>
            <w:r>
              <w:t>Weightage</w:t>
            </w:r>
          </w:p>
        </w:tc>
        <w:tc>
          <w:tcPr>
            <w:tcW w:w="3227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72" w:lineRule="exact"/>
              <w:ind w:left="105"/>
            </w:pPr>
            <w:r>
              <w:t>Week</w:t>
            </w:r>
            <w:r>
              <w:rPr>
                <w:spacing w:val="-11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which</w:t>
            </w:r>
            <w:r>
              <w:rPr>
                <w:spacing w:val="-3"/>
              </w:rPr>
              <w:t xml:space="preserve"> </w:t>
            </w:r>
            <w:r>
              <w:t>due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/>
        </w:trPr>
        <w:tc>
          <w:tcPr>
            <w:tcW w:w="2688" w:type="dxa"/>
            <w:tcBorders>
              <w:top w:val="single" w:sz="4" w:space="0" w:color="000000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76" w:lineRule="exact"/>
              <w:ind w:left="136"/>
            </w:pPr>
            <w:r>
              <w:t>Viva-I</w:t>
            </w:r>
          </w:p>
        </w:tc>
        <w:tc>
          <w:tcPr>
            <w:tcW w:w="1285" w:type="dxa"/>
            <w:tcBorders>
              <w:top w:val="single" w:sz="4" w:space="0" w:color="000000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76" w:lineRule="exact"/>
              <w:ind w:left="120"/>
            </w:pPr>
            <w:r>
              <w:t>15</w:t>
            </w:r>
          </w:p>
        </w:tc>
        <w:tc>
          <w:tcPr>
            <w:tcW w:w="3227" w:type="dxa"/>
            <w:tcBorders>
              <w:top w:val="single" w:sz="4" w:space="0" w:color="000000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76" w:lineRule="exact"/>
              <w:ind w:left="105"/>
            </w:pPr>
            <w:r>
              <w:t>5</w:t>
            </w:r>
            <w:r>
              <w:rPr>
                <w:vertAlign w:val="superscript"/>
              </w:rPr>
              <w:t>th</w:t>
            </w:r>
            <w:r>
              <w:rPr>
                <w:spacing w:val="-8"/>
              </w:rPr>
              <w:t xml:space="preserve"> </w:t>
            </w:r>
            <w:r>
              <w:t>week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/>
        </w:trPr>
        <w:tc>
          <w:tcPr>
            <w:tcW w:w="26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78" w:lineRule="exact"/>
              <w:ind w:left="136"/>
            </w:pPr>
            <w:r>
              <w:t>Mid.</w:t>
            </w:r>
            <w:r>
              <w:rPr>
                <w:spacing w:val="-11"/>
              </w:rPr>
              <w:t xml:space="preserve"> </w:t>
            </w:r>
            <w:r>
              <w:t>sem.</w:t>
            </w:r>
            <w:r>
              <w:rPr>
                <w:spacing w:val="-11"/>
              </w:rPr>
              <w:t xml:space="preserve"> </w:t>
            </w:r>
            <w:r>
              <w:t>Written</w:t>
            </w:r>
            <w:r>
              <w:rPr>
                <w:spacing w:val="-7"/>
              </w:rPr>
              <w:t xml:space="preserve"> </w:t>
            </w:r>
            <w:r>
              <w:t>report</w:t>
            </w:r>
          </w:p>
        </w:tc>
        <w:tc>
          <w:tcPr>
            <w:tcW w:w="128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78" w:lineRule="exact"/>
              <w:ind w:left="120"/>
            </w:pPr>
            <w:r>
              <w:t>15</w:t>
            </w:r>
          </w:p>
        </w:tc>
        <w:tc>
          <w:tcPr>
            <w:tcW w:w="322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78" w:lineRule="exact"/>
              <w:ind w:left="105"/>
            </w:pPr>
            <w:r>
              <w:t>10</w:t>
            </w:r>
            <w:r>
              <w:rPr>
                <w:vertAlign w:val="superscript"/>
              </w:rPr>
              <w:t>th</w:t>
            </w:r>
            <w:r>
              <w:rPr>
                <w:spacing w:val="-8"/>
              </w:rPr>
              <w:t xml:space="preserve"> </w:t>
            </w:r>
            <w:r>
              <w:t>week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/>
        </w:trPr>
        <w:tc>
          <w:tcPr>
            <w:tcW w:w="26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83" w:lineRule="exact"/>
              <w:ind w:left="136"/>
              <w:rPr>
                <w:spacing w:val="-1"/>
              </w:rPr>
            </w:pPr>
            <w:r>
              <w:rPr>
                <w:spacing w:val="-1"/>
              </w:rPr>
              <w:t>Mid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sem.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presentation</w:t>
            </w:r>
          </w:p>
        </w:tc>
        <w:tc>
          <w:tcPr>
            <w:tcW w:w="128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83" w:lineRule="exact"/>
              <w:ind w:left="120"/>
            </w:pPr>
            <w:r>
              <w:t>15</w:t>
            </w:r>
          </w:p>
        </w:tc>
        <w:tc>
          <w:tcPr>
            <w:tcW w:w="322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83" w:lineRule="exact"/>
              <w:ind w:left="105"/>
            </w:pPr>
            <w:r>
              <w:t>10</w:t>
            </w:r>
            <w:r>
              <w:rPr>
                <w:vertAlign w:val="superscript"/>
              </w:rPr>
              <w:t>th</w:t>
            </w:r>
            <w:r>
              <w:rPr>
                <w:spacing w:val="-8"/>
              </w:rPr>
              <w:t xml:space="preserve"> </w:t>
            </w:r>
            <w:r>
              <w:t>week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/>
        </w:trPr>
        <w:tc>
          <w:tcPr>
            <w:tcW w:w="26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87" w:lineRule="exact"/>
              <w:ind w:left="136"/>
            </w:pPr>
            <w:r>
              <w:t>Viva-II</w:t>
            </w:r>
          </w:p>
        </w:tc>
        <w:tc>
          <w:tcPr>
            <w:tcW w:w="128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87" w:lineRule="exact"/>
              <w:ind w:left="120"/>
            </w:pPr>
            <w:r>
              <w:t>15</w:t>
            </w:r>
          </w:p>
        </w:tc>
        <w:tc>
          <w:tcPr>
            <w:tcW w:w="322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87" w:lineRule="exact"/>
              <w:ind w:left="105"/>
            </w:pPr>
            <w:r>
              <w:t>15</w:t>
            </w:r>
            <w:r>
              <w:rPr>
                <w:vertAlign w:val="superscript"/>
              </w:rPr>
              <w:t>th</w:t>
            </w:r>
            <w:r>
              <w:rPr>
                <w:spacing w:val="-8"/>
              </w:rPr>
              <w:t xml:space="preserve"> </w:t>
            </w:r>
            <w:r>
              <w:t>week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/>
        </w:trPr>
        <w:tc>
          <w:tcPr>
            <w:tcW w:w="26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61" w:lineRule="exact"/>
              <w:ind w:left="136"/>
              <w:rPr>
                <w:spacing w:val="-2"/>
              </w:rPr>
            </w:pPr>
            <w:r>
              <w:rPr>
                <w:spacing w:val="-2"/>
              </w:rPr>
              <w:t>Final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Dissertation*</w:t>
            </w:r>
          </w:p>
        </w:tc>
        <w:tc>
          <w:tcPr>
            <w:tcW w:w="128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61" w:lineRule="exact"/>
              <w:ind w:left="120"/>
            </w:pPr>
            <w:r>
              <w:t>25</w:t>
            </w:r>
          </w:p>
        </w:tc>
        <w:tc>
          <w:tcPr>
            <w:tcW w:w="322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61" w:lineRule="exact"/>
              <w:ind w:left="105"/>
            </w:pPr>
            <w:r>
              <w:t>Last</w:t>
            </w:r>
            <w:r>
              <w:rPr>
                <w:spacing w:val="-7"/>
              </w:rPr>
              <w:t xml:space="preserve"> </w:t>
            </w:r>
            <w:r>
              <w:t>day</w:t>
            </w:r>
            <w:r>
              <w:rPr>
                <w:spacing w:val="-11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class</w:t>
            </w:r>
            <w:r>
              <w:rPr>
                <w:spacing w:val="-6"/>
              </w:rPr>
              <w:t xml:space="preserve"> </w:t>
            </w:r>
            <w:r>
              <w:t>work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1"/>
        </w:trPr>
        <w:tc>
          <w:tcPr>
            <w:tcW w:w="2688" w:type="dxa"/>
            <w:tcBorders>
              <w:top w:val="none" w:sz="6" w:space="0" w:color="auto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41" w:lineRule="exact"/>
              <w:ind w:left="136"/>
            </w:pPr>
            <w:r>
              <w:t>Final</w:t>
            </w:r>
            <w:r>
              <w:rPr>
                <w:spacing w:val="-13"/>
              </w:rPr>
              <w:t xml:space="preserve"> </w:t>
            </w:r>
            <w:r>
              <w:t>viva-voce*</w:t>
            </w:r>
          </w:p>
        </w:tc>
        <w:tc>
          <w:tcPr>
            <w:tcW w:w="1285" w:type="dxa"/>
            <w:tcBorders>
              <w:top w:val="none" w:sz="6" w:space="0" w:color="auto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41" w:lineRule="exact"/>
              <w:ind w:left="120"/>
            </w:pPr>
            <w:r>
              <w:t>15</w:t>
            </w:r>
          </w:p>
        </w:tc>
        <w:tc>
          <w:tcPr>
            <w:tcW w:w="3227" w:type="dxa"/>
            <w:tcBorders>
              <w:top w:val="none" w:sz="6" w:space="0" w:color="auto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41" w:lineRule="exact"/>
              <w:ind w:left="105"/>
            </w:pPr>
            <w:r>
              <w:rPr>
                <w:spacing w:val="-1"/>
              </w:rPr>
              <w:t>Actual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date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announced</w:t>
            </w:r>
            <w:r>
              <w:rPr>
                <w:spacing w:val="-2"/>
              </w:rPr>
              <w:t xml:space="preserve"> </w:t>
            </w:r>
            <w:r>
              <w:t>by</w:t>
            </w:r>
            <w:r>
              <w:rPr>
                <w:spacing w:val="-9"/>
              </w:rPr>
              <w:t xml:space="preserve"> </w:t>
            </w:r>
            <w:r>
              <w:t>DRC</w:t>
            </w:r>
          </w:p>
        </w:tc>
      </w:tr>
    </w:tbl>
    <w:p w:rsidR="00000000" w:rsidRDefault="00E40E0F">
      <w:pPr>
        <w:pStyle w:val="BodyText"/>
        <w:kinsoku w:val="0"/>
        <w:overflowPunct w:val="0"/>
        <w:spacing w:before="188" w:line="252" w:lineRule="auto"/>
        <w:ind w:left="900" w:right="844"/>
        <w:jc w:val="both"/>
      </w:pPr>
      <w:r>
        <w:t>*Final viva-voce examination and evaluation of the Dissertation is to be jointly done by the</w:t>
      </w:r>
      <w:r>
        <w:rPr>
          <w:spacing w:val="1"/>
        </w:rPr>
        <w:t xml:space="preserve"> </w:t>
      </w:r>
      <w:r>
        <w:t>Supervisor and the examiner appointed by the DRC. The other components are to be evaluated</w:t>
      </w:r>
      <w:r>
        <w:rPr>
          <w:spacing w:val="1"/>
        </w:rPr>
        <w:t xml:space="preserve"> </w:t>
      </w:r>
      <w:r>
        <w:t>by the supervisor and the details are to be made available to the examin</w:t>
      </w:r>
      <w:r>
        <w:t>er at the time of final</w:t>
      </w:r>
      <w:r>
        <w:rPr>
          <w:spacing w:val="1"/>
        </w:rPr>
        <w:t xml:space="preserve"> </w:t>
      </w:r>
      <w:r>
        <w:t>viva.</w:t>
      </w:r>
    </w:p>
    <w:p w:rsidR="00000000" w:rsidRDefault="00E40E0F">
      <w:pPr>
        <w:pStyle w:val="BodyText"/>
        <w:kinsoku w:val="0"/>
        <w:overflowPunct w:val="0"/>
        <w:spacing w:before="1" w:line="252" w:lineRule="auto"/>
        <w:ind w:left="900" w:right="831"/>
        <w:jc w:val="both"/>
      </w:pPr>
      <w:r>
        <w:t>Supervisor will send the copy of Dissertation report to the examiner well in advance. Before</w:t>
      </w:r>
      <w:r>
        <w:rPr>
          <w:spacing w:val="1"/>
        </w:rPr>
        <w:t xml:space="preserve"> </w:t>
      </w:r>
      <w:r>
        <w:t>sending</w:t>
      </w:r>
      <w:r>
        <w:rPr>
          <w:spacing w:val="1"/>
        </w:rPr>
        <w:t xml:space="preserve"> </w:t>
      </w:r>
      <w:r>
        <w:t>he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check the</w:t>
      </w:r>
      <w:r>
        <w:rPr>
          <w:spacing w:val="1"/>
        </w:rPr>
        <w:t xml:space="preserve"> </w:t>
      </w:r>
      <w:r>
        <w:t>contents as per checklist</w:t>
      </w:r>
      <w:r>
        <w:rPr>
          <w:spacing w:val="1"/>
        </w:rPr>
        <w:t xml:space="preserve"> </w:t>
      </w:r>
      <w:r>
        <w:t>and sign the</w:t>
      </w:r>
      <w:r>
        <w:rPr>
          <w:spacing w:val="1"/>
        </w:rPr>
        <w:t xml:space="preserve"> </w:t>
      </w:r>
      <w:r>
        <w:t>‘Certificate’ page.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evaluation will recognize the day-to-day w</w:t>
      </w:r>
      <w:r>
        <w:t>ork involvement and punctuality of the student in his</w:t>
      </w:r>
      <w:r>
        <w:rPr>
          <w:spacing w:val="1"/>
        </w:rPr>
        <w:t xml:space="preserve"> </w:t>
      </w:r>
      <w:r>
        <w:rPr>
          <w:spacing w:val="-1"/>
        </w:rPr>
        <w:t>work.</w:t>
      </w:r>
      <w:r>
        <w:rPr>
          <w:spacing w:val="-13"/>
        </w:rPr>
        <w:t xml:space="preserve"> </w:t>
      </w:r>
      <w:r>
        <w:rPr>
          <w:spacing w:val="-1"/>
        </w:rPr>
        <w:t>Evaluation</w:t>
      </w:r>
      <w:r>
        <w:rPr>
          <w:spacing w:val="-7"/>
        </w:rPr>
        <w:t xml:space="preserve"> </w:t>
      </w:r>
      <w:r>
        <w:rPr>
          <w:spacing w:val="-1"/>
        </w:rPr>
        <w:t>in</w:t>
      </w:r>
      <w:r>
        <w:rPr>
          <w:spacing w:val="-7"/>
        </w:rPr>
        <w:t xml:space="preserve"> </w:t>
      </w:r>
      <w:r>
        <w:rPr>
          <w:spacing w:val="-1"/>
        </w:rPr>
        <w:t>various</w:t>
      </w:r>
      <w:r>
        <w:rPr>
          <w:spacing w:val="-8"/>
        </w:rPr>
        <w:t xml:space="preserve"> </w:t>
      </w:r>
      <w:r>
        <w:rPr>
          <w:spacing w:val="-1"/>
        </w:rPr>
        <w:t>components</w:t>
      </w:r>
      <w:r>
        <w:rPr>
          <w:spacing w:val="-8"/>
        </w:rPr>
        <w:t xml:space="preserve"> </w:t>
      </w:r>
      <w:r>
        <w:t>shall</w:t>
      </w:r>
      <w:r>
        <w:rPr>
          <w:spacing w:val="-10"/>
        </w:rPr>
        <w:t xml:space="preserve"> </w:t>
      </w:r>
      <w:r>
        <w:t>take</w:t>
      </w:r>
      <w:r>
        <w:rPr>
          <w:spacing w:val="-9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account</w:t>
      </w:r>
      <w:r>
        <w:rPr>
          <w:spacing w:val="-7"/>
        </w:rPr>
        <w:t xml:space="preserve"> </w:t>
      </w:r>
      <w:r>
        <w:t>work</w:t>
      </w:r>
      <w:r>
        <w:rPr>
          <w:spacing w:val="-8"/>
        </w:rPr>
        <w:t xml:space="preserve"> </w:t>
      </w:r>
      <w:r>
        <w:t>progress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achievements,</w:t>
      </w:r>
      <w:r>
        <w:rPr>
          <w:spacing w:val="-52"/>
        </w:rPr>
        <w:t xml:space="preserve"> </w:t>
      </w:r>
      <w:r>
        <w:t>technical/professional competence, documentation and expression, initiative and originality,</w:t>
      </w:r>
      <w:r>
        <w:rPr>
          <w:spacing w:val="1"/>
        </w:rPr>
        <w:t xml:space="preserve"> </w:t>
      </w:r>
      <w:r>
        <w:t>punctuality and reliability, self-reliance, and acquisition of special skills. The student should</w:t>
      </w:r>
      <w:r>
        <w:rPr>
          <w:spacing w:val="1"/>
        </w:rPr>
        <w:t xml:space="preserve"> </w:t>
      </w:r>
      <w:r>
        <w:t>extend</w:t>
      </w:r>
      <w:r>
        <w:rPr>
          <w:spacing w:val="-6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t>cooperation</w:t>
      </w:r>
      <w:r>
        <w:rPr>
          <w:spacing w:val="-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supervisor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interact with</w:t>
      </w:r>
      <w:r>
        <w:rPr>
          <w:spacing w:val="-5"/>
        </w:rPr>
        <w:t xml:space="preserve"> </w:t>
      </w:r>
      <w:r>
        <w:t>him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advance</w:t>
      </w:r>
      <w:r>
        <w:rPr>
          <w:spacing w:val="-7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time,</w:t>
      </w:r>
      <w:r>
        <w:rPr>
          <w:spacing w:val="-5"/>
        </w:rPr>
        <w:t xml:space="preserve"> </w:t>
      </w:r>
      <w:r>
        <w:t>venue</w:t>
      </w:r>
      <w:r>
        <w:rPr>
          <w:spacing w:val="-5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mode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evaluation.</w:t>
      </w:r>
      <w:r>
        <w:rPr>
          <w:spacing w:val="-9"/>
        </w:rPr>
        <w:t xml:space="preserve"> </w:t>
      </w:r>
      <w:r>
        <w:t>He</w:t>
      </w:r>
      <w:r>
        <w:rPr>
          <w:spacing w:val="-12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constant</w:t>
      </w:r>
      <w:r>
        <w:rPr>
          <w:spacing w:val="-12"/>
        </w:rPr>
        <w:t xml:space="preserve"> </w:t>
      </w:r>
      <w:r>
        <w:t>touch</w:t>
      </w:r>
      <w:r>
        <w:rPr>
          <w:spacing w:val="-8"/>
        </w:rPr>
        <w:t xml:space="preserve"> </w:t>
      </w:r>
      <w:r>
        <w:t>w</w:t>
      </w:r>
      <w:r>
        <w:t>ith</w:t>
      </w:r>
      <w:r>
        <w:rPr>
          <w:spacing w:val="-8"/>
        </w:rPr>
        <w:t xml:space="preserve"> </w:t>
      </w:r>
      <w:r>
        <w:t>his</w:t>
      </w:r>
      <w:r>
        <w:rPr>
          <w:spacing w:val="-12"/>
        </w:rPr>
        <w:t xml:space="preserve"> </w:t>
      </w:r>
      <w:r>
        <w:t>supervisor.</w:t>
      </w:r>
      <w:r>
        <w:rPr>
          <w:spacing w:val="-7"/>
        </w:rPr>
        <w:t xml:space="preserve"> </w:t>
      </w:r>
      <w:r>
        <w:t>Supervisor</w:t>
      </w:r>
      <w:r>
        <w:rPr>
          <w:spacing w:val="-6"/>
        </w:rPr>
        <w:t xml:space="preserve"> </w:t>
      </w:r>
      <w:r>
        <w:t>may</w:t>
      </w:r>
      <w:r>
        <w:rPr>
          <w:spacing w:val="-52"/>
        </w:rPr>
        <w:t xml:space="preserve"> </w:t>
      </w:r>
      <w:r>
        <w:t>require</w:t>
      </w:r>
      <w:r>
        <w:rPr>
          <w:spacing w:val="-8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sign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attendance</w:t>
      </w:r>
      <w:r>
        <w:rPr>
          <w:spacing w:val="-8"/>
        </w:rPr>
        <w:t xml:space="preserve"> </w:t>
      </w:r>
      <w:r>
        <w:t>sheet</w:t>
      </w:r>
      <w:r>
        <w:rPr>
          <w:spacing w:val="-7"/>
        </w:rPr>
        <w:t xml:space="preserve"> </w:t>
      </w:r>
      <w:r>
        <w:t>before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particular</w:t>
      </w:r>
      <w:r>
        <w:rPr>
          <w:spacing w:val="-8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working</w:t>
      </w:r>
      <w:r>
        <w:rPr>
          <w:spacing w:val="-11"/>
        </w:rPr>
        <w:t xml:space="preserve"> </w:t>
      </w:r>
      <w:r>
        <w:t>day.</w:t>
      </w:r>
    </w:p>
    <w:p w:rsidR="00000000" w:rsidRDefault="00E40E0F">
      <w:pPr>
        <w:pStyle w:val="BodyText"/>
        <w:kinsoku w:val="0"/>
        <w:overflowPunct w:val="0"/>
        <w:spacing w:before="1" w:line="252" w:lineRule="auto"/>
        <w:ind w:left="900" w:right="831"/>
        <w:jc w:val="both"/>
        <w:sectPr w:rsidR="00000000">
          <w:pgSz w:w="12240" w:h="15840"/>
          <w:pgMar w:top="1220" w:right="580" w:bottom="980" w:left="540" w:header="0" w:footer="787" w:gutter="0"/>
          <w:cols w:space="720"/>
          <w:noEndnote/>
        </w:sectPr>
      </w:pPr>
    </w:p>
    <w:p w:rsidR="00000000" w:rsidRDefault="00E40E0F">
      <w:pPr>
        <w:pStyle w:val="BodyText"/>
        <w:kinsoku w:val="0"/>
        <w:overflowPunct w:val="0"/>
        <w:spacing w:before="26"/>
        <w:ind w:left="900" w:right="845"/>
        <w:jc w:val="both"/>
      </w:pPr>
      <w:r>
        <w:lastRenderedPageBreak/>
        <w:t>Grading will be done mainly on the basis of the progress made towards attaining the overall</w:t>
      </w:r>
      <w:r>
        <w:rPr>
          <w:spacing w:val="1"/>
        </w:rPr>
        <w:t xml:space="preserve"> </w:t>
      </w:r>
      <w:r>
        <w:t>objectives of the Dissertation. The supervisor shall evaluate various prescribed components of</w:t>
      </w:r>
      <w:r>
        <w:rPr>
          <w:spacing w:val="1"/>
        </w:rPr>
        <w:t xml:space="preserve"> </w:t>
      </w:r>
      <w:r>
        <w:t>evaluation before the submission of final Dissertation. He/she should seek utmost participation</w:t>
      </w:r>
      <w:r>
        <w:rPr>
          <w:spacing w:val="1"/>
        </w:rPr>
        <w:t xml:space="preserve"> </w:t>
      </w:r>
      <w:r>
        <w:t>of examiner by inviting him to the various seminars. Supervisor s</w:t>
      </w:r>
      <w:r>
        <w:t>hould maintain all pertinent</w:t>
      </w:r>
      <w:r>
        <w:rPr>
          <w:spacing w:val="1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his student.</w:t>
      </w:r>
    </w:p>
    <w:p w:rsidR="00000000" w:rsidRDefault="00E40E0F">
      <w:pPr>
        <w:pStyle w:val="BodyText"/>
        <w:kinsoku w:val="0"/>
        <w:overflowPunct w:val="0"/>
        <w:spacing w:before="2"/>
        <w:ind w:left="900" w:right="829"/>
        <w:jc w:val="both"/>
      </w:pPr>
      <w:r>
        <w:t>The final report and performance in the final viva are to be jointly evaluated by the Supervisor</w:t>
      </w:r>
      <w:r>
        <w:rPr>
          <w:spacing w:val="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examiner</w:t>
      </w:r>
      <w:r>
        <w:rPr>
          <w:spacing w:val="-4"/>
        </w:rPr>
        <w:t xml:space="preserve"> </w:t>
      </w:r>
      <w:r>
        <w:t>appointed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DRC.</w:t>
      </w:r>
      <w:r>
        <w:rPr>
          <w:spacing w:val="-4"/>
        </w:rPr>
        <w:t xml:space="preserve"> </w:t>
      </w:r>
      <w:r>
        <w:t>Evaluation</w:t>
      </w:r>
      <w:r>
        <w:rPr>
          <w:spacing w:val="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done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basis</w:t>
      </w:r>
      <w:r>
        <w:rPr>
          <w:spacing w:val="-52"/>
        </w:rPr>
        <w:t xml:space="preserve"> </w:t>
      </w:r>
      <w:r>
        <w:t>of marks or g</w:t>
      </w:r>
      <w:r>
        <w:t>rades. However, the recommendations for the final award shall invariably be made</w:t>
      </w:r>
      <w:r>
        <w:rPr>
          <w:spacing w:val="-52"/>
        </w:rPr>
        <w:t xml:space="preserve"> </w:t>
      </w:r>
      <w:r>
        <w:t xml:space="preserve">in terms of one of the prescribed letter grades, viz. </w:t>
      </w:r>
      <w:r>
        <w:rPr>
          <w:b/>
          <w:bCs/>
          <w:sz w:val="22"/>
          <w:szCs w:val="22"/>
        </w:rPr>
        <w:t>A/A-/B/B-/C/C-/D/E</w:t>
      </w:r>
      <w:r>
        <w:rPr>
          <w:b/>
          <w:bCs/>
        </w:rPr>
        <w:t xml:space="preserve">. </w:t>
      </w:r>
      <w:r>
        <w:t>The student will have to</w:t>
      </w:r>
      <w:r>
        <w:rPr>
          <w:spacing w:val="1"/>
        </w:rPr>
        <w:t xml:space="preserve"> </w:t>
      </w:r>
      <w:r>
        <w:t>defend</w:t>
      </w:r>
      <w:r>
        <w:rPr>
          <w:spacing w:val="-6"/>
        </w:rPr>
        <w:t xml:space="preserve"> </w:t>
      </w:r>
      <w:r>
        <w:t>the work</w:t>
      </w:r>
      <w:r>
        <w:rPr>
          <w:spacing w:val="-3"/>
        </w:rPr>
        <w:t xml:space="preserve"> </w:t>
      </w:r>
      <w:r>
        <w:t>appearing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his/her</w:t>
      </w:r>
      <w:r>
        <w:rPr>
          <w:spacing w:val="-2"/>
        </w:rPr>
        <w:t xml:space="preserve"> </w:t>
      </w:r>
      <w:r>
        <w:t>Dissertation</w:t>
      </w:r>
      <w:r>
        <w:rPr>
          <w:spacing w:val="-3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panel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examiners.</w:t>
      </w:r>
    </w:p>
    <w:p w:rsidR="00000000" w:rsidRDefault="00E40E0F">
      <w:pPr>
        <w:pStyle w:val="BodyText"/>
        <w:kinsoku w:val="0"/>
        <w:overflowPunct w:val="0"/>
        <w:spacing w:before="1"/>
        <w:ind w:left="900" w:right="829"/>
        <w:jc w:val="both"/>
      </w:pPr>
      <w:r>
        <w:t>Immediately</w:t>
      </w:r>
      <w:r>
        <w:rPr>
          <w:spacing w:val="-8"/>
        </w:rPr>
        <w:t xml:space="preserve"> </w:t>
      </w:r>
      <w:r>
        <w:t>after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viva,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supervisor</w:t>
      </w:r>
      <w:r>
        <w:rPr>
          <w:spacing w:val="-6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send</w:t>
      </w:r>
      <w:r>
        <w:rPr>
          <w:spacing w:val="-3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copy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completed</w:t>
      </w:r>
      <w:r>
        <w:rPr>
          <w:spacing w:val="-6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Evaluation</w:t>
      </w:r>
      <w:r>
        <w:rPr>
          <w:spacing w:val="-52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Thesis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Head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sealed</w:t>
      </w:r>
      <w:r>
        <w:rPr>
          <w:spacing w:val="-2"/>
        </w:rPr>
        <w:t xml:space="preserve"> </w:t>
      </w:r>
      <w:r>
        <w:t>cover.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copy</w:t>
      </w:r>
      <w:r>
        <w:rPr>
          <w:spacing w:val="-7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retained</w:t>
      </w:r>
      <w:r>
        <w:rPr>
          <w:spacing w:val="-52"/>
        </w:rPr>
        <w:t xml:space="preserve"> </w:t>
      </w:r>
      <w:r>
        <w:t>by him. Final Dissertation Report as soft copy in CD and one hard copy (Turnitin Originality</w:t>
      </w:r>
      <w:r>
        <w:rPr>
          <w:spacing w:val="1"/>
        </w:rPr>
        <w:t xml:space="preserve"> </w:t>
      </w:r>
      <w:r>
        <w:t>Report" and "Digital Receipt" of the turnitin report included at the end of the final report) must</w:t>
      </w:r>
      <w:r>
        <w:rPr>
          <w:spacing w:val="1"/>
        </w:rPr>
        <w:t xml:space="preserve"> </w:t>
      </w:r>
      <w:r>
        <w:t>also be submitted to HOD. The student should ensure with his sup</w:t>
      </w:r>
      <w:r>
        <w:t>ervisor that the evaluation</w:t>
      </w:r>
      <w:r>
        <w:rPr>
          <w:spacing w:val="1"/>
        </w:rPr>
        <w:t xml:space="preserve"> </w:t>
      </w:r>
      <w:r>
        <w:t>forms reach the HOD well before the last date of comprehensive examination. He should also</w:t>
      </w:r>
      <w:r>
        <w:rPr>
          <w:spacing w:val="1"/>
        </w:rPr>
        <w:t xml:space="preserve"> </w:t>
      </w:r>
      <w:r>
        <w:t>verify</w:t>
      </w:r>
      <w:r>
        <w:rPr>
          <w:spacing w:val="-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items</w:t>
      </w:r>
      <w:r>
        <w:rPr>
          <w:spacing w:val="-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check-list.</w:t>
      </w:r>
    </w:p>
    <w:p w:rsidR="00000000" w:rsidRDefault="00E40E0F">
      <w:pPr>
        <w:pStyle w:val="BodyText"/>
        <w:kinsoku w:val="0"/>
        <w:overflowPunct w:val="0"/>
        <w:spacing w:before="6"/>
        <w:rPr>
          <w:sz w:val="26"/>
          <w:szCs w:val="26"/>
        </w:rPr>
      </w:pPr>
    </w:p>
    <w:p w:rsidR="00000000" w:rsidRDefault="00E40E0F">
      <w:pPr>
        <w:pStyle w:val="Heading1"/>
        <w:numPr>
          <w:ilvl w:val="0"/>
          <w:numId w:val="5"/>
        </w:numPr>
        <w:tabs>
          <w:tab w:val="left" w:pos="1143"/>
        </w:tabs>
        <w:kinsoku w:val="0"/>
        <w:overflowPunct w:val="0"/>
        <w:rPr>
          <w:spacing w:val="-1"/>
        </w:rPr>
      </w:pPr>
      <w:r>
        <w:rPr>
          <w:spacing w:val="-2"/>
        </w:rPr>
        <w:t>MID</w:t>
      </w:r>
      <w:r>
        <w:rPr>
          <w:spacing w:val="-9"/>
        </w:rPr>
        <w:t xml:space="preserve"> </w:t>
      </w:r>
      <w:r>
        <w:rPr>
          <w:spacing w:val="-1"/>
        </w:rPr>
        <w:t>SEMESTER</w:t>
      </w:r>
      <w:r>
        <w:rPr>
          <w:spacing w:val="-13"/>
        </w:rPr>
        <w:t xml:space="preserve"> </w:t>
      </w:r>
      <w:r>
        <w:rPr>
          <w:spacing w:val="-1"/>
        </w:rPr>
        <w:t>GRADING</w:t>
      </w:r>
    </w:p>
    <w:p w:rsidR="00000000" w:rsidRDefault="00E40E0F">
      <w:pPr>
        <w:pStyle w:val="BodyText"/>
        <w:kinsoku w:val="0"/>
        <w:overflowPunct w:val="0"/>
        <w:ind w:left="900" w:right="833"/>
        <w:jc w:val="both"/>
      </w:pPr>
      <w:r>
        <w:t>This will be announced by the supervisor to his student sometime in the 10</w:t>
      </w:r>
      <w:r>
        <w:rPr>
          <w:vertAlign w:val="superscript"/>
        </w:rPr>
        <w:t>th</w:t>
      </w:r>
      <w:r>
        <w:t xml:space="preserve"> week of the</w:t>
      </w:r>
      <w:r>
        <w:rPr>
          <w:spacing w:val="1"/>
        </w:rPr>
        <w:t xml:space="preserve"> </w:t>
      </w:r>
      <w:r>
        <w:t>semester. Mid-semester evaluation form should be returned by the supervisor to the Head of</w:t>
      </w:r>
      <w:r>
        <w:rPr>
          <w:spacing w:val="1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>during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10</w:t>
      </w:r>
      <w:r>
        <w:rPr>
          <w:vertAlign w:val="superscript"/>
        </w:rPr>
        <w:t>th</w:t>
      </w:r>
      <w:r>
        <w:t xml:space="preserve"> week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semester.</w:t>
      </w:r>
    </w:p>
    <w:p w:rsidR="00000000" w:rsidRDefault="00E40E0F">
      <w:pPr>
        <w:pStyle w:val="Heading1"/>
        <w:numPr>
          <w:ilvl w:val="0"/>
          <w:numId w:val="5"/>
        </w:numPr>
        <w:tabs>
          <w:tab w:val="left" w:pos="1143"/>
        </w:tabs>
        <w:kinsoku w:val="0"/>
        <w:overflowPunct w:val="0"/>
        <w:spacing w:before="14" w:line="290" w:lineRule="exact"/>
      </w:pPr>
      <w:r>
        <w:t>COURSE</w:t>
      </w:r>
      <w:r>
        <w:rPr>
          <w:spacing w:val="-14"/>
        </w:rPr>
        <w:t xml:space="preserve"> </w:t>
      </w:r>
      <w:r>
        <w:t>NOTICES</w:t>
      </w:r>
    </w:p>
    <w:p w:rsidR="00000000" w:rsidRDefault="00E40E0F">
      <w:pPr>
        <w:pStyle w:val="BodyText"/>
        <w:kinsoku w:val="0"/>
        <w:overflowPunct w:val="0"/>
        <w:ind w:left="900" w:right="832"/>
        <w:jc w:val="both"/>
      </w:pPr>
      <w:r>
        <w:t>Notices pertaining to this course will be</w:t>
      </w:r>
      <w:r>
        <w:rPr>
          <w:spacing w:val="54"/>
        </w:rPr>
        <w:t xml:space="preserve"> </w:t>
      </w:r>
      <w:r>
        <w:t>displayed</w:t>
      </w:r>
      <w:r>
        <w:rPr>
          <w:spacing w:val="54"/>
        </w:rPr>
        <w:t xml:space="preserve"> </w:t>
      </w:r>
      <w:r>
        <w:t>on</w:t>
      </w:r>
      <w:r>
        <w:rPr>
          <w:spacing w:val="54"/>
        </w:rPr>
        <w:t xml:space="preserve"> </w:t>
      </w:r>
      <w:r>
        <w:t>respective</w:t>
      </w:r>
      <w:r>
        <w:rPr>
          <w:spacing w:val="55"/>
        </w:rPr>
        <w:t xml:space="preserve"> </w:t>
      </w:r>
      <w:r>
        <w:t>Department</w:t>
      </w:r>
      <w:r>
        <w:rPr>
          <w:spacing w:val="54"/>
        </w:rPr>
        <w:t xml:space="preserve"> </w:t>
      </w:r>
      <w:r>
        <w:t>Notice</w:t>
      </w:r>
      <w:r>
        <w:rPr>
          <w:spacing w:val="54"/>
        </w:rPr>
        <w:t xml:space="preserve"> </w:t>
      </w:r>
      <w:r>
        <w:t>boar</w:t>
      </w:r>
      <w:r>
        <w:t>ds</w:t>
      </w:r>
      <w:r>
        <w:rPr>
          <w:spacing w:val="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supervisor.</w:t>
      </w:r>
    </w:p>
    <w:p w:rsidR="00000000" w:rsidRDefault="00E40E0F">
      <w:pPr>
        <w:pStyle w:val="BodyText"/>
        <w:kinsoku w:val="0"/>
        <w:overflowPunct w:val="0"/>
        <w:spacing w:before="2"/>
        <w:rPr>
          <w:sz w:val="23"/>
          <w:szCs w:val="23"/>
        </w:rPr>
      </w:pPr>
    </w:p>
    <w:p w:rsidR="00000000" w:rsidRDefault="00E40E0F">
      <w:pPr>
        <w:pStyle w:val="Heading1"/>
        <w:numPr>
          <w:ilvl w:val="0"/>
          <w:numId w:val="5"/>
        </w:numPr>
        <w:tabs>
          <w:tab w:val="left" w:pos="1143"/>
        </w:tabs>
        <w:kinsoku w:val="0"/>
        <w:overflowPunct w:val="0"/>
      </w:pPr>
      <w:r>
        <w:t>GENERAL</w:t>
      </w:r>
    </w:p>
    <w:p w:rsidR="00000000" w:rsidRDefault="00E40E0F">
      <w:pPr>
        <w:pStyle w:val="ListParagraph"/>
        <w:numPr>
          <w:ilvl w:val="0"/>
          <w:numId w:val="3"/>
        </w:numPr>
        <w:tabs>
          <w:tab w:val="left" w:pos="1143"/>
        </w:tabs>
        <w:kinsoku w:val="0"/>
        <w:overflowPunct w:val="0"/>
        <w:jc w:val="both"/>
        <w:rPr>
          <w:spacing w:val="-1"/>
        </w:rPr>
      </w:pPr>
      <w:r>
        <w:rPr>
          <w:spacing w:val="-2"/>
        </w:rPr>
        <w:t>It</w:t>
      </w:r>
      <w:r>
        <w:rPr>
          <w:spacing w:val="-3"/>
        </w:rPr>
        <w:t xml:space="preserve"> </w:t>
      </w:r>
      <w:r>
        <w:rPr>
          <w:spacing w:val="-2"/>
        </w:rPr>
        <w:t>is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responsibility</w:t>
      </w:r>
      <w:r>
        <w:rPr>
          <w:spacing w:val="-7"/>
        </w:rPr>
        <w:t xml:space="preserve"> </w:t>
      </w:r>
      <w:r>
        <w:rPr>
          <w:spacing w:val="-2"/>
        </w:rPr>
        <w:t>of the</w:t>
      </w:r>
      <w:r>
        <w:rPr>
          <w:spacing w:val="-3"/>
        </w:rPr>
        <w:t xml:space="preserve"> </w:t>
      </w:r>
      <w:r>
        <w:rPr>
          <w:spacing w:val="-2"/>
        </w:rPr>
        <w:t>student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ensure</w:t>
      </w:r>
      <w:r>
        <w:rPr>
          <w:spacing w:val="-1"/>
        </w:rPr>
        <w:t xml:space="preserve"> </w:t>
      </w:r>
      <w:r>
        <w:rPr>
          <w:spacing w:val="-2"/>
        </w:rPr>
        <w:t>continuous</w:t>
      </w:r>
      <w:r>
        <w:rPr>
          <w:spacing w:val="-1"/>
        </w:rPr>
        <w:t xml:space="preserve"> </w:t>
      </w:r>
      <w:r>
        <w:rPr>
          <w:spacing w:val="-2"/>
        </w:rPr>
        <w:t>interaction</w:t>
      </w:r>
      <w:r>
        <w:rPr>
          <w:spacing w:val="4"/>
        </w:rPr>
        <w:t xml:space="preserve"> </w:t>
      </w:r>
      <w:r>
        <w:rPr>
          <w:spacing w:val="-1"/>
        </w:rPr>
        <w:t>with</w:t>
      </w:r>
      <w:r>
        <w:rPr>
          <w:spacing w:val="-5"/>
        </w:rPr>
        <w:t xml:space="preserve"> </w:t>
      </w:r>
      <w:r>
        <w:rPr>
          <w:spacing w:val="-1"/>
        </w:rPr>
        <w:t>his</w:t>
      </w:r>
      <w:r>
        <w:rPr>
          <w:spacing w:val="-21"/>
        </w:rPr>
        <w:t xml:space="preserve"> </w:t>
      </w:r>
      <w:r>
        <w:rPr>
          <w:spacing w:val="-1"/>
        </w:rPr>
        <w:t>Supervisor.</w:t>
      </w:r>
    </w:p>
    <w:p w:rsidR="00000000" w:rsidRDefault="00E40E0F">
      <w:pPr>
        <w:pStyle w:val="ListParagraph"/>
        <w:numPr>
          <w:ilvl w:val="0"/>
          <w:numId w:val="3"/>
        </w:numPr>
        <w:tabs>
          <w:tab w:val="left" w:pos="1194"/>
        </w:tabs>
        <w:kinsoku w:val="0"/>
        <w:overflowPunct w:val="0"/>
        <w:ind w:left="900" w:right="840" w:firstLine="0"/>
        <w:jc w:val="both"/>
      </w:pPr>
      <w:r>
        <w:t>Prescribed formats of the Cover/Title page and certificate from the supervisor should be</w:t>
      </w:r>
      <w:r>
        <w:rPr>
          <w:spacing w:val="1"/>
        </w:rPr>
        <w:t xml:space="preserve"> </w:t>
      </w:r>
      <w:r>
        <w:t>adhered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final</w:t>
      </w:r>
      <w:r>
        <w:rPr>
          <w:spacing w:val="-6"/>
        </w:rPr>
        <w:t xml:space="preserve"> </w:t>
      </w:r>
      <w:r>
        <w:t>Dissertation</w:t>
      </w:r>
      <w:r>
        <w:rPr>
          <w:spacing w:val="-2"/>
        </w:rPr>
        <w:t xml:space="preserve"> </w:t>
      </w:r>
      <w:r>
        <w:t>Report.</w:t>
      </w:r>
      <w:r>
        <w:rPr>
          <w:spacing w:val="-6"/>
        </w:rPr>
        <w:t xml:space="preserve"> </w:t>
      </w:r>
      <w:r>
        <w:t>Check-list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items</w:t>
      </w:r>
      <w:r>
        <w:rPr>
          <w:spacing w:val="-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preparation</w:t>
      </w:r>
      <w:r>
        <w:rPr>
          <w:spacing w:val="-52"/>
        </w:rPr>
        <w:t xml:space="preserve"> </w:t>
      </w:r>
      <w:r>
        <w:t>of the FINAL REPORT should also be consulted. The following sequence may be followed in the</w:t>
      </w:r>
      <w:r>
        <w:rPr>
          <w:spacing w:val="1"/>
        </w:rPr>
        <w:t xml:space="preserve"> </w:t>
      </w:r>
      <w:r>
        <w:t>preparation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Dissertation</w:t>
      </w:r>
      <w:r>
        <w:rPr>
          <w:spacing w:val="5"/>
        </w:rPr>
        <w:t xml:space="preserve"> </w:t>
      </w:r>
      <w:r>
        <w:t>Report:</w:t>
      </w:r>
    </w:p>
    <w:p w:rsidR="00000000" w:rsidRDefault="00E40E0F">
      <w:pPr>
        <w:pStyle w:val="BodyText"/>
        <w:kinsoku w:val="0"/>
        <w:overflowPunct w:val="0"/>
        <w:spacing w:line="244" w:lineRule="auto"/>
        <w:ind w:left="2753" w:right="6153"/>
      </w:pPr>
      <w:r>
        <w:rPr>
          <w:spacing w:val="-2"/>
        </w:rPr>
        <w:t>Title</w:t>
      </w:r>
      <w:r>
        <w:rPr>
          <w:spacing w:val="-15"/>
        </w:rPr>
        <w:t xml:space="preserve"> </w:t>
      </w:r>
      <w:r>
        <w:rPr>
          <w:spacing w:val="-2"/>
        </w:rPr>
        <w:t>page</w:t>
      </w:r>
      <w:r>
        <w:rPr>
          <w:spacing w:val="-10"/>
        </w:rPr>
        <w:t xml:space="preserve"> </w:t>
      </w:r>
      <w:r>
        <w:rPr>
          <w:spacing w:val="-1"/>
        </w:rPr>
        <w:t>(inner</w:t>
      </w:r>
      <w:r>
        <w:rPr>
          <w:spacing w:val="-10"/>
        </w:rPr>
        <w:t xml:space="preserve"> </w:t>
      </w:r>
      <w:r>
        <w:rPr>
          <w:spacing w:val="-1"/>
        </w:rPr>
        <w:t>cover)</w:t>
      </w:r>
      <w:r>
        <w:rPr>
          <w:spacing w:val="-51"/>
        </w:rPr>
        <w:t xml:space="preserve"> </w:t>
      </w:r>
      <w:r>
        <w:t>Acknowledgement</w:t>
      </w:r>
    </w:p>
    <w:p w:rsidR="00000000" w:rsidRDefault="00E40E0F">
      <w:pPr>
        <w:pStyle w:val="BodyText"/>
        <w:kinsoku w:val="0"/>
        <w:overflowPunct w:val="0"/>
        <w:spacing w:before="2" w:line="291" w:lineRule="exact"/>
        <w:ind w:left="2753"/>
      </w:pPr>
      <w:r>
        <w:rPr>
          <w:spacing w:val="-1"/>
        </w:rPr>
        <w:t>Certificate</w:t>
      </w:r>
      <w:r>
        <w:rPr>
          <w:spacing w:val="-12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</w:t>
      </w:r>
      <w:r>
        <w:t>upervisor</w:t>
      </w:r>
    </w:p>
    <w:p w:rsidR="00000000" w:rsidRDefault="00E40E0F">
      <w:pPr>
        <w:pStyle w:val="BodyText"/>
        <w:kinsoku w:val="0"/>
        <w:overflowPunct w:val="0"/>
        <w:spacing w:line="242" w:lineRule="auto"/>
        <w:ind w:left="2753" w:right="4636"/>
      </w:pPr>
      <w:r>
        <w:rPr>
          <w:spacing w:val="-2"/>
        </w:rPr>
        <w:t>List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Symbols</w:t>
      </w:r>
      <w:r>
        <w:rPr>
          <w:spacing w:val="-9"/>
        </w:rPr>
        <w:t xml:space="preserve"> </w:t>
      </w:r>
      <w:r>
        <w:rPr>
          <w:spacing w:val="-1"/>
        </w:rPr>
        <w:t>&amp;</w:t>
      </w:r>
      <w:r>
        <w:rPr>
          <w:spacing w:val="-11"/>
        </w:rPr>
        <w:t xml:space="preserve"> </w:t>
      </w:r>
      <w:r>
        <w:rPr>
          <w:spacing w:val="-1"/>
        </w:rPr>
        <w:t>Abbreviations</w:t>
      </w:r>
      <w:r>
        <w:rPr>
          <w:spacing w:val="-16"/>
        </w:rPr>
        <w:t xml:space="preserve"> </w:t>
      </w:r>
      <w:r>
        <w:rPr>
          <w:spacing w:val="-1"/>
        </w:rPr>
        <w:t>used</w:t>
      </w:r>
      <w:r>
        <w:rPr>
          <w:spacing w:val="-51"/>
        </w:rPr>
        <w:t xml:space="preserve"> </w:t>
      </w:r>
      <w:r>
        <w:t>Dissertation Abstract</w:t>
      </w:r>
    </w:p>
    <w:p w:rsidR="00000000" w:rsidRDefault="00E40E0F">
      <w:pPr>
        <w:pStyle w:val="BodyText"/>
        <w:kinsoku w:val="0"/>
        <w:overflowPunct w:val="0"/>
        <w:ind w:left="2753" w:right="6419"/>
      </w:pPr>
      <w:r>
        <w:t>Table of contents</w:t>
      </w:r>
      <w:r>
        <w:rPr>
          <w:spacing w:val="1"/>
        </w:rPr>
        <w:t xml:space="preserve"> </w:t>
      </w:r>
      <w:r>
        <w:rPr>
          <w:spacing w:val="-1"/>
        </w:rPr>
        <w:t>Chapters</w:t>
      </w:r>
      <w:r>
        <w:rPr>
          <w:spacing w:val="-11"/>
        </w:rPr>
        <w:t xml:space="preserve"> </w:t>
      </w:r>
      <w:r>
        <w:rPr>
          <w:spacing w:val="-1"/>
        </w:rPr>
        <w:t>1,</w:t>
      </w:r>
      <w:r>
        <w:rPr>
          <w:spacing w:val="-10"/>
        </w:rPr>
        <w:t xml:space="preserve"> </w:t>
      </w:r>
      <w:r>
        <w:rPr>
          <w:spacing w:val="-1"/>
        </w:rPr>
        <w:t>2,</w:t>
      </w:r>
      <w:r>
        <w:rPr>
          <w:spacing w:val="-15"/>
        </w:rPr>
        <w:t xml:space="preserve"> </w:t>
      </w:r>
      <w:r>
        <w:rPr>
          <w:spacing w:val="-1"/>
        </w:rPr>
        <w:t>3,</w:t>
      </w:r>
      <w:r>
        <w:rPr>
          <w:spacing w:val="-14"/>
        </w:rPr>
        <w:t xml:space="preserve"> </w:t>
      </w:r>
      <w:r>
        <w:rPr>
          <w:spacing w:val="-1"/>
        </w:rPr>
        <w:t>etc.</w:t>
      </w:r>
      <w:r>
        <w:rPr>
          <w:spacing w:val="-51"/>
        </w:rPr>
        <w:t xml:space="preserve"> </w:t>
      </w:r>
      <w:r>
        <w:t>Conclusion</w:t>
      </w:r>
      <w:r>
        <w:rPr>
          <w:spacing w:val="1"/>
        </w:rPr>
        <w:t xml:space="preserve"> </w:t>
      </w:r>
      <w:r>
        <w:t>Appendices</w:t>
      </w:r>
    </w:p>
    <w:p w:rsidR="00000000" w:rsidRDefault="00E40E0F">
      <w:pPr>
        <w:pStyle w:val="BodyText"/>
        <w:kinsoku w:val="0"/>
        <w:overflowPunct w:val="0"/>
        <w:spacing w:line="292" w:lineRule="exact"/>
        <w:ind w:left="2753"/>
      </w:pPr>
      <w:r>
        <w:t>Bibliography/References</w:t>
      </w:r>
    </w:p>
    <w:p w:rsidR="00000000" w:rsidRDefault="00E40E0F">
      <w:pPr>
        <w:pStyle w:val="BodyText"/>
        <w:kinsoku w:val="0"/>
        <w:overflowPunct w:val="0"/>
        <w:spacing w:line="289" w:lineRule="exact"/>
        <w:ind w:left="2753"/>
        <w:rPr>
          <w:spacing w:val="-1"/>
        </w:rPr>
      </w:pPr>
      <w:r>
        <w:rPr>
          <w:spacing w:val="-2"/>
        </w:rPr>
        <w:t>List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1"/>
        </w:rPr>
        <w:t>Publications/Conference</w:t>
      </w:r>
      <w:r>
        <w:rPr>
          <w:spacing w:val="-7"/>
        </w:rPr>
        <w:t xml:space="preserve"> </w:t>
      </w:r>
      <w:r>
        <w:rPr>
          <w:spacing w:val="-1"/>
        </w:rPr>
        <w:t>Presentations,</w:t>
      </w:r>
      <w:r>
        <w:rPr>
          <w:spacing w:val="-10"/>
        </w:rPr>
        <w:t xml:space="preserve"> </w:t>
      </w:r>
      <w:r>
        <w:rPr>
          <w:spacing w:val="-1"/>
        </w:rPr>
        <w:t>if</w:t>
      </w:r>
      <w:r>
        <w:rPr>
          <w:spacing w:val="-13"/>
        </w:rPr>
        <w:t xml:space="preserve"> </w:t>
      </w:r>
      <w:r>
        <w:rPr>
          <w:spacing w:val="-1"/>
        </w:rPr>
        <w:t>any.</w:t>
      </w:r>
    </w:p>
    <w:p w:rsidR="00000000" w:rsidRDefault="00E40E0F">
      <w:pPr>
        <w:pStyle w:val="BodyText"/>
        <w:kinsoku w:val="0"/>
        <w:overflowPunct w:val="0"/>
        <w:spacing w:line="288" w:lineRule="exact"/>
        <w:ind w:left="2753"/>
      </w:pPr>
      <w:r>
        <w:rPr>
          <w:spacing w:val="-1"/>
        </w:rPr>
        <w:t>Turnitin</w:t>
      </w:r>
      <w:r>
        <w:rPr>
          <w:spacing w:val="-9"/>
        </w:rPr>
        <w:t xml:space="preserve"> </w:t>
      </w:r>
      <w:r>
        <w:rPr>
          <w:spacing w:val="-1"/>
        </w:rPr>
        <w:t>Originality</w:t>
      </w:r>
      <w:r>
        <w:rPr>
          <w:spacing w:val="-9"/>
        </w:rPr>
        <w:t xml:space="preserve"> </w:t>
      </w:r>
      <w:r>
        <w:rPr>
          <w:spacing w:val="-1"/>
        </w:rPr>
        <w:t>Report"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"Digital</w:t>
      </w:r>
      <w:r>
        <w:rPr>
          <w:spacing w:val="-11"/>
        </w:rPr>
        <w:t xml:space="preserve"> </w:t>
      </w:r>
      <w:r>
        <w:rPr>
          <w:spacing w:val="-1"/>
        </w:rPr>
        <w:t>Receipt"</w:t>
      </w:r>
      <w:r>
        <w:rPr>
          <w:spacing w:val="-1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turnitin</w:t>
      </w:r>
      <w:r>
        <w:rPr>
          <w:spacing w:val="-5"/>
        </w:rPr>
        <w:t xml:space="preserve"> </w:t>
      </w:r>
      <w:r>
        <w:t>report</w:t>
      </w:r>
    </w:p>
    <w:p w:rsidR="00000000" w:rsidRDefault="00E40E0F">
      <w:pPr>
        <w:pStyle w:val="ListParagraph"/>
        <w:numPr>
          <w:ilvl w:val="0"/>
          <w:numId w:val="3"/>
        </w:numPr>
        <w:tabs>
          <w:tab w:val="left" w:pos="1129"/>
        </w:tabs>
        <w:kinsoku w:val="0"/>
        <w:overflowPunct w:val="0"/>
        <w:spacing w:line="290" w:lineRule="exact"/>
        <w:ind w:left="1128" w:hanging="236"/>
      </w:pP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registration</w:t>
      </w:r>
      <w:r>
        <w:rPr>
          <w:spacing w:val="-7"/>
        </w:rPr>
        <w:t xml:space="preserve"> </w:t>
      </w:r>
      <w:r>
        <w:rPr>
          <w:spacing w:val="-1"/>
        </w:rPr>
        <w:t>in</w:t>
      </w:r>
      <w:r>
        <w:rPr>
          <w:spacing w:val="-10"/>
        </w:rPr>
        <w:t xml:space="preserve"> </w:t>
      </w:r>
      <w:r>
        <w:rPr>
          <w:spacing w:val="-1"/>
        </w:rPr>
        <w:t>Dissertation</w:t>
      </w:r>
      <w:r>
        <w:rPr>
          <w:spacing w:val="-5"/>
        </w:rPr>
        <w:t xml:space="preserve"> </w:t>
      </w:r>
      <w:r>
        <w:rPr>
          <w:spacing w:val="-1"/>
        </w:rPr>
        <w:t>course</w:t>
      </w:r>
      <w:r>
        <w:rPr>
          <w:spacing w:val="-8"/>
        </w:rPr>
        <w:t xml:space="preserve"> </w:t>
      </w:r>
      <w:r>
        <w:rPr>
          <w:spacing w:val="-1"/>
        </w:rPr>
        <w:t>is</w:t>
      </w:r>
      <w:r>
        <w:rPr>
          <w:spacing w:val="-14"/>
        </w:rPr>
        <w:t xml:space="preserve"> </w:t>
      </w:r>
      <w:r>
        <w:t>normally</w:t>
      </w:r>
      <w:r>
        <w:rPr>
          <w:spacing w:val="-12"/>
        </w:rPr>
        <w:t xml:space="preserve"> </w:t>
      </w:r>
      <w:r>
        <w:t>after</w:t>
      </w:r>
      <w:r>
        <w:rPr>
          <w:spacing w:val="-1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completion</w:t>
      </w:r>
      <w:r>
        <w:rPr>
          <w:spacing w:val="-6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coursework.</w:t>
      </w:r>
    </w:p>
    <w:p w:rsidR="00000000" w:rsidRDefault="00E40E0F">
      <w:pPr>
        <w:pStyle w:val="ListParagraph"/>
        <w:numPr>
          <w:ilvl w:val="0"/>
          <w:numId w:val="3"/>
        </w:numPr>
        <w:tabs>
          <w:tab w:val="left" w:pos="1129"/>
        </w:tabs>
        <w:kinsoku w:val="0"/>
        <w:overflowPunct w:val="0"/>
        <w:spacing w:line="290" w:lineRule="exact"/>
        <w:ind w:left="1128" w:hanging="236"/>
        <w:sectPr w:rsidR="00000000">
          <w:pgSz w:w="12240" w:h="15840"/>
          <w:pgMar w:top="1260" w:right="580" w:bottom="980" w:left="540" w:header="0" w:footer="787" w:gutter="0"/>
          <w:cols w:space="720"/>
          <w:noEndnote/>
        </w:sectPr>
      </w:pPr>
    </w:p>
    <w:p w:rsidR="00000000" w:rsidRDefault="00E40E0F">
      <w:pPr>
        <w:pStyle w:val="BodyText"/>
        <w:kinsoku w:val="0"/>
        <w:overflowPunct w:val="0"/>
        <w:spacing w:before="41"/>
        <w:ind w:left="900"/>
        <w:rPr>
          <w:b/>
          <w:bCs/>
        </w:rPr>
      </w:pPr>
      <w:r>
        <w:rPr>
          <w:b/>
          <w:bCs/>
        </w:rPr>
        <w:lastRenderedPageBreak/>
        <w:t>Check</w:t>
      </w:r>
      <w:r>
        <w:rPr>
          <w:b/>
          <w:bCs/>
          <w:spacing w:val="-10"/>
        </w:rPr>
        <w:t xml:space="preserve"> </w:t>
      </w:r>
      <w:r>
        <w:rPr>
          <w:b/>
          <w:bCs/>
        </w:rPr>
        <w:t>List</w:t>
      </w:r>
      <w:r>
        <w:rPr>
          <w:b/>
          <w:bCs/>
          <w:spacing w:val="-10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-13"/>
        </w:rPr>
        <w:t xml:space="preserve"> </w:t>
      </w:r>
      <w:r>
        <w:rPr>
          <w:b/>
          <w:bCs/>
        </w:rPr>
        <w:t>Items</w:t>
      </w:r>
      <w:r>
        <w:rPr>
          <w:b/>
          <w:bCs/>
          <w:spacing w:val="-10"/>
        </w:rPr>
        <w:t xml:space="preserve"> </w:t>
      </w:r>
      <w:r>
        <w:rPr>
          <w:b/>
          <w:bCs/>
        </w:rPr>
        <w:t>for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>Final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Report</w:t>
      </w:r>
      <w:r>
        <w:rPr>
          <w:b/>
          <w:bCs/>
          <w:spacing w:val="-8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-10"/>
        </w:rPr>
        <w:t xml:space="preserve"> </w:t>
      </w:r>
      <w:r>
        <w:rPr>
          <w:b/>
          <w:bCs/>
        </w:rPr>
        <w:t>Higher</w:t>
      </w:r>
      <w:r>
        <w:rPr>
          <w:b/>
          <w:bCs/>
          <w:spacing w:val="-9"/>
        </w:rPr>
        <w:t xml:space="preserve"> </w:t>
      </w:r>
      <w:r>
        <w:rPr>
          <w:b/>
          <w:bCs/>
        </w:rPr>
        <w:t>Degree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>Dissertation</w:t>
      </w:r>
    </w:p>
    <w:p w:rsidR="00000000" w:rsidRDefault="00E40E0F">
      <w:pPr>
        <w:pStyle w:val="ListParagraph"/>
        <w:numPr>
          <w:ilvl w:val="0"/>
          <w:numId w:val="2"/>
        </w:numPr>
        <w:tabs>
          <w:tab w:val="left" w:pos="1139"/>
        </w:tabs>
        <w:kinsoku w:val="0"/>
        <w:overflowPunct w:val="0"/>
        <w:spacing w:before="89"/>
        <w:ind w:hanging="246"/>
      </w:pPr>
      <w:r>
        <w:rPr>
          <w:spacing w:val="-1"/>
        </w:rPr>
        <w:t>Is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1"/>
        </w:rPr>
        <w:t>Report’s</w:t>
      </w:r>
      <w:r>
        <w:rPr>
          <w:spacing w:val="-9"/>
        </w:rPr>
        <w:t xml:space="preserve"> </w:t>
      </w:r>
      <w:r>
        <w:rPr>
          <w:spacing w:val="-1"/>
        </w:rPr>
        <w:t>‘Cover/Title</w:t>
      </w:r>
      <w:r>
        <w:rPr>
          <w:spacing w:val="-5"/>
        </w:rPr>
        <w:t xml:space="preserve"> </w:t>
      </w:r>
      <w:r>
        <w:t>page’</w:t>
      </w:r>
      <w:r>
        <w:rPr>
          <w:spacing w:val="-7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proper</w:t>
      </w:r>
      <w:r>
        <w:rPr>
          <w:spacing w:val="-13"/>
        </w:rPr>
        <w:t xml:space="preserve"> </w:t>
      </w:r>
      <w:r>
        <w:t>format?</w:t>
      </w:r>
    </w:p>
    <w:p w:rsidR="00000000" w:rsidRDefault="00E40E0F">
      <w:pPr>
        <w:pStyle w:val="ListParagraph"/>
        <w:numPr>
          <w:ilvl w:val="0"/>
          <w:numId w:val="2"/>
        </w:numPr>
        <w:tabs>
          <w:tab w:val="left" w:pos="1139"/>
        </w:tabs>
        <w:kinsoku w:val="0"/>
        <w:overflowPunct w:val="0"/>
        <w:spacing w:before="60"/>
        <w:ind w:hanging="246"/>
      </w:pPr>
      <w:r>
        <w:rPr>
          <w:spacing w:val="-1"/>
        </w:rPr>
        <w:t>Is</w:t>
      </w:r>
      <w:r>
        <w:rPr>
          <w:spacing w:val="-12"/>
        </w:rPr>
        <w:t xml:space="preserve"> </w:t>
      </w:r>
      <w:r>
        <w:rPr>
          <w:spacing w:val="-1"/>
        </w:rPr>
        <w:t>‘Supervisor’s</w:t>
      </w:r>
      <w:r>
        <w:rPr>
          <w:spacing w:val="-9"/>
        </w:rPr>
        <w:t xml:space="preserve"> </w:t>
      </w:r>
      <w:r>
        <w:rPr>
          <w:spacing w:val="-1"/>
        </w:rPr>
        <w:t>Certificate’</w:t>
      </w:r>
      <w:r>
        <w:t xml:space="preserve"> </w:t>
      </w:r>
      <w:r>
        <w:rPr>
          <w:spacing w:val="-1"/>
        </w:rPr>
        <w:t>in</w:t>
      </w:r>
      <w:r>
        <w:rPr>
          <w:spacing w:val="-8"/>
        </w:rPr>
        <w:t xml:space="preserve"> </w:t>
      </w:r>
      <w:r>
        <w:t>proper</w:t>
      </w:r>
      <w:r>
        <w:rPr>
          <w:spacing w:val="-8"/>
        </w:rPr>
        <w:t xml:space="preserve"> </w:t>
      </w:r>
      <w:r>
        <w:t>format?</w:t>
      </w:r>
      <w:r>
        <w:rPr>
          <w:spacing w:val="-5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signed?</w:t>
      </w:r>
    </w:p>
    <w:p w:rsidR="00000000" w:rsidRDefault="00E40E0F">
      <w:pPr>
        <w:pStyle w:val="ListParagraph"/>
        <w:numPr>
          <w:ilvl w:val="0"/>
          <w:numId w:val="2"/>
        </w:numPr>
        <w:tabs>
          <w:tab w:val="left" w:pos="1139"/>
        </w:tabs>
        <w:kinsoku w:val="0"/>
        <w:overflowPunct w:val="0"/>
        <w:spacing w:before="76"/>
        <w:ind w:hanging="246"/>
      </w:pPr>
      <w:r>
        <w:rPr>
          <w:spacing w:val="-1"/>
        </w:rPr>
        <w:t>Is</w:t>
      </w:r>
      <w:r>
        <w:rPr>
          <w:spacing w:val="-11"/>
        </w:rPr>
        <w:t xml:space="preserve"> </w:t>
      </w:r>
      <w:r>
        <w:rPr>
          <w:spacing w:val="-1"/>
        </w:rPr>
        <w:t>‘Abstract’</w:t>
      </w:r>
      <w:r>
        <w:rPr>
          <w:spacing w:val="-10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Report?</w:t>
      </w:r>
      <w:r>
        <w:rPr>
          <w:spacing w:val="-10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properly</w:t>
      </w:r>
      <w:r>
        <w:rPr>
          <w:spacing w:val="-9"/>
        </w:rPr>
        <w:t xml:space="preserve"> </w:t>
      </w:r>
      <w:r>
        <w:t>written?</w:t>
      </w:r>
    </w:p>
    <w:p w:rsidR="00000000" w:rsidRDefault="00E40E0F">
      <w:pPr>
        <w:pStyle w:val="ListParagraph"/>
        <w:numPr>
          <w:ilvl w:val="0"/>
          <w:numId w:val="2"/>
        </w:numPr>
        <w:tabs>
          <w:tab w:val="left" w:pos="1139"/>
        </w:tabs>
        <w:kinsoku w:val="0"/>
        <w:overflowPunct w:val="0"/>
        <w:spacing w:before="75"/>
        <w:ind w:hanging="246"/>
      </w:pPr>
      <w:r>
        <w:rPr>
          <w:spacing w:val="-1"/>
        </w:rPr>
        <w:t>Does</w:t>
      </w:r>
      <w:r>
        <w:rPr>
          <w:spacing w:val="-14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‘Table</w:t>
      </w:r>
      <w:r>
        <w:rPr>
          <w:spacing w:val="-11"/>
        </w:rPr>
        <w:t xml:space="preserve"> </w:t>
      </w:r>
      <w:r>
        <w:rPr>
          <w:spacing w:val="-1"/>
        </w:rPr>
        <w:t>of</w:t>
      </w:r>
      <w:r>
        <w:rPr>
          <w:spacing w:val="-5"/>
        </w:rPr>
        <w:t xml:space="preserve"> </w:t>
      </w:r>
      <w:r>
        <w:rPr>
          <w:spacing w:val="-1"/>
        </w:rPr>
        <w:t>Contents’</w:t>
      </w:r>
      <w:r>
        <w:rPr>
          <w:spacing w:val="-11"/>
        </w:rPr>
        <w:t xml:space="preserve"> </w:t>
      </w:r>
      <w:r>
        <w:rPr>
          <w:spacing w:val="-1"/>
        </w:rPr>
        <w:t>page</w:t>
      </w:r>
      <w:r>
        <w:rPr>
          <w:spacing w:val="-8"/>
        </w:rPr>
        <w:t xml:space="preserve"> </w:t>
      </w:r>
      <w:r>
        <w:t>include</w:t>
      </w:r>
      <w:r>
        <w:rPr>
          <w:spacing w:val="-8"/>
        </w:rPr>
        <w:t xml:space="preserve"> </w:t>
      </w:r>
      <w:r>
        <w:t>chapter</w:t>
      </w:r>
      <w:r>
        <w:rPr>
          <w:spacing w:val="-10"/>
        </w:rPr>
        <w:t xml:space="preserve"> </w:t>
      </w:r>
      <w:r>
        <w:t>page</w:t>
      </w:r>
      <w:r>
        <w:rPr>
          <w:spacing w:val="-15"/>
        </w:rPr>
        <w:t xml:space="preserve"> </w:t>
      </w:r>
      <w:r>
        <w:t>numbers?</w:t>
      </w:r>
    </w:p>
    <w:p w:rsidR="00000000" w:rsidRDefault="00E40E0F">
      <w:pPr>
        <w:pStyle w:val="ListParagraph"/>
        <w:numPr>
          <w:ilvl w:val="0"/>
          <w:numId w:val="2"/>
        </w:numPr>
        <w:tabs>
          <w:tab w:val="left" w:pos="1139"/>
        </w:tabs>
        <w:kinsoku w:val="0"/>
        <w:overflowPunct w:val="0"/>
        <w:spacing w:before="79"/>
        <w:ind w:hanging="246"/>
      </w:pPr>
      <w:r>
        <w:rPr>
          <w:spacing w:val="-1"/>
        </w:rPr>
        <w:t>Does</w:t>
      </w:r>
      <w:r>
        <w:rPr>
          <w:spacing w:val="-14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1"/>
        </w:rPr>
        <w:t>Report</w:t>
      </w:r>
      <w:r>
        <w:rPr>
          <w:spacing w:val="-5"/>
        </w:rPr>
        <w:t xml:space="preserve"> </w:t>
      </w:r>
      <w:r>
        <w:rPr>
          <w:spacing w:val="-1"/>
        </w:rPr>
        <w:t>contain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summary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literature</w:t>
      </w:r>
      <w:r>
        <w:rPr>
          <w:spacing w:val="-1"/>
        </w:rPr>
        <w:t xml:space="preserve"> </w:t>
      </w:r>
      <w:r>
        <w:t>survey?</w:t>
      </w:r>
    </w:p>
    <w:p w:rsidR="00000000" w:rsidRDefault="00E40E0F">
      <w:pPr>
        <w:pStyle w:val="ListParagraph"/>
        <w:numPr>
          <w:ilvl w:val="0"/>
          <w:numId w:val="2"/>
        </w:numPr>
        <w:tabs>
          <w:tab w:val="left" w:pos="2341"/>
        </w:tabs>
        <w:kinsoku w:val="0"/>
        <w:overflowPunct w:val="0"/>
        <w:spacing w:before="69"/>
        <w:ind w:left="2340" w:hanging="1448"/>
      </w:pPr>
      <w:r>
        <w:rPr>
          <w:spacing w:val="-1"/>
        </w:rPr>
        <w:t>(a)</w:t>
      </w:r>
      <w:r>
        <w:rPr>
          <w:spacing w:val="-13"/>
        </w:rPr>
        <w:t xml:space="preserve"> </w:t>
      </w:r>
      <w:r>
        <w:rPr>
          <w:spacing w:val="-1"/>
        </w:rPr>
        <w:t>Are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Pages</w:t>
      </w:r>
      <w:r>
        <w:rPr>
          <w:spacing w:val="-10"/>
        </w:rPr>
        <w:t xml:space="preserve"> </w:t>
      </w:r>
      <w:r>
        <w:t>numbered</w:t>
      </w:r>
      <w:r>
        <w:rPr>
          <w:spacing w:val="-7"/>
        </w:rPr>
        <w:t xml:space="preserve"> </w:t>
      </w:r>
      <w:r>
        <w:t>properly?</w:t>
      </w:r>
    </w:p>
    <w:p w:rsidR="00000000" w:rsidRDefault="00E40E0F">
      <w:pPr>
        <w:pStyle w:val="ListParagraph"/>
        <w:numPr>
          <w:ilvl w:val="1"/>
          <w:numId w:val="2"/>
        </w:numPr>
        <w:tabs>
          <w:tab w:val="left" w:pos="2667"/>
        </w:tabs>
        <w:kinsoku w:val="0"/>
        <w:overflowPunct w:val="0"/>
        <w:spacing w:before="31"/>
      </w:pPr>
      <w:r>
        <w:rPr>
          <w:spacing w:val="-1"/>
        </w:rPr>
        <w:t>Are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Figures</w:t>
      </w:r>
      <w:r>
        <w:rPr>
          <w:spacing w:val="-13"/>
        </w:rPr>
        <w:t xml:space="preserve"> </w:t>
      </w:r>
      <w:r>
        <w:t>numbered</w:t>
      </w:r>
      <w:r>
        <w:rPr>
          <w:spacing w:val="-4"/>
        </w:rPr>
        <w:t xml:space="preserve"> </w:t>
      </w:r>
      <w:r>
        <w:t>properly?</w:t>
      </w:r>
    </w:p>
    <w:p w:rsidR="00000000" w:rsidRDefault="00E40E0F">
      <w:pPr>
        <w:pStyle w:val="ListParagraph"/>
        <w:numPr>
          <w:ilvl w:val="1"/>
          <w:numId w:val="2"/>
        </w:numPr>
        <w:tabs>
          <w:tab w:val="left" w:pos="2641"/>
        </w:tabs>
        <w:kinsoku w:val="0"/>
        <w:overflowPunct w:val="0"/>
        <w:spacing w:before="17"/>
        <w:ind w:left="2640" w:hanging="308"/>
      </w:pPr>
      <w:r>
        <w:rPr>
          <w:spacing w:val="-1"/>
        </w:rPr>
        <w:t>Are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16"/>
        </w:rPr>
        <w:t xml:space="preserve"> </w:t>
      </w:r>
      <w:r>
        <w:t>Tables</w:t>
      </w:r>
      <w:r>
        <w:rPr>
          <w:spacing w:val="-11"/>
        </w:rPr>
        <w:t xml:space="preserve"> </w:t>
      </w:r>
      <w:r>
        <w:t>numbered</w:t>
      </w:r>
      <w:r>
        <w:rPr>
          <w:spacing w:val="-10"/>
        </w:rPr>
        <w:t xml:space="preserve"> </w:t>
      </w:r>
      <w:r>
        <w:t>properly?</w:t>
      </w:r>
    </w:p>
    <w:p w:rsidR="00000000" w:rsidRDefault="00E40E0F">
      <w:pPr>
        <w:pStyle w:val="ListParagraph"/>
        <w:numPr>
          <w:ilvl w:val="1"/>
          <w:numId w:val="2"/>
        </w:numPr>
        <w:tabs>
          <w:tab w:val="left" w:pos="2667"/>
        </w:tabs>
        <w:kinsoku w:val="0"/>
        <w:overflowPunct w:val="0"/>
        <w:spacing w:before="9"/>
      </w:pPr>
      <w:r>
        <w:rPr>
          <w:spacing w:val="-1"/>
        </w:rPr>
        <w:t>Are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Figures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tables</w:t>
      </w:r>
      <w:r>
        <w:rPr>
          <w:spacing w:val="-5"/>
        </w:rPr>
        <w:t xml:space="preserve"> </w:t>
      </w:r>
      <w:r>
        <w:t>titled</w:t>
      </w:r>
      <w:r>
        <w:rPr>
          <w:spacing w:val="-5"/>
        </w:rPr>
        <w:t xml:space="preserve"> </w:t>
      </w:r>
      <w:r>
        <w:t>properly?</w:t>
      </w:r>
    </w:p>
    <w:p w:rsidR="00000000" w:rsidRDefault="00E40E0F">
      <w:pPr>
        <w:pStyle w:val="ListParagraph"/>
        <w:numPr>
          <w:ilvl w:val="1"/>
          <w:numId w:val="2"/>
        </w:numPr>
        <w:tabs>
          <w:tab w:val="left" w:pos="2660"/>
        </w:tabs>
        <w:kinsoku w:val="0"/>
        <w:overflowPunct w:val="0"/>
        <w:spacing w:before="20"/>
        <w:ind w:left="2659" w:hanging="327"/>
      </w:pPr>
      <w:r>
        <w:t>Are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Appendices</w:t>
      </w:r>
      <w:r>
        <w:rPr>
          <w:spacing w:val="-13"/>
        </w:rPr>
        <w:t xml:space="preserve"> </w:t>
      </w:r>
      <w:r>
        <w:t>numbered?</w:t>
      </w:r>
    </w:p>
    <w:p w:rsidR="00000000" w:rsidRDefault="00E40E0F">
      <w:pPr>
        <w:pStyle w:val="ListParagraph"/>
        <w:numPr>
          <w:ilvl w:val="0"/>
          <w:numId w:val="2"/>
        </w:numPr>
        <w:tabs>
          <w:tab w:val="left" w:pos="1139"/>
        </w:tabs>
        <w:kinsoku w:val="0"/>
        <w:overflowPunct w:val="0"/>
        <w:spacing w:before="180"/>
        <w:ind w:hanging="246"/>
      </w:pPr>
      <w:r>
        <w:rPr>
          <w:spacing w:val="-1"/>
        </w:rPr>
        <w:t>Does</w:t>
      </w:r>
      <w:r>
        <w:rPr>
          <w:spacing w:val="-14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1"/>
        </w:rPr>
        <w:t>Report</w:t>
      </w:r>
      <w:r>
        <w:rPr>
          <w:spacing w:val="-10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‘Conclusion’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work?</w:t>
      </w:r>
    </w:p>
    <w:p w:rsidR="00000000" w:rsidRDefault="00E40E0F">
      <w:pPr>
        <w:pStyle w:val="ListParagraph"/>
        <w:numPr>
          <w:ilvl w:val="0"/>
          <w:numId w:val="2"/>
        </w:numPr>
        <w:tabs>
          <w:tab w:val="left" w:pos="1139"/>
        </w:tabs>
        <w:kinsoku w:val="0"/>
        <w:overflowPunct w:val="0"/>
        <w:spacing w:before="105"/>
        <w:ind w:hanging="246"/>
      </w:pPr>
      <w:r>
        <w:t>Are</w:t>
      </w:r>
      <w:r>
        <w:rPr>
          <w:spacing w:val="-9"/>
        </w:rPr>
        <w:t xml:space="preserve"> </w:t>
      </w:r>
      <w:r>
        <w:t>References/B</w:t>
      </w:r>
      <w:r>
        <w:t>ibliography</w:t>
      </w:r>
      <w:r>
        <w:rPr>
          <w:spacing w:val="-7"/>
        </w:rPr>
        <w:t xml:space="preserve"> </w:t>
      </w:r>
      <w:r>
        <w:t>given</w:t>
      </w:r>
      <w:r>
        <w:rPr>
          <w:spacing w:val="-8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Report?</w:t>
      </w:r>
    </w:p>
    <w:p w:rsidR="00000000" w:rsidRDefault="00E40E0F">
      <w:pPr>
        <w:pStyle w:val="ListParagraph"/>
        <w:numPr>
          <w:ilvl w:val="0"/>
          <w:numId w:val="2"/>
        </w:numPr>
        <w:tabs>
          <w:tab w:val="left" w:pos="1139"/>
        </w:tabs>
        <w:kinsoku w:val="0"/>
        <w:overflowPunct w:val="0"/>
        <w:spacing w:before="77"/>
        <w:ind w:hanging="246"/>
      </w:pPr>
      <w:r>
        <w:t>Have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‘References’</w:t>
      </w:r>
      <w:r>
        <w:rPr>
          <w:spacing w:val="-10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cited</w:t>
      </w:r>
      <w:r>
        <w:rPr>
          <w:spacing w:val="-5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Report?</w:t>
      </w:r>
    </w:p>
    <w:p w:rsidR="00000000" w:rsidRDefault="00E40E0F">
      <w:pPr>
        <w:pStyle w:val="ListParagraph"/>
        <w:numPr>
          <w:ilvl w:val="0"/>
          <w:numId w:val="2"/>
        </w:numPr>
        <w:tabs>
          <w:tab w:val="left" w:pos="1259"/>
        </w:tabs>
        <w:kinsoku w:val="0"/>
        <w:overflowPunct w:val="0"/>
        <w:spacing w:before="76"/>
        <w:ind w:left="1258" w:hanging="366"/>
      </w:pPr>
      <w:r>
        <w:rPr>
          <w:spacing w:val="-1"/>
        </w:rPr>
        <w:t>Is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citation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‘References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Bibliography’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standard</w:t>
      </w:r>
      <w:r>
        <w:rPr>
          <w:spacing w:val="-14"/>
        </w:rPr>
        <w:t xml:space="preserve"> </w:t>
      </w:r>
      <w:r>
        <w:t>format?</w:t>
      </w:r>
    </w:p>
    <w:p w:rsidR="00000000" w:rsidRDefault="00E40E0F">
      <w:pPr>
        <w:pStyle w:val="ListParagraph"/>
        <w:numPr>
          <w:ilvl w:val="0"/>
          <w:numId w:val="2"/>
        </w:numPr>
        <w:tabs>
          <w:tab w:val="left" w:pos="1261"/>
        </w:tabs>
        <w:kinsoku w:val="0"/>
        <w:overflowPunct w:val="0"/>
        <w:spacing w:before="82" w:line="307" w:lineRule="auto"/>
        <w:ind w:left="900" w:right="1336" w:firstLine="0"/>
      </w:pPr>
      <w:r>
        <w:rPr>
          <w:spacing w:val="-1"/>
        </w:rPr>
        <w:t>Is</w:t>
      </w:r>
      <w:r>
        <w:rPr>
          <w:spacing w:val="-13"/>
        </w:rPr>
        <w:t xml:space="preserve"> </w:t>
      </w:r>
      <w:r>
        <w:rPr>
          <w:spacing w:val="-1"/>
        </w:rPr>
        <w:t>“Turnitin</w:t>
      </w:r>
      <w:r>
        <w:rPr>
          <w:spacing w:val="-5"/>
        </w:rPr>
        <w:t xml:space="preserve"> </w:t>
      </w:r>
      <w:r>
        <w:rPr>
          <w:spacing w:val="-1"/>
        </w:rPr>
        <w:t>Originality</w:t>
      </w:r>
      <w:r>
        <w:rPr>
          <w:spacing w:val="-11"/>
        </w:rPr>
        <w:t xml:space="preserve"> </w:t>
      </w:r>
      <w:r>
        <w:rPr>
          <w:spacing w:val="-1"/>
        </w:rPr>
        <w:t>Report"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9"/>
        </w:rPr>
        <w:t xml:space="preserve"> </w:t>
      </w:r>
      <w:r>
        <w:rPr>
          <w:spacing w:val="-1"/>
        </w:rPr>
        <w:t>"Digital</w:t>
      </w:r>
      <w:r>
        <w:rPr>
          <w:spacing w:val="-8"/>
        </w:rPr>
        <w:t xml:space="preserve"> </w:t>
      </w:r>
      <w:r>
        <w:t>Receipt"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turnitin</w:t>
      </w:r>
      <w:r>
        <w:rPr>
          <w:spacing w:val="-8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included</w:t>
      </w:r>
      <w:r>
        <w:rPr>
          <w:spacing w:val="-9"/>
        </w:rPr>
        <w:t xml:space="preserve"> </w:t>
      </w:r>
      <w:r>
        <w:t>at</w:t>
      </w:r>
      <w:r>
        <w:rPr>
          <w:spacing w:val="-13"/>
        </w:rPr>
        <w:t xml:space="preserve"> </w:t>
      </w:r>
      <w:r>
        <w:t>the</w:t>
      </w:r>
      <w:r>
        <w:rPr>
          <w:spacing w:val="-51"/>
        </w:rPr>
        <w:t xml:space="preserve"> </w:t>
      </w:r>
      <w:r>
        <w:t>end?</w:t>
      </w:r>
    </w:p>
    <w:p w:rsidR="00000000" w:rsidRDefault="00E40E0F">
      <w:pPr>
        <w:pStyle w:val="BodyText"/>
        <w:kinsoku w:val="0"/>
        <w:overflowPunct w:val="0"/>
        <w:spacing w:line="223" w:lineRule="auto"/>
        <w:ind w:left="900" w:right="965"/>
      </w:pPr>
      <w:r>
        <w:rPr>
          <w:spacing w:val="-1"/>
        </w:rPr>
        <w:t xml:space="preserve">Attention should be paid on the above items while </w:t>
      </w:r>
      <w:r>
        <w:t>preparing the FINAL REPORT. Supervisors</w:t>
      </w:r>
      <w:r>
        <w:rPr>
          <w:spacing w:val="1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also</w:t>
      </w:r>
      <w:r>
        <w:rPr>
          <w:spacing w:val="-10"/>
        </w:rPr>
        <w:t xml:space="preserve"> </w:t>
      </w:r>
      <w:r>
        <w:t>requested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ensure</w:t>
      </w:r>
      <w:r>
        <w:rPr>
          <w:spacing w:val="-13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t>candidate(s)</w:t>
      </w:r>
      <w:r>
        <w:rPr>
          <w:spacing w:val="-13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prepared</w:t>
      </w:r>
      <w:r>
        <w:rPr>
          <w:spacing w:val="-1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FINAL</w:t>
      </w:r>
      <w:r>
        <w:rPr>
          <w:spacing w:val="-7"/>
        </w:rPr>
        <w:t xml:space="preserve"> </w:t>
      </w:r>
      <w:r>
        <w:t>REPORT</w:t>
      </w:r>
      <w:r>
        <w:rPr>
          <w:spacing w:val="-9"/>
        </w:rPr>
        <w:t xml:space="preserve"> </w:t>
      </w:r>
      <w:r>
        <w:t>properly.</w:t>
      </w:r>
    </w:p>
    <w:p w:rsidR="00000000" w:rsidRDefault="00E40E0F">
      <w:pPr>
        <w:pStyle w:val="BodyText"/>
        <w:kinsoku w:val="0"/>
        <w:overflowPunct w:val="0"/>
        <w:spacing w:before="172"/>
        <w:ind w:left="900"/>
        <w:rPr>
          <w:b/>
          <w:bCs/>
        </w:rPr>
      </w:pPr>
      <w:r>
        <w:rPr>
          <w:b/>
          <w:bCs/>
          <w:spacing w:val="-1"/>
        </w:rPr>
        <w:t>Illustrative</w:t>
      </w:r>
      <w:r>
        <w:rPr>
          <w:b/>
          <w:bCs/>
          <w:spacing w:val="-17"/>
        </w:rPr>
        <w:t xml:space="preserve"> </w:t>
      </w:r>
      <w:r>
        <w:rPr>
          <w:b/>
          <w:bCs/>
          <w:spacing w:val="-1"/>
        </w:rPr>
        <w:t>Examples</w:t>
      </w:r>
      <w:r>
        <w:rPr>
          <w:b/>
          <w:bCs/>
          <w:spacing w:val="-8"/>
        </w:rPr>
        <w:t xml:space="preserve"> </w:t>
      </w:r>
      <w:r>
        <w:rPr>
          <w:b/>
          <w:bCs/>
          <w:spacing w:val="-1"/>
        </w:rPr>
        <w:t>of</w:t>
      </w:r>
      <w:r>
        <w:rPr>
          <w:b/>
          <w:bCs/>
          <w:spacing w:val="-15"/>
        </w:rPr>
        <w:t xml:space="preserve"> </w:t>
      </w:r>
      <w:r>
        <w:rPr>
          <w:b/>
          <w:bCs/>
          <w:spacing w:val="-1"/>
        </w:rPr>
        <w:t>Citation</w:t>
      </w:r>
      <w:r>
        <w:rPr>
          <w:b/>
          <w:bCs/>
          <w:spacing w:val="-5"/>
        </w:rPr>
        <w:t xml:space="preserve"> </w:t>
      </w:r>
      <w:r>
        <w:rPr>
          <w:b/>
          <w:bCs/>
          <w:spacing w:val="-1"/>
        </w:rPr>
        <w:t>of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References:</w:t>
      </w:r>
    </w:p>
    <w:p w:rsidR="00000000" w:rsidRDefault="00E40E0F">
      <w:pPr>
        <w:pStyle w:val="BodyText"/>
        <w:kinsoku w:val="0"/>
        <w:overflowPunct w:val="0"/>
        <w:spacing w:before="9"/>
        <w:rPr>
          <w:b/>
          <w:bCs/>
        </w:rPr>
      </w:pPr>
    </w:p>
    <w:tbl>
      <w:tblPr>
        <w:tblW w:w="0" w:type="auto"/>
        <w:tblInd w:w="81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9"/>
        <w:gridCol w:w="8915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72" w:lineRule="exact"/>
              <w:ind w:left="127"/>
            </w:pPr>
            <w:r>
              <w:t>1.</w:t>
            </w:r>
          </w:p>
        </w:tc>
        <w:tc>
          <w:tcPr>
            <w:tcW w:w="8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72" w:lineRule="exact"/>
              <w:ind w:left="127"/>
            </w:pPr>
            <w:r>
              <w:rPr>
                <w:spacing w:val="-1"/>
              </w:rPr>
              <w:t>Book: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A.</w:t>
            </w:r>
            <w:r>
              <w:rPr>
                <w:spacing w:val="-7"/>
              </w:rPr>
              <w:t xml:space="preserve"> </w:t>
            </w:r>
            <w:r>
              <w:rPr>
                <w:spacing w:val="-1"/>
              </w:rPr>
              <w:t>Gelb,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Appl</w:t>
            </w:r>
            <w:r>
              <w:rPr>
                <w:spacing w:val="-1"/>
              </w:rPr>
              <w:t>ied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Optimal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Estimation.</w:t>
            </w:r>
            <w:r>
              <w:rPr>
                <w:spacing w:val="-7"/>
              </w:rPr>
              <w:t xml:space="preserve"> </w:t>
            </w:r>
            <w:r>
              <w:rPr>
                <w:spacing w:val="-1"/>
              </w:rPr>
              <w:t>Cambridge,</w:t>
            </w:r>
            <w:r>
              <w:rPr>
                <w:spacing w:val="-9"/>
              </w:rPr>
              <w:t xml:space="preserve"> </w:t>
            </w:r>
            <w:r>
              <w:t>M.A.;</w:t>
            </w:r>
            <w:r>
              <w:rPr>
                <w:spacing w:val="-12"/>
              </w:rPr>
              <w:t xml:space="preserve"> </w:t>
            </w:r>
            <w:r>
              <w:t>M.I.T.</w:t>
            </w:r>
            <w:r>
              <w:rPr>
                <w:spacing w:val="-4"/>
              </w:rPr>
              <w:t xml:space="preserve"> </w:t>
            </w:r>
            <w:r>
              <w:t>Press,</w:t>
            </w:r>
            <w:r>
              <w:rPr>
                <w:spacing w:val="-16"/>
              </w:rPr>
              <w:t xml:space="preserve"> </w:t>
            </w:r>
            <w:r>
              <w:t>1974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3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92" w:lineRule="exact"/>
              <w:ind w:left="127"/>
            </w:pPr>
            <w:r>
              <w:t>2.</w:t>
            </w:r>
          </w:p>
        </w:tc>
        <w:tc>
          <w:tcPr>
            <w:tcW w:w="8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9" w:line="289" w:lineRule="exact"/>
              <w:ind w:left="127"/>
            </w:pPr>
            <w:r>
              <w:rPr>
                <w:spacing w:val="-1"/>
              </w:rPr>
              <w:t>A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paper</w:t>
            </w:r>
            <w:r>
              <w:rPr>
                <w:spacing w:val="-3"/>
              </w:rPr>
              <w:t xml:space="preserve"> </w:t>
            </w:r>
            <w:r>
              <w:rPr>
                <w:spacing w:val="-1"/>
              </w:rPr>
              <w:t>in Conference</w:t>
            </w:r>
            <w:r>
              <w:rPr>
                <w:spacing w:val="-7"/>
              </w:rPr>
              <w:t xml:space="preserve"> </w:t>
            </w:r>
            <w:r>
              <w:rPr>
                <w:spacing w:val="-1"/>
              </w:rPr>
              <w:t>or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Symposium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Proceedings</w:t>
            </w:r>
            <w:r>
              <w:rPr>
                <w:spacing w:val="-15"/>
              </w:rPr>
              <w:t xml:space="preserve"> </w:t>
            </w:r>
            <w:r>
              <w:rPr>
                <w:spacing w:val="-1"/>
              </w:rPr>
              <w:t>edited</w:t>
            </w:r>
            <w:r>
              <w:rPr>
                <w:spacing w:val="-7"/>
              </w:rPr>
              <w:t xml:space="preserve"> </w:t>
            </w:r>
            <w:r>
              <w:rPr>
                <w:spacing w:val="-1"/>
              </w:rPr>
              <w:t>Published</w:t>
            </w:r>
            <w:r>
              <w:rPr>
                <w:spacing w:val="-4"/>
              </w:rPr>
              <w:t xml:space="preserve"> </w:t>
            </w:r>
            <w:r>
              <w:t>by</w:t>
            </w:r>
            <w:r>
              <w:rPr>
                <w:spacing w:val="-10"/>
              </w:rPr>
              <w:t xml:space="preserve"> </w:t>
            </w:r>
            <w:r>
              <w:t>Book</w:t>
            </w:r>
            <w:r>
              <w:rPr>
                <w:spacing w:val="-14"/>
              </w:rPr>
              <w:t xml:space="preserve"> </w:t>
            </w:r>
            <w:r>
              <w:t>Company:</w:t>
            </w:r>
          </w:p>
          <w:p w:rsidR="00000000" w:rsidRDefault="00E40E0F">
            <w:pPr>
              <w:pStyle w:val="TableParagraph"/>
              <w:kinsoku w:val="0"/>
              <w:overflowPunct w:val="0"/>
              <w:spacing w:line="244" w:lineRule="auto"/>
              <w:ind w:left="127"/>
            </w:pPr>
            <w:r>
              <w:t>R.E. Kalman, `New Methods in Wiener filtering theory’, in Proc. First Symposium on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Engineering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Applications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Random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Function</w:t>
            </w:r>
            <w:r>
              <w:rPr>
                <w:spacing w:val="-6"/>
              </w:rPr>
              <w:t xml:space="preserve"> </w:t>
            </w:r>
            <w:r>
              <w:t>Theory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Probability’</w:t>
            </w:r>
            <w:r>
              <w:rPr>
                <w:spacing w:val="-8"/>
              </w:rPr>
              <w:t xml:space="preserve"> </w:t>
            </w:r>
            <w:r>
              <w:t>J.L.</w:t>
            </w:r>
            <w:r>
              <w:rPr>
                <w:spacing w:val="-10"/>
              </w:rPr>
              <w:t xml:space="preserve"> </w:t>
            </w:r>
            <w:r>
              <w:t>Bogdanoff</w:t>
            </w:r>
            <w:r>
              <w:rPr>
                <w:spacing w:val="-7"/>
              </w:rPr>
              <w:t xml:space="preserve"> </w:t>
            </w:r>
            <w:r>
              <w:t>and</w:t>
            </w:r>
          </w:p>
          <w:p w:rsidR="00000000" w:rsidRDefault="00E40E0F">
            <w:pPr>
              <w:pStyle w:val="TableParagraph"/>
              <w:kinsoku w:val="0"/>
              <w:overflowPunct w:val="0"/>
              <w:spacing w:line="261" w:lineRule="exact"/>
              <w:ind w:left="127"/>
            </w:pPr>
            <w:r>
              <w:t>F.</w:t>
            </w:r>
            <w:r>
              <w:rPr>
                <w:spacing w:val="-8"/>
              </w:rPr>
              <w:t xml:space="preserve"> </w:t>
            </w:r>
            <w:r>
              <w:t>Kozin,</w:t>
            </w:r>
            <w:r>
              <w:rPr>
                <w:spacing w:val="-7"/>
              </w:rPr>
              <w:t xml:space="preserve"> </w:t>
            </w:r>
            <w:r>
              <w:t>Eds.</w:t>
            </w:r>
            <w:r>
              <w:rPr>
                <w:spacing w:val="-7"/>
              </w:rPr>
              <w:t xml:space="preserve"> </w:t>
            </w:r>
            <w:r>
              <w:t>New</w:t>
            </w:r>
            <w:r>
              <w:rPr>
                <w:spacing w:val="-5"/>
              </w:rPr>
              <w:t xml:space="preserve"> </w:t>
            </w:r>
            <w:r>
              <w:t>York,</w:t>
            </w:r>
            <w:r>
              <w:rPr>
                <w:spacing w:val="-12"/>
              </w:rPr>
              <w:t xml:space="preserve"> </w:t>
            </w:r>
            <w:r>
              <w:t>Wiley,</w:t>
            </w:r>
            <w:r>
              <w:rPr>
                <w:spacing w:val="-2"/>
              </w:rPr>
              <w:t xml:space="preserve"> </w:t>
            </w:r>
            <w:r>
              <w:t>1963,</w:t>
            </w:r>
            <w:r>
              <w:rPr>
                <w:spacing w:val="-7"/>
              </w:rPr>
              <w:t xml:space="preserve"> </w:t>
            </w:r>
            <w:r>
              <w:t>pp.</w:t>
            </w:r>
            <w:r>
              <w:rPr>
                <w:spacing w:val="-12"/>
              </w:rPr>
              <w:t xml:space="preserve"> </w:t>
            </w:r>
            <w:r>
              <w:t>270-388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5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27"/>
            </w:pPr>
            <w:r>
              <w:t>3.</w:t>
            </w:r>
          </w:p>
        </w:tc>
        <w:tc>
          <w:tcPr>
            <w:tcW w:w="8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11" w:line="287" w:lineRule="exact"/>
              <w:ind w:left="127"/>
            </w:pPr>
            <w:r>
              <w:t>A</w:t>
            </w:r>
            <w:r>
              <w:rPr>
                <w:spacing w:val="-8"/>
              </w:rPr>
              <w:t xml:space="preserve"> </w:t>
            </w:r>
            <w:r>
              <w:t>Journal</w:t>
            </w:r>
            <w:r>
              <w:rPr>
                <w:spacing w:val="-12"/>
              </w:rPr>
              <w:t xml:space="preserve"> </w:t>
            </w:r>
            <w:r>
              <w:t>Paper:</w:t>
            </w:r>
          </w:p>
          <w:p w:rsidR="00000000" w:rsidRDefault="00E40E0F">
            <w:pPr>
              <w:pStyle w:val="TableParagraph"/>
              <w:kinsoku w:val="0"/>
              <w:overflowPunct w:val="0"/>
              <w:spacing w:before="2" w:line="276" w:lineRule="exact"/>
              <w:ind w:left="127"/>
            </w:pPr>
            <w:r>
              <w:rPr>
                <w:spacing w:val="-1"/>
              </w:rPr>
              <w:t>R.E.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Kalman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-8"/>
              </w:rPr>
              <w:t xml:space="preserve"> </w:t>
            </w:r>
            <w:r>
              <w:rPr>
                <w:spacing w:val="-1"/>
              </w:rPr>
              <w:t>N.S.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Pucy,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`New</w:t>
            </w:r>
            <w:r>
              <w:rPr>
                <w:spacing w:val="-7"/>
              </w:rPr>
              <w:t xml:space="preserve"> </w:t>
            </w:r>
            <w:r>
              <w:rPr>
                <w:spacing w:val="-1"/>
              </w:rPr>
              <w:t>results</w:t>
            </w:r>
            <w:r>
              <w:rPr>
                <w:spacing w:val="-8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linear</w:t>
            </w:r>
            <w:r>
              <w:rPr>
                <w:spacing w:val="-13"/>
              </w:rPr>
              <w:t xml:space="preserve"> </w:t>
            </w:r>
            <w:r>
              <w:t>filtering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prediction</w:t>
            </w:r>
            <w:r>
              <w:rPr>
                <w:spacing w:val="-2"/>
              </w:rPr>
              <w:t xml:space="preserve"> </w:t>
            </w:r>
            <w:r>
              <w:t>theory’,</w:t>
            </w:r>
            <w:r>
              <w:rPr>
                <w:spacing w:val="-7"/>
              </w:rPr>
              <w:t xml:space="preserve"> </w:t>
            </w:r>
            <w:r>
              <w:t>Trans.</w:t>
            </w:r>
            <w:r>
              <w:rPr>
                <w:spacing w:val="-51"/>
              </w:rPr>
              <w:t xml:space="preserve"> </w:t>
            </w:r>
            <w:r>
              <w:t>ASME,</w:t>
            </w:r>
            <w:r>
              <w:rPr>
                <w:spacing w:val="-2"/>
              </w:rPr>
              <w:t xml:space="preserve"> </w:t>
            </w:r>
            <w:r>
              <w:t>J.Basic</w:t>
            </w:r>
            <w:r>
              <w:rPr>
                <w:spacing w:val="-3"/>
              </w:rPr>
              <w:t xml:space="preserve"> </w:t>
            </w:r>
            <w:r>
              <w:t>Eng.,</w:t>
            </w:r>
            <w:r>
              <w:rPr>
                <w:spacing w:val="-2"/>
              </w:rPr>
              <w:t xml:space="preserve"> </w:t>
            </w:r>
            <w:r>
              <w:t>Vol.</w:t>
            </w:r>
            <w:r>
              <w:rPr>
                <w:spacing w:val="-6"/>
              </w:rPr>
              <w:t xml:space="preserve"> </w:t>
            </w:r>
            <w:r>
              <w:t>83-D,</w:t>
            </w:r>
            <w:r>
              <w:rPr>
                <w:spacing w:val="-7"/>
              </w:rPr>
              <w:t xml:space="preserve"> </w:t>
            </w:r>
            <w:r>
              <w:t>pp.</w:t>
            </w:r>
            <w:r>
              <w:rPr>
                <w:spacing w:val="-7"/>
              </w:rPr>
              <w:t xml:space="preserve"> </w:t>
            </w:r>
            <w:r>
              <w:t>95-108,</w:t>
            </w:r>
            <w:r>
              <w:rPr>
                <w:spacing w:val="-7"/>
              </w:rPr>
              <w:t xml:space="preserve"> </w:t>
            </w:r>
            <w:r>
              <w:t>Mar.</w:t>
            </w:r>
            <w:r>
              <w:rPr>
                <w:spacing w:val="-4"/>
              </w:rPr>
              <w:t xml:space="preserve"> </w:t>
            </w:r>
            <w:r>
              <w:t>1961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1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92" w:lineRule="exact"/>
              <w:ind w:left="127"/>
            </w:pPr>
            <w:r>
              <w:t>4.</w:t>
            </w:r>
          </w:p>
        </w:tc>
        <w:tc>
          <w:tcPr>
            <w:tcW w:w="8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ind w:left="127" w:right="54"/>
              <w:rPr>
                <w:spacing w:val="-1"/>
              </w:rPr>
            </w:pPr>
            <w:r>
              <w:t>A Conference Paper: M. Vidyasagar and N.K. Bose, `Input-output stability of linear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systems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defined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over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measure</w:t>
            </w:r>
            <w:r>
              <w:rPr>
                <w:spacing w:val="-4"/>
              </w:rPr>
              <w:t xml:space="preserve"> </w:t>
            </w:r>
            <w:r>
              <w:rPr>
                <w:spacing w:val="-1"/>
              </w:rPr>
              <w:t>spaces’,</w:t>
            </w:r>
            <w:r>
              <w:rPr>
                <w:spacing w:val="-8"/>
              </w:rPr>
              <w:t xml:space="preserve"> </w:t>
            </w:r>
            <w:r>
              <w:rPr>
                <w:spacing w:val="-1"/>
              </w:rPr>
              <w:t>in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Proc.</w:t>
            </w:r>
            <w:r>
              <w:rPr>
                <w:spacing w:val="-8"/>
              </w:rPr>
              <w:t xml:space="preserve"> </w:t>
            </w:r>
            <w:r>
              <w:rPr>
                <w:spacing w:val="-1"/>
              </w:rPr>
              <w:t>Midwest</w:t>
            </w:r>
            <w:r>
              <w:t xml:space="preserve"> </w:t>
            </w:r>
            <w:r>
              <w:rPr>
                <w:spacing w:val="-1"/>
              </w:rPr>
              <w:t>Symp.</w:t>
            </w:r>
            <w:r>
              <w:rPr>
                <w:spacing w:val="-3"/>
              </w:rPr>
              <w:t xml:space="preserve"> </w:t>
            </w:r>
            <w:r>
              <w:rPr>
                <w:spacing w:val="-1"/>
              </w:rPr>
              <w:t>Ciro,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Syst.,</w:t>
            </w:r>
            <w:r>
              <w:rPr>
                <w:spacing w:val="-16"/>
              </w:rPr>
              <w:t xml:space="preserve"> </w:t>
            </w:r>
            <w:r>
              <w:rPr>
                <w:spacing w:val="-1"/>
              </w:rPr>
              <w:t>Montreal,</w:t>
            </w:r>
          </w:p>
          <w:p w:rsidR="00000000" w:rsidRDefault="00E40E0F">
            <w:pPr>
              <w:pStyle w:val="TableParagraph"/>
              <w:kinsoku w:val="0"/>
              <w:overflowPunct w:val="0"/>
              <w:spacing w:line="276" w:lineRule="exact"/>
              <w:ind w:left="127"/>
            </w:pPr>
            <w:r>
              <w:rPr>
                <w:spacing w:val="-1"/>
              </w:rPr>
              <w:t>P.O.</w:t>
            </w:r>
            <w:r>
              <w:rPr>
                <w:spacing w:val="-9"/>
              </w:rPr>
              <w:t xml:space="preserve"> </w:t>
            </w:r>
            <w:r>
              <w:t>Canada,</w:t>
            </w:r>
            <w:r>
              <w:rPr>
                <w:spacing w:val="-4"/>
              </w:rPr>
              <w:t xml:space="preserve"> </w:t>
            </w:r>
            <w:r>
              <w:t>Aug.</w:t>
            </w:r>
            <w:r>
              <w:rPr>
                <w:spacing w:val="-4"/>
              </w:rPr>
              <w:t xml:space="preserve"> </w:t>
            </w:r>
            <w:r>
              <w:t>1975,</w:t>
            </w:r>
            <w:r>
              <w:rPr>
                <w:spacing w:val="-13"/>
              </w:rPr>
              <w:t xml:space="preserve"> </w:t>
            </w:r>
            <w:r>
              <w:t>pp</w:t>
            </w:r>
            <w:r>
              <w:rPr>
                <w:spacing w:val="-3"/>
              </w:rPr>
              <w:t xml:space="preserve"> </w:t>
            </w:r>
            <w:r>
              <w:t>394-397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27"/>
            </w:pPr>
            <w:r>
              <w:t>5.</w:t>
            </w:r>
          </w:p>
        </w:tc>
        <w:tc>
          <w:tcPr>
            <w:tcW w:w="8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11" w:line="288" w:lineRule="exact"/>
              <w:ind w:left="127"/>
              <w:rPr>
                <w:spacing w:val="-1"/>
              </w:rPr>
            </w:pPr>
            <w:r>
              <w:rPr>
                <w:spacing w:val="-2"/>
              </w:rPr>
              <w:t>A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Ph.D.</w:t>
            </w:r>
            <w:r>
              <w:rPr>
                <w:spacing w:val="-16"/>
              </w:rPr>
              <w:t xml:space="preserve"> </w:t>
            </w:r>
            <w:r>
              <w:rPr>
                <w:spacing w:val="-1"/>
              </w:rPr>
              <w:t>dissertation</w:t>
            </w:r>
            <w:r>
              <w:rPr>
                <w:spacing w:val="-7"/>
              </w:rPr>
              <w:t xml:space="preserve"> </w:t>
            </w:r>
            <w:r>
              <w:rPr>
                <w:spacing w:val="-1"/>
              </w:rPr>
              <w:t>or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Dissertation</w:t>
            </w:r>
          </w:p>
          <w:p w:rsidR="00000000" w:rsidRDefault="00E40E0F">
            <w:pPr>
              <w:pStyle w:val="TableParagraph"/>
              <w:kinsoku w:val="0"/>
              <w:overflowPunct w:val="0"/>
              <w:spacing w:before="3" w:line="276" w:lineRule="exact"/>
              <w:ind w:left="127" w:right="54"/>
            </w:pPr>
            <w:r>
              <w:t>A.C.G Viera, `Matrix, orthogonal polynomials, with applications to autoregressive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modeling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-8"/>
              </w:rPr>
              <w:t xml:space="preserve"> </w:t>
            </w:r>
            <w:r>
              <w:rPr>
                <w:spacing w:val="-1"/>
              </w:rPr>
              <w:t>ladder</w:t>
            </w:r>
            <w:r>
              <w:rPr>
                <w:spacing w:val="-8"/>
              </w:rPr>
              <w:t xml:space="preserve"> </w:t>
            </w:r>
            <w:r>
              <w:rPr>
                <w:spacing w:val="-1"/>
              </w:rPr>
              <w:t>forms’,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Ph.D.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Dissertation,</w:t>
            </w:r>
            <w:r>
              <w:rPr>
                <w:spacing w:val="-10"/>
              </w:rPr>
              <w:t xml:space="preserve"> </w:t>
            </w:r>
            <w:r>
              <w:t>Stanford</w:t>
            </w:r>
            <w:r>
              <w:rPr>
                <w:spacing w:val="-2"/>
              </w:rPr>
              <w:t xml:space="preserve"> </w:t>
            </w:r>
            <w:r>
              <w:t>Univ.,</w:t>
            </w:r>
            <w:r>
              <w:rPr>
                <w:spacing w:val="-4"/>
              </w:rPr>
              <w:t xml:space="preserve"> </w:t>
            </w:r>
            <w:r>
              <w:t>Stanford,</w:t>
            </w:r>
            <w:r>
              <w:rPr>
                <w:spacing w:val="-15"/>
              </w:rPr>
              <w:t xml:space="preserve"> </w:t>
            </w:r>
            <w:r>
              <w:t>CA,</w:t>
            </w:r>
            <w:r>
              <w:rPr>
                <w:spacing w:val="-6"/>
              </w:rPr>
              <w:t xml:space="preserve"> </w:t>
            </w:r>
            <w:r>
              <w:t>Dec.</w:t>
            </w:r>
            <w:r>
              <w:rPr>
                <w:spacing w:val="-7"/>
              </w:rPr>
              <w:t xml:space="preserve"> </w:t>
            </w:r>
            <w:r>
              <w:t>77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72" w:lineRule="exact"/>
              <w:ind w:left="127"/>
            </w:pPr>
            <w:r>
              <w:t>6.</w:t>
            </w:r>
          </w:p>
        </w:tc>
        <w:tc>
          <w:tcPr>
            <w:tcW w:w="8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72" w:lineRule="exact"/>
              <w:ind w:left="127"/>
              <w:rPr>
                <w:spacing w:val="-1"/>
              </w:rPr>
            </w:pPr>
            <w:r>
              <w:rPr>
                <w:spacing w:val="-2"/>
              </w:rPr>
              <w:t>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Private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Communication</w:t>
            </w:r>
            <w:r>
              <w:t xml:space="preserve"> </w:t>
            </w:r>
            <w:r>
              <w:rPr>
                <w:spacing w:val="-1"/>
              </w:rPr>
              <w:t>W.M.</w:t>
            </w:r>
            <w:r>
              <w:rPr>
                <w:spacing w:val="-7"/>
              </w:rPr>
              <w:t xml:space="preserve"> </w:t>
            </w:r>
            <w:r>
              <w:rPr>
                <w:spacing w:val="-1"/>
              </w:rPr>
              <w:t>Wonham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(1982)</w:t>
            </w:r>
            <w:r>
              <w:rPr>
                <w:spacing w:val="-15"/>
              </w:rPr>
              <w:t xml:space="preserve"> </w:t>
            </w:r>
            <w:r>
              <w:rPr>
                <w:spacing w:val="-1"/>
              </w:rPr>
              <w:t>Private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Communication</w:t>
            </w:r>
          </w:p>
        </w:tc>
      </w:tr>
    </w:tbl>
    <w:p w:rsidR="00000000" w:rsidRDefault="00E40E0F">
      <w:pPr>
        <w:rPr>
          <w:b/>
          <w:bCs/>
          <w:sz w:val="24"/>
          <w:szCs w:val="24"/>
        </w:rPr>
        <w:sectPr w:rsidR="00000000">
          <w:pgSz w:w="12240" w:h="15840"/>
          <w:pgMar w:top="1360" w:right="580" w:bottom="980" w:left="540" w:header="0" w:footer="787" w:gutter="0"/>
          <w:cols w:space="720"/>
          <w:noEndnote/>
        </w:sectPr>
      </w:pPr>
    </w:p>
    <w:p w:rsidR="00000000" w:rsidRDefault="00E40E0F">
      <w:pPr>
        <w:pStyle w:val="BodyText"/>
        <w:kinsoku w:val="0"/>
        <w:overflowPunct w:val="0"/>
        <w:spacing w:before="26"/>
        <w:ind w:left="900"/>
        <w:rPr>
          <w:b/>
          <w:bCs/>
        </w:rPr>
      </w:pPr>
      <w:r>
        <w:rPr>
          <w:b/>
          <w:bCs/>
          <w:spacing w:val="-1"/>
        </w:rPr>
        <w:lastRenderedPageBreak/>
        <w:t>Format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-12"/>
        </w:rPr>
        <w:t xml:space="preserve"> </w:t>
      </w:r>
      <w:r>
        <w:rPr>
          <w:b/>
          <w:bCs/>
        </w:rPr>
        <w:t>the</w:t>
      </w:r>
      <w:r>
        <w:rPr>
          <w:b/>
          <w:bCs/>
          <w:spacing w:val="-13"/>
        </w:rPr>
        <w:t xml:space="preserve"> </w:t>
      </w:r>
      <w:r>
        <w:rPr>
          <w:b/>
          <w:bCs/>
        </w:rPr>
        <w:t>Cover/Title</w:t>
      </w:r>
      <w:r>
        <w:rPr>
          <w:b/>
          <w:bCs/>
          <w:spacing w:val="-10"/>
        </w:rPr>
        <w:t xml:space="preserve"> </w:t>
      </w:r>
      <w:r>
        <w:rPr>
          <w:b/>
          <w:bCs/>
        </w:rPr>
        <w:t>page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the</w:t>
      </w:r>
      <w:r>
        <w:rPr>
          <w:b/>
          <w:bCs/>
          <w:spacing w:val="-13"/>
        </w:rPr>
        <w:t xml:space="preserve"> </w:t>
      </w:r>
      <w:r>
        <w:rPr>
          <w:b/>
          <w:bCs/>
        </w:rPr>
        <w:t>Dissertation</w:t>
      </w:r>
    </w:p>
    <w:p w:rsidR="00000000" w:rsidRDefault="00E40E0F">
      <w:pPr>
        <w:pStyle w:val="BodyText"/>
        <w:kinsoku w:val="0"/>
        <w:overflowPunct w:val="0"/>
        <w:spacing w:before="9"/>
        <w:rPr>
          <w:b/>
          <w:bCs/>
        </w:rPr>
      </w:pPr>
    </w:p>
    <w:p w:rsidR="00000000" w:rsidRDefault="00E40E0F">
      <w:pPr>
        <w:pStyle w:val="BodyText"/>
        <w:kinsoku w:val="0"/>
        <w:overflowPunct w:val="0"/>
        <w:ind w:left="404"/>
        <w:jc w:val="center"/>
        <w:rPr>
          <w:b/>
          <w:bCs/>
        </w:rPr>
      </w:pPr>
      <w:r>
        <w:rPr>
          <w:b/>
          <w:bCs/>
          <w:spacing w:val="-1"/>
        </w:rPr>
        <w:t>(Title</w:t>
      </w:r>
      <w:r>
        <w:rPr>
          <w:b/>
          <w:bCs/>
          <w:spacing w:val="-13"/>
        </w:rPr>
        <w:t xml:space="preserve"> </w:t>
      </w:r>
      <w:r>
        <w:rPr>
          <w:b/>
          <w:bCs/>
          <w:spacing w:val="-1"/>
        </w:rPr>
        <w:t>of</w:t>
      </w:r>
      <w:r>
        <w:rPr>
          <w:b/>
          <w:bCs/>
          <w:spacing w:val="-8"/>
        </w:rPr>
        <w:t xml:space="preserve"> </w:t>
      </w:r>
      <w:r>
        <w:rPr>
          <w:b/>
          <w:bCs/>
          <w:spacing w:val="-1"/>
        </w:rPr>
        <w:t>the</w:t>
      </w:r>
      <w:r>
        <w:rPr>
          <w:b/>
          <w:bCs/>
          <w:spacing w:val="-12"/>
        </w:rPr>
        <w:t xml:space="preserve"> </w:t>
      </w:r>
      <w:r>
        <w:rPr>
          <w:b/>
          <w:bCs/>
        </w:rPr>
        <w:t>Dissertation)</w:t>
      </w:r>
    </w:p>
    <w:p w:rsidR="00000000" w:rsidRDefault="00E40E0F">
      <w:pPr>
        <w:pStyle w:val="BodyText"/>
        <w:kinsoku w:val="0"/>
        <w:overflowPunct w:val="0"/>
        <w:rPr>
          <w:b/>
          <w:bCs/>
        </w:rPr>
      </w:pPr>
    </w:p>
    <w:p w:rsidR="00000000" w:rsidRDefault="00E40E0F">
      <w:pPr>
        <w:pStyle w:val="BodyText"/>
        <w:kinsoku w:val="0"/>
        <w:overflowPunct w:val="0"/>
        <w:ind w:left="414"/>
        <w:jc w:val="center"/>
      </w:pPr>
      <w:r>
        <w:t>Thesis</w:t>
      </w:r>
    </w:p>
    <w:p w:rsidR="00000000" w:rsidRDefault="00E40E0F">
      <w:pPr>
        <w:pStyle w:val="BodyText"/>
        <w:kinsoku w:val="0"/>
        <w:overflowPunct w:val="0"/>
        <w:ind w:left="436"/>
        <w:jc w:val="center"/>
      </w:pPr>
      <w:r>
        <w:rPr>
          <w:spacing w:val="-1"/>
        </w:rPr>
        <w:t>Submitted</w:t>
      </w:r>
      <w:r>
        <w:rPr>
          <w:spacing w:val="-2"/>
        </w:rPr>
        <w:t xml:space="preserve"> </w:t>
      </w:r>
      <w:r>
        <w:rPr>
          <w:spacing w:val="-1"/>
        </w:rPr>
        <w:t>in</w:t>
      </w:r>
      <w:r>
        <w:rPr>
          <w:spacing w:val="-9"/>
        </w:rPr>
        <w:t xml:space="preserve"> </w:t>
      </w:r>
      <w:r>
        <w:rPr>
          <w:spacing w:val="-1"/>
        </w:rPr>
        <w:t>partial</w:t>
      </w:r>
      <w:r>
        <w:rPr>
          <w:spacing w:val="-13"/>
        </w:rPr>
        <w:t xml:space="preserve"> </w:t>
      </w:r>
      <w:r>
        <w:rPr>
          <w:spacing w:val="-1"/>
        </w:rPr>
        <w:t>fulfillment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of</w:t>
      </w:r>
    </w:p>
    <w:p w:rsidR="00000000" w:rsidRDefault="00E40E0F">
      <w:pPr>
        <w:pStyle w:val="Heading1"/>
        <w:kinsoku w:val="0"/>
        <w:overflowPunct w:val="0"/>
        <w:ind w:left="505"/>
        <w:jc w:val="center"/>
      </w:pPr>
      <w:r>
        <w:rPr>
          <w:spacing w:val="-1"/>
        </w:rPr>
        <w:t>DISSERTATION</w:t>
      </w:r>
      <w:r>
        <w:rPr>
          <w:spacing w:val="-6"/>
        </w:rPr>
        <w:t xml:space="preserve"> </w:t>
      </w:r>
      <w:r>
        <w:t>(BITS</w:t>
      </w:r>
      <w:r>
        <w:rPr>
          <w:spacing w:val="-12"/>
        </w:rPr>
        <w:t xml:space="preserve"> </w:t>
      </w:r>
      <w:r>
        <w:t>G629T/</w:t>
      </w:r>
      <w:r>
        <w:rPr>
          <w:spacing w:val="-9"/>
        </w:rPr>
        <w:t xml:space="preserve"> </w:t>
      </w:r>
      <w:r>
        <w:t>BITS</w:t>
      </w:r>
      <w:r>
        <w:rPr>
          <w:spacing w:val="-13"/>
        </w:rPr>
        <w:t xml:space="preserve"> </w:t>
      </w:r>
      <w:r>
        <w:t>G562T/</w:t>
      </w:r>
      <w:r>
        <w:rPr>
          <w:spacing w:val="-6"/>
        </w:rPr>
        <w:t xml:space="preserve"> </w:t>
      </w:r>
      <w:r>
        <w:t>BITS</w:t>
      </w:r>
      <w:r>
        <w:rPr>
          <w:spacing w:val="-9"/>
        </w:rPr>
        <w:t xml:space="preserve"> </w:t>
      </w:r>
      <w:r>
        <w:t>G563T)</w:t>
      </w:r>
    </w:p>
    <w:p w:rsidR="00000000" w:rsidRDefault="00E40E0F">
      <w:pPr>
        <w:pStyle w:val="BodyText"/>
        <w:kinsoku w:val="0"/>
        <w:overflowPunct w:val="0"/>
        <w:spacing w:before="1"/>
        <w:rPr>
          <w:b/>
          <w:bCs/>
        </w:rPr>
      </w:pPr>
    </w:p>
    <w:p w:rsidR="00000000" w:rsidRDefault="00E40E0F">
      <w:pPr>
        <w:pStyle w:val="BodyText"/>
        <w:kinsoku w:val="0"/>
        <w:overflowPunct w:val="0"/>
        <w:spacing w:before="1"/>
        <w:ind w:left="35"/>
        <w:jc w:val="center"/>
      </w:pPr>
      <w:r>
        <w:t>By</w:t>
      </w:r>
    </w:p>
    <w:p w:rsidR="00000000" w:rsidRDefault="00E40E0F">
      <w:pPr>
        <w:pStyle w:val="BodyText"/>
        <w:kinsoku w:val="0"/>
        <w:overflowPunct w:val="0"/>
        <w:spacing w:before="11"/>
        <w:rPr>
          <w:sz w:val="23"/>
          <w:szCs w:val="23"/>
        </w:rPr>
      </w:pPr>
    </w:p>
    <w:p w:rsidR="00000000" w:rsidRDefault="00E40E0F">
      <w:pPr>
        <w:pStyle w:val="BodyText"/>
        <w:kinsoku w:val="0"/>
        <w:overflowPunct w:val="0"/>
        <w:spacing w:before="1"/>
        <w:ind w:left="48"/>
        <w:jc w:val="center"/>
        <w:rPr>
          <w:b/>
          <w:bCs/>
        </w:rPr>
      </w:pPr>
      <w:r>
        <w:rPr>
          <w:b/>
          <w:bCs/>
        </w:rPr>
        <w:t>(Author)</w:t>
      </w:r>
    </w:p>
    <w:p w:rsidR="00000000" w:rsidRDefault="00E40E0F">
      <w:pPr>
        <w:pStyle w:val="BodyText"/>
        <w:kinsoku w:val="0"/>
        <w:overflowPunct w:val="0"/>
        <w:spacing w:before="11"/>
        <w:rPr>
          <w:b/>
          <w:bCs/>
          <w:sz w:val="23"/>
          <w:szCs w:val="23"/>
        </w:rPr>
      </w:pPr>
    </w:p>
    <w:p w:rsidR="00000000" w:rsidRDefault="00E40E0F">
      <w:pPr>
        <w:pStyle w:val="BodyText"/>
        <w:tabs>
          <w:tab w:val="left" w:pos="2210"/>
        </w:tabs>
        <w:kinsoku w:val="0"/>
        <w:overflowPunct w:val="0"/>
        <w:ind w:left="47"/>
        <w:jc w:val="center"/>
        <w:rPr>
          <w:b/>
          <w:bCs/>
        </w:rPr>
      </w:pPr>
      <w:r>
        <w:rPr>
          <w:b/>
          <w:bCs/>
        </w:rPr>
        <w:t>ID No. (</w:t>
      </w:r>
      <w:r>
        <w:rPr>
          <w:b/>
          <w:bCs/>
        </w:rPr>
        <w:tab/>
        <w:t>)</w:t>
      </w:r>
    </w:p>
    <w:p w:rsidR="00000000" w:rsidRDefault="00E40E0F">
      <w:pPr>
        <w:pStyle w:val="BodyText"/>
        <w:kinsoku w:val="0"/>
        <w:overflowPunct w:val="0"/>
        <w:rPr>
          <w:b/>
          <w:bCs/>
        </w:rPr>
      </w:pPr>
    </w:p>
    <w:p w:rsidR="00000000" w:rsidRDefault="00E40E0F">
      <w:pPr>
        <w:pStyle w:val="BodyText"/>
        <w:kinsoku w:val="0"/>
        <w:overflowPunct w:val="0"/>
        <w:spacing w:before="1"/>
        <w:ind w:left="39"/>
        <w:jc w:val="center"/>
      </w:pPr>
      <w:r>
        <w:rPr>
          <w:spacing w:val="-1"/>
        </w:rPr>
        <w:t>Under</w:t>
      </w:r>
      <w:r>
        <w:rPr>
          <w:spacing w:val="-14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supervision</w:t>
      </w:r>
      <w:r>
        <w:rPr>
          <w:spacing w:val="-3"/>
        </w:rPr>
        <w:t xml:space="preserve"> </w:t>
      </w:r>
      <w:r>
        <w:t>of</w:t>
      </w:r>
    </w:p>
    <w:p w:rsidR="00000000" w:rsidRDefault="00E40E0F">
      <w:pPr>
        <w:pStyle w:val="BodyText"/>
        <w:kinsoku w:val="0"/>
        <w:overflowPunct w:val="0"/>
        <w:spacing w:before="9"/>
        <w:rPr>
          <w:sz w:val="19"/>
          <w:szCs w:val="19"/>
        </w:rPr>
      </w:pPr>
    </w:p>
    <w:p w:rsidR="00000000" w:rsidRDefault="00E40E0F">
      <w:pPr>
        <w:pStyle w:val="BodyText"/>
        <w:kinsoku w:val="0"/>
        <w:overflowPunct w:val="0"/>
        <w:spacing w:before="51"/>
        <w:ind w:left="32"/>
        <w:jc w:val="center"/>
        <w:rPr>
          <w:b/>
          <w:bCs/>
        </w:rPr>
      </w:pPr>
      <w:r>
        <w:rPr>
          <w:b/>
          <w:bCs/>
        </w:rPr>
        <w:t>-------------------------------------------</w:t>
      </w:r>
    </w:p>
    <w:p w:rsidR="00000000" w:rsidRDefault="00E40E0F">
      <w:pPr>
        <w:pStyle w:val="BodyText"/>
        <w:kinsoku w:val="0"/>
        <w:overflowPunct w:val="0"/>
        <w:ind w:left="46"/>
        <w:jc w:val="center"/>
        <w:rPr>
          <w:b/>
          <w:bCs/>
        </w:rPr>
      </w:pPr>
      <w:r>
        <w:rPr>
          <w:b/>
          <w:bCs/>
          <w:spacing w:val="-1"/>
        </w:rPr>
        <w:t>(Name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-1"/>
        </w:rPr>
        <w:t>and Designation</w:t>
      </w:r>
      <w:r>
        <w:rPr>
          <w:b/>
          <w:bCs/>
          <w:spacing w:val="-9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-7"/>
        </w:rPr>
        <w:t xml:space="preserve"> </w:t>
      </w:r>
      <w:r>
        <w:rPr>
          <w:b/>
          <w:bCs/>
        </w:rPr>
        <w:t>Supervisor)</w:t>
      </w:r>
    </w:p>
    <w:p w:rsidR="00000000" w:rsidRDefault="00E40E0F">
      <w:pPr>
        <w:pStyle w:val="BodyText"/>
        <w:kinsoku w:val="0"/>
        <w:overflowPunct w:val="0"/>
        <w:rPr>
          <w:b/>
          <w:bCs/>
        </w:rPr>
      </w:pPr>
    </w:p>
    <w:p w:rsidR="00000000" w:rsidRDefault="00E40E0F">
      <w:pPr>
        <w:pStyle w:val="BodyText"/>
        <w:kinsoku w:val="0"/>
        <w:overflowPunct w:val="0"/>
        <w:ind w:left="53"/>
        <w:jc w:val="center"/>
      </w:pPr>
      <w:r>
        <w:rPr>
          <w:spacing w:val="-1"/>
        </w:rPr>
        <w:t>Institute</w:t>
      </w:r>
      <w:r>
        <w:rPr>
          <w:spacing w:val="-14"/>
        </w:rPr>
        <w:t xml:space="preserve"> </w:t>
      </w:r>
      <w:r>
        <w:t>emblem</w:t>
      </w:r>
    </w:p>
    <w:p w:rsidR="00000000" w:rsidRDefault="00E40E0F">
      <w:pPr>
        <w:pStyle w:val="BodyText"/>
        <w:kinsoku w:val="0"/>
        <w:overflowPunct w:val="0"/>
        <w:spacing w:before="12"/>
        <w:rPr>
          <w:sz w:val="23"/>
          <w:szCs w:val="23"/>
        </w:rPr>
      </w:pPr>
    </w:p>
    <w:p w:rsidR="00000000" w:rsidRDefault="00E40E0F">
      <w:pPr>
        <w:pStyle w:val="BodyText"/>
        <w:kinsoku w:val="0"/>
        <w:overflowPunct w:val="0"/>
        <w:ind w:left="49"/>
        <w:jc w:val="center"/>
      </w:pPr>
      <w:r>
        <w:rPr>
          <w:spacing w:val="-1"/>
        </w:rPr>
        <w:t>BIRLA</w:t>
      </w:r>
      <w:r>
        <w:rPr>
          <w:spacing w:val="-6"/>
        </w:rPr>
        <w:t xml:space="preserve"> </w:t>
      </w:r>
      <w:r>
        <w:rPr>
          <w:spacing w:val="-1"/>
        </w:rPr>
        <w:t>INSTITUTE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-9"/>
        </w:rPr>
        <w:t xml:space="preserve"> </w:t>
      </w:r>
      <w:r>
        <w:rPr>
          <w:spacing w:val="-1"/>
        </w:rPr>
        <w:t>TECHNOLOGY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SCIENCE</w:t>
      </w:r>
      <w:r>
        <w:rPr>
          <w:spacing w:val="-14"/>
        </w:rPr>
        <w:t xml:space="preserve"> </w:t>
      </w:r>
      <w:r>
        <w:t>PILANI,</w:t>
      </w:r>
      <w:r>
        <w:rPr>
          <w:spacing w:val="-2"/>
        </w:rPr>
        <w:t xml:space="preserve"> </w:t>
      </w:r>
      <w:r>
        <w:t>PILANI</w:t>
      </w:r>
      <w:r>
        <w:rPr>
          <w:spacing w:val="-9"/>
        </w:rPr>
        <w:t xml:space="preserve"> </w:t>
      </w:r>
      <w:r>
        <w:t>CAMPUS</w:t>
      </w:r>
    </w:p>
    <w:p w:rsidR="00000000" w:rsidRDefault="00E40E0F">
      <w:pPr>
        <w:pStyle w:val="BodyText"/>
        <w:kinsoku w:val="0"/>
        <w:overflowPunct w:val="0"/>
        <w:spacing w:before="2"/>
      </w:pPr>
    </w:p>
    <w:p w:rsidR="00000000" w:rsidRDefault="00E40E0F">
      <w:pPr>
        <w:pStyle w:val="BodyText"/>
        <w:kinsoku w:val="0"/>
        <w:overflowPunct w:val="0"/>
        <w:ind w:left="52"/>
        <w:jc w:val="center"/>
      </w:pPr>
      <w:r>
        <w:t>(Date)</w:t>
      </w:r>
    </w:p>
    <w:p w:rsidR="00000000" w:rsidRDefault="00E40E0F">
      <w:pPr>
        <w:pStyle w:val="BodyText"/>
        <w:kinsoku w:val="0"/>
        <w:overflowPunct w:val="0"/>
        <w:ind w:left="52"/>
        <w:jc w:val="center"/>
        <w:sectPr w:rsidR="00000000">
          <w:pgSz w:w="12240" w:h="15840"/>
          <w:pgMar w:top="1260" w:right="580" w:bottom="980" w:left="540" w:header="0" w:footer="787" w:gutter="0"/>
          <w:cols w:space="720"/>
          <w:noEndnote/>
        </w:sectPr>
      </w:pPr>
    </w:p>
    <w:p w:rsidR="00000000" w:rsidRDefault="00E40E0F">
      <w:pPr>
        <w:pStyle w:val="BodyText"/>
        <w:kinsoku w:val="0"/>
        <w:overflowPunct w:val="0"/>
        <w:spacing w:before="32"/>
        <w:ind w:left="900"/>
        <w:rPr>
          <w:b/>
          <w:bCs/>
        </w:rPr>
      </w:pPr>
      <w:r>
        <w:rPr>
          <w:b/>
          <w:bCs/>
          <w:spacing w:val="-1"/>
        </w:rPr>
        <w:lastRenderedPageBreak/>
        <w:t>Format</w:t>
      </w:r>
      <w:r>
        <w:rPr>
          <w:b/>
          <w:bCs/>
          <w:spacing w:val="-9"/>
        </w:rPr>
        <w:t xml:space="preserve"> </w:t>
      </w:r>
      <w:r>
        <w:rPr>
          <w:b/>
          <w:bCs/>
          <w:spacing w:val="-1"/>
        </w:rPr>
        <w:t>of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-1"/>
        </w:rPr>
        <w:t>`Certificate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>from</w:t>
      </w:r>
      <w:r>
        <w:rPr>
          <w:b/>
          <w:bCs/>
          <w:spacing w:val="-13"/>
        </w:rPr>
        <w:t xml:space="preserve"> </w:t>
      </w:r>
      <w:r>
        <w:rPr>
          <w:b/>
          <w:bCs/>
        </w:rPr>
        <w:t>the</w:t>
      </w:r>
      <w:r>
        <w:rPr>
          <w:b/>
          <w:bCs/>
          <w:spacing w:val="-13"/>
        </w:rPr>
        <w:t xml:space="preserve"> </w:t>
      </w:r>
      <w:r>
        <w:rPr>
          <w:b/>
          <w:bCs/>
        </w:rPr>
        <w:t>Supervisor’</w:t>
      </w:r>
    </w:p>
    <w:p w:rsidR="00000000" w:rsidRDefault="00E40E0F">
      <w:pPr>
        <w:pStyle w:val="BodyText"/>
        <w:kinsoku w:val="0"/>
        <w:overflowPunct w:val="0"/>
        <w:spacing w:before="7"/>
        <w:rPr>
          <w:b/>
          <w:bCs/>
        </w:rPr>
      </w:pPr>
    </w:p>
    <w:p w:rsidR="00000000" w:rsidRDefault="00E40E0F">
      <w:pPr>
        <w:pStyle w:val="BodyText"/>
        <w:kinsoku w:val="0"/>
        <w:overflowPunct w:val="0"/>
        <w:ind w:left="36"/>
        <w:jc w:val="center"/>
      </w:pPr>
      <w:r>
        <w:t>CERTIFICATE</w:t>
      </w:r>
    </w:p>
    <w:p w:rsidR="00000000" w:rsidRDefault="00E40E0F">
      <w:pPr>
        <w:pStyle w:val="BodyText"/>
        <w:kinsoku w:val="0"/>
        <w:overflowPunct w:val="0"/>
      </w:pPr>
    </w:p>
    <w:p w:rsidR="00000000" w:rsidRDefault="00E40E0F">
      <w:pPr>
        <w:pStyle w:val="BodyText"/>
        <w:tabs>
          <w:tab w:val="left" w:pos="10511"/>
        </w:tabs>
        <w:kinsoku w:val="0"/>
        <w:overflowPunct w:val="0"/>
        <w:ind w:left="900"/>
      </w:pPr>
      <w:r>
        <w:t>This</w:t>
      </w:r>
      <w:r>
        <w:rPr>
          <w:spacing w:val="18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certify</w:t>
      </w:r>
      <w:r>
        <w:rPr>
          <w:spacing w:val="13"/>
        </w:rPr>
        <w:t xml:space="preserve"> </w:t>
      </w:r>
      <w:r>
        <w:t>that</w:t>
      </w:r>
      <w:r>
        <w:rPr>
          <w:spacing w:val="20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Dissertation</w:t>
      </w:r>
      <w:r>
        <w:rPr>
          <w:spacing w:val="24"/>
        </w:rPr>
        <w:t xml:space="preserve"> </w:t>
      </w:r>
      <w:r>
        <w:t>entitled,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000000" w:rsidRDefault="00401980">
      <w:pPr>
        <w:pStyle w:val="BodyText"/>
        <w:kinsoku w:val="0"/>
        <w:overflowPunct w:val="0"/>
        <w:spacing w:before="8"/>
        <w:rPr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167640</wp:posOffset>
                </wp:positionV>
                <wp:extent cx="5917565" cy="635"/>
                <wp:effectExtent l="0" t="0" r="0" b="0"/>
                <wp:wrapTopAndBottom/>
                <wp:docPr id="23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17565" cy="635"/>
                        </a:xfrm>
                        <a:custGeom>
                          <a:avLst/>
                          <a:gdLst>
                            <a:gd name="T0" fmla="*/ 0 w 9319"/>
                            <a:gd name="T1" fmla="*/ 0 h 1"/>
                            <a:gd name="T2" fmla="*/ 9319 w 9319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319" h="1">
                              <a:moveTo>
                                <a:pt x="0" y="0"/>
                              </a:moveTo>
                              <a:lnTo>
                                <a:pt x="9319" y="0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12B6C90" id="Freeform 7" o:spid="_x0000_s1026" style="position:absolute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in,13.2pt,537.95pt,13.2pt" coordsize="9319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" o:allowincell="f" filled="f" strokeweight=".72pt">
                <v:path arrowok="t" o:connecttype="custom" o:connectlocs="0,0;5917565,0" o:connectangles="0,0"/>
                <w10:wrap type="topAndBottom" anchorx="page"/>
              </v:polyline>
            </w:pict>
          </mc:Fallback>
        </mc:AlternateContent>
      </w:r>
    </w:p>
    <w:p w:rsidR="00000000" w:rsidRDefault="00E40E0F">
      <w:pPr>
        <w:pStyle w:val="BodyText"/>
        <w:tabs>
          <w:tab w:val="left" w:pos="8769"/>
        </w:tabs>
        <w:kinsoku w:val="0"/>
        <w:overflowPunct w:val="0"/>
        <w:spacing w:line="263" w:lineRule="exact"/>
        <w:ind w:left="900"/>
        <w:jc w:val="both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>and</w:t>
      </w:r>
      <w:r>
        <w:rPr>
          <w:spacing w:val="14"/>
        </w:rPr>
        <w:t xml:space="preserve"> </w:t>
      </w:r>
      <w:r>
        <w:t>submitted</w:t>
      </w:r>
    </w:p>
    <w:p w:rsidR="00000000" w:rsidRDefault="00E40E0F">
      <w:pPr>
        <w:pStyle w:val="BodyText"/>
        <w:tabs>
          <w:tab w:val="left" w:pos="3188"/>
          <w:tab w:val="left" w:pos="5912"/>
        </w:tabs>
        <w:kinsoku w:val="0"/>
        <w:overflowPunct w:val="0"/>
        <w:ind w:left="900" w:right="844"/>
        <w:jc w:val="both"/>
      </w:pPr>
      <w:r>
        <w:t>by</w:t>
      </w:r>
      <w:r>
        <w:rPr>
          <w:u w:val="single"/>
        </w:rPr>
        <w:tab/>
      </w:r>
      <w:r>
        <w:t>ID No.</w:t>
      </w:r>
      <w:r>
        <w:rPr>
          <w:u w:val="single"/>
        </w:rPr>
        <w:tab/>
      </w:r>
      <w:r>
        <w:t>in</w:t>
      </w:r>
      <w:r>
        <w:rPr>
          <w:spacing w:val="43"/>
        </w:rPr>
        <w:t xml:space="preserve"> </w:t>
      </w:r>
      <w:r>
        <w:t>partial</w:t>
      </w:r>
      <w:r>
        <w:rPr>
          <w:spacing w:val="37"/>
        </w:rPr>
        <w:t xml:space="preserve"> </w:t>
      </w:r>
      <w:r>
        <w:t>fulfillment</w:t>
      </w:r>
      <w:r>
        <w:rPr>
          <w:spacing w:val="42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requirement</w:t>
      </w:r>
      <w:r>
        <w:rPr>
          <w:spacing w:val="41"/>
        </w:rPr>
        <w:t xml:space="preserve"> </w:t>
      </w:r>
      <w:r>
        <w:t>of</w:t>
      </w:r>
      <w:r>
        <w:rPr>
          <w:spacing w:val="-52"/>
        </w:rPr>
        <w:t xml:space="preserve"> </w:t>
      </w:r>
      <w:r>
        <w:rPr>
          <w:b/>
          <w:bCs/>
        </w:rPr>
        <w:t xml:space="preserve">DISSERTATION (BITS G629T/ BITS G562T/ BITS G563T) </w:t>
      </w:r>
      <w:r>
        <w:t>embodies the work done by him/her</w:t>
      </w:r>
      <w:r>
        <w:rPr>
          <w:spacing w:val="1"/>
        </w:rPr>
        <w:t xml:space="preserve"> </w:t>
      </w:r>
      <w:r>
        <w:t>under my supervision.</w:t>
      </w:r>
    </w:p>
    <w:p w:rsidR="00000000" w:rsidRDefault="00E40E0F">
      <w:pPr>
        <w:pStyle w:val="BodyText"/>
        <w:kinsoku w:val="0"/>
        <w:overflowPunct w:val="0"/>
        <w:rPr>
          <w:sz w:val="20"/>
          <w:szCs w:val="20"/>
        </w:rPr>
      </w:pPr>
    </w:p>
    <w:p w:rsidR="00000000" w:rsidRDefault="00E40E0F">
      <w:pPr>
        <w:pStyle w:val="BodyText"/>
        <w:kinsoku w:val="0"/>
        <w:overflowPunct w:val="0"/>
        <w:spacing w:before="2"/>
        <w:rPr>
          <w:sz w:val="22"/>
          <w:szCs w:val="22"/>
        </w:rPr>
      </w:pPr>
    </w:p>
    <w:p w:rsidR="00000000" w:rsidRDefault="00E40E0F">
      <w:pPr>
        <w:pStyle w:val="BodyText"/>
        <w:kinsoku w:val="0"/>
        <w:overflowPunct w:val="0"/>
        <w:spacing w:before="2"/>
        <w:rPr>
          <w:sz w:val="22"/>
          <w:szCs w:val="22"/>
        </w:rPr>
        <w:sectPr w:rsidR="00000000">
          <w:footerReference w:type="default" r:id="rId10"/>
          <w:pgSz w:w="12240" w:h="15840"/>
          <w:pgMar w:top="1220" w:right="580" w:bottom="980" w:left="540" w:header="0" w:footer="787" w:gutter="0"/>
          <w:cols w:space="720"/>
          <w:noEndnote/>
        </w:sectPr>
      </w:pPr>
    </w:p>
    <w:p w:rsidR="00000000" w:rsidRDefault="00E40E0F">
      <w:pPr>
        <w:pStyle w:val="BodyText"/>
        <w:kinsoku w:val="0"/>
        <w:overflowPunct w:val="0"/>
        <w:spacing w:before="8"/>
        <w:rPr>
          <w:sz w:val="28"/>
          <w:szCs w:val="28"/>
        </w:rPr>
      </w:pPr>
    </w:p>
    <w:p w:rsidR="00000000" w:rsidRDefault="00E40E0F">
      <w:pPr>
        <w:pStyle w:val="BodyText"/>
        <w:kinsoku w:val="0"/>
        <w:overflowPunct w:val="0"/>
        <w:ind w:left="900"/>
      </w:pPr>
      <w:r>
        <w:t>Date:</w:t>
      </w:r>
    </w:p>
    <w:p w:rsidR="00000000" w:rsidRDefault="00E40E0F">
      <w:pPr>
        <w:pStyle w:val="BodyText"/>
        <w:kinsoku w:val="0"/>
        <w:overflowPunct w:val="0"/>
        <w:spacing w:before="52"/>
        <w:ind w:right="830"/>
        <w:jc w:val="right"/>
        <w:rPr>
          <w:spacing w:val="-2"/>
        </w:rPr>
      </w:pPr>
      <w:r>
        <w:rPr>
          <w:rFonts w:ascii="Times New Roman" w:hAnsi="Times New Roman" w:cs="Times New Roman"/>
        </w:rPr>
        <w:br w:type="column"/>
      </w:r>
      <w:r>
        <w:rPr>
          <w:spacing w:val="-2"/>
        </w:rPr>
        <w:lastRenderedPageBreak/>
        <w:t>Signature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Supervisor</w:t>
      </w:r>
    </w:p>
    <w:p w:rsidR="00000000" w:rsidRDefault="00E40E0F">
      <w:pPr>
        <w:pStyle w:val="BodyText"/>
        <w:kinsoku w:val="0"/>
        <w:overflowPunct w:val="0"/>
        <w:spacing w:before="2"/>
      </w:pPr>
    </w:p>
    <w:p w:rsidR="00000000" w:rsidRDefault="00E40E0F">
      <w:pPr>
        <w:pStyle w:val="BodyText"/>
        <w:kinsoku w:val="0"/>
        <w:overflowPunct w:val="0"/>
        <w:spacing w:before="1"/>
        <w:ind w:right="835"/>
        <w:jc w:val="right"/>
        <w:rPr>
          <w:b/>
          <w:bCs/>
        </w:rPr>
      </w:pPr>
      <w:r>
        <w:rPr>
          <w:b/>
          <w:bCs/>
        </w:rPr>
        <w:t>Name</w:t>
      </w:r>
    </w:p>
    <w:p w:rsidR="00000000" w:rsidRDefault="00E40E0F">
      <w:pPr>
        <w:pStyle w:val="BodyText"/>
        <w:kinsoku w:val="0"/>
        <w:overflowPunct w:val="0"/>
        <w:spacing w:before="2"/>
        <w:rPr>
          <w:b/>
          <w:bCs/>
        </w:rPr>
      </w:pPr>
    </w:p>
    <w:p w:rsidR="00000000" w:rsidRDefault="00E40E0F">
      <w:pPr>
        <w:pStyle w:val="BodyText"/>
        <w:kinsoku w:val="0"/>
        <w:overflowPunct w:val="0"/>
        <w:ind w:right="831"/>
        <w:jc w:val="right"/>
      </w:pPr>
      <w:r>
        <w:t>Designation</w:t>
      </w:r>
    </w:p>
    <w:p w:rsidR="00000000" w:rsidRDefault="00E40E0F">
      <w:pPr>
        <w:pStyle w:val="BodyText"/>
        <w:kinsoku w:val="0"/>
        <w:overflowPunct w:val="0"/>
        <w:ind w:right="831"/>
        <w:jc w:val="right"/>
        <w:sectPr w:rsidR="00000000">
          <w:type w:val="continuous"/>
          <w:pgSz w:w="12240" w:h="15840"/>
          <w:pgMar w:top="1260" w:right="580" w:bottom="980" w:left="540" w:header="720" w:footer="720" w:gutter="0"/>
          <w:cols w:num="2" w:space="720" w:equalWidth="0">
            <w:col w:w="1468" w:space="5326"/>
            <w:col w:w="4326"/>
          </w:cols>
          <w:noEndnote/>
        </w:sectPr>
      </w:pPr>
    </w:p>
    <w:p w:rsidR="00000000" w:rsidRDefault="00E40E0F">
      <w:pPr>
        <w:pStyle w:val="Heading1"/>
        <w:tabs>
          <w:tab w:val="left" w:pos="7047"/>
        </w:tabs>
        <w:kinsoku w:val="0"/>
        <w:overflowPunct w:val="0"/>
        <w:spacing w:before="26" w:line="367" w:lineRule="auto"/>
        <w:ind w:left="3797" w:right="2017" w:hanging="1827"/>
      </w:pPr>
      <w:r>
        <w:rPr>
          <w:spacing w:val="-2"/>
        </w:rPr>
        <w:lastRenderedPageBreak/>
        <w:t>BIRLA</w:t>
      </w:r>
      <w:r>
        <w:rPr>
          <w:spacing w:val="-11"/>
        </w:rPr>
        <w:t xml:space="preserve"> </w:t>
      </w:r>
      <w:r>
        <w:rPr>
          <w:spacing w:val="-2"/>
        </w:rPr>
        <w:t>INSTITUTE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1"/>
        </w:rPr>
        <w:t>TECHNOLOGY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SCIENCE</w:t>
      </w:r>
      <w:r>
        <w:rPr>
          <w:spacing w:val="-11"/>
        </w:rPr>
        <w:t xml:space="preserve"> </w:t>
      </w:r>
      <w:r>
        <w:rPr>
          <w:spacing w:val="-1"/>
        </w:rPr>
        <w:t>PILANI,</w:t>
      </w:r>
      <w:r>
        <w:rPr>
          <w:spacing w:val="2"/>
        </w:rPr>
        <w:t xml:space="preserve"> </w:t>
      </w:r>
      <w:r>
        <w:rPr>
          <w:spacing w:val="-1"/>
        </w:rPr>
        <w:t>PILANI</w:t>
      </w:r>
      <w:r>
        <w:rPr>
          <w:spacing w:val="-13"/>
        </w:rPr>
        <w:t xml:space="preserve"> </w:t>
      </w:r>
      <w:r>
        <w:rPr>
          <w:spacing w:val="-1"/>
        </w:rPr>
        <w:t>CAMPUS</w:t>
      </w:r>
      <w:r>
        <w:rPr>
          <w:spacing w:val="-51"/>
        </w:rPr>
        <w:t xml:space="preserve"> </w:t>
      </w:r>
      <w:r>
        <w:t>FIRST/SECOND SEMESTER</w:t>
      </w:r>
      <w:r>
        <w:rPr>
          <w:spacing w:val="-3"/>
        </w:rPr>
        <w:t xml:space="preserve"> </w:t>
      </w:r>
      <w:r>
        <w:t>20</w:t>
      </w:r>
      <w:r>
        <w:tab/>
        <w:t>-20</w:t>
      </w:r>
    </w:p>
    <w:p w:rsidR="00000000" w:rsidRDefault="00E40E0F">
      <w:pPr>
        <w:pStyle w:val="BodyText"/>
        <w:kinsoku w:val="0"/>
        <w:overflowPunct w:val="0"/>
        <w:spacing w:before="1"/>
        <w:ind w:left="2906" w:right="2331" w:firstLine="898"/>
        <w:rPr>
          <w:b/>
          <w:bCs/>
        </w:rPr>
      </w:pPr>
      <w:r>
        <w:rPr>
          <w:b/>
          <w:bCs/>
        </w:rPr>
        <w:t>MID SEMESTER EVALUATION FORM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DISSERTATION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(BITS</w:t>
      </w:r>
      <w:r>
        <w:rPr>
          <w:b/>
          <w:bCs/>
          <w:spacing w:val="-6"/>
        </w:rPr>
        <w:t xml:space="preserve"> </w:t>
      </w:r>
      <w:r>
        <w:rPr>
          <w:b/>
          <w:bCs/>
          <w:spacing w:val="-1"/>
        </w:rPr>
        <w:t>G629T/</w:t>
      </w:r>
      <w:r>
        <w:rPr>
          <w:b/>
          <w:bCs/>
          <w:spacing w:val="-5"/>
        </w:rPr>
        <w:t xml:space="preserve"> </w:t>
      </w:r>
      <w:r>
        <w:rPr>
          <w:b/>
          <w:bCs/>
          <w:spacing w:val="-1"/>
        </w:rPr>
        <w:t>BITS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-1"/>
        </w:rPr>
        <w:t>G562T/</w:t>
      </w:r>
      <w:r>
        <w:rPr>
          <w:b/>
          <w:bCs/>
          <w:spacing w:val="-10"/>
        </w:rPr>
        <w:t xml:space="preserve"> </w:t>
      </w:r>
      <w:r>
        <w:rPr>
          <w:b/>
          <w:bCs/>
        </w:rPr>
        <w:t>BITS</w:t>
      </w:r>
      <w:r>
        <w:rPr>
          <w:b/>
          <w:bCs/>
          <w:spacing w:val="-16"/>
        </w:rPr>
        <w:t xml:space="preserve"> </w:t>
      </w:r>
      <w:r>
        <w:rPr>
          <w:b/>
          <w:bCs/>
        </w:rPr>
        <w:t>G563T)</w:t>
      </w:r>
    </w:p>
    <w:p w:rsidR="00000000" w:rsidRDefault="00E40E0F">
      <w:pPr>
        <w:pStyle w:val="BodyText"/>
        <w:kinsoku w:val="0"/>
        <w:overflowPunct w:val="0"/>
        <w:spacing w:before="7"/>
        <w:rPr>
          <w:b/>
          <w:bCs/>
          <w:sz w:val="34"/>
          <w:szCs w:val="34"/>
        </w:rPr>
      </w:pPr>
    </w:p>
    <w:p w:rsidR="00000000" w:rsidRDefault="00E40E0F">
      <w:pPr>
        <w:pStyle w:val="BodyText"/>
        <w:kinsoku w:val="0"/>
        <w:overflowPunct w:val="0"/>
        <w:ind w:left="900"/>
      </w:pPr>
      <w:r>
        <w:rPr>
          <w:b/>
          <w:bCs/>
          <w:spacing w:val="-1"/>
        </w:rPr>
        <w:t>Section</w:t>
      </w:r>
      <w:r>
        <w:rPr>
          <w:b/>
          <w:bCs/>
          <w:spacing w:val="-13"/>
        </w:rPr>
        <w:t xml:space="preserve"> </w:t>
      </w:r>
      <w:r>
        <w:rPr>
          <w:b/>
          <w:bCs/>
          <w:spacing w:val="-1"/>
        </w:rPr>
        <w:t>I</w:t>
      </w:r>
      <w:r>
        <w:rPr>
          <w:b/>
          <w:bCs/>
          <w:spacing w:val="-9"/>
        </w:rPr>
        <w:t xml:space="preserve"> </w:t>
      </w:r>
      <w:r>
        <w:rPr>
          <w:spacing w:val="-1"/>
        </w:rPr>
        <w:t>PARTICULARS</w:t>
      </w:r>
      <w:r>
        <w:rPr>
          <w:spacing w:val="-6"/>
        </w:rPr>
        <w:t xml:space="preserve"> </w:t>
      </w:r>
      <w:r>
        <w:rPr>
          <w:spacing w:val="-1"/>
        </w:rPr>
        <w:t>(TO</w:t>
      </w:r>
      <w:r>
        <w:rPr>
          <w:spacing w:val="-11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FILLED</w:t>
      </w:r>
      <w:r>
        <w:rPr>
          <w:spacing w:val="-4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RETURNED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SUPERVISOR)</w:t>
      </w:r>
    </w:p>
    <w:p w:rsidR="00000000" w:rsidRDefault="00E40E0F">
      <w:pPr>
        <w:pStyle w:val="BodyText"/>
        <w:kinsoku w:val="0"/>
        <w:overflowPunct w:val="0"/>
        <w:spacing w:before="2"/>
      </w:pPr>
    </w:p>
    <w:p w:rsidR="00000000" w:rsidRDefault="00E40E0F">
      <w:pPr>
        <w:pStyle w:val="BodyText"/>
        <w:tabs>
          <w:tab w:val="left" w:pos="4272"/>
          <w:tab w:val="left" w:pos="4500"/>
          <w:tab w:val="left" w:pos="9899"/>
        </w:tabs>
        <w:kinsoku w:val="0"/>
        <w:overflowPunct w:val="0"/>
        <w:ind w:left="900"/>
      </w:pPr>
      <w:r>
        <w:t>Semester</w:t>
      </w:r>
      <w:r>
        <w:rPr>
          <w:u w:val="single"/>
        </w:rPr>
        <w:tab/>
      </w:r>
      <w:r>
        <w:tab/>
        <w:t>Session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000000" w:rsidRDefault="00E40E0F">
      <w:pPr>
        <w:pStyle w:val="BodyText"/>
        <w:kinsoku w:val="0"/>
        <w:overflowPunct w:val="0"/>
        <w:spacing w:before="4"/>
        <w:rPr>
          <w:sz w:val="19"/>
          <w:szCs w:val="19"/>
        </w:rPr>
      </w:pPr>
    </w:p>
    <w:p w:rsidR="00000000" w:rsidRDefault="00E40E0F">
      <w:pPr>
        <w:pStyle w:val="BodyText"/>
        <w:tabs>
          <w:tab w:val="left" w:pos="4195"/>
          <w:tab w:val="left" w:pos="4500"/>
          <w:tab w:val="left" w:pos="9932"/>
        </w:tabs>
        <w:kinsoku w:val="0"/>
        <w:overflowPunct w:val="0"/>
        <w:spacing w:before="52"/>
        <w:ind w:left="900"/>
      </w:pPr>
      <w:r>
        <w:t>ID</w:t>
      </w:r>
      <w:r>
        <w:rPr>
          <w:spacing w:val="-7"/>
        </w:rPr>
        <w:t xml:space="preserve"> </w:t>
      </w:r>
      <w:r>
        <w:t>No.</w:t>
      </w:r>
      <w:r>
        <w:rPr>
          <w:u w:val="single"/>
        </w:rPr>
        <w:tab/>
      </w:r>
      <w:r>
        <w:tab/>
      </w:r>
      <w:r>
        <w:rPr>
          <w:spacing w:val="-2"/>
        </w:rPr>
        <w:t>Name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Student</w:t>
      </w:r>
      <w:r>
        <w:rPr>
          <w:spacing w:val="-12"/>
        </w:rPr>
        <w:t xml:space="preserve"> </w:t>
      </w:r>
      <w:r>
        <w:rPr>
          <w:spacing w:val="-1"/>
        </w:rPr>
        <w:t>_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000000" w:rsidRDefault="00E40E0F">
      <w:pPr>
        <w:pStyle w:val="BodyText"/>
        <w:kinsoku w:val="0"/>
        <w:overflowPunct w:val="0"/>
        <w:spacing w:before="2"/>
        <w:rPr>
          <w:sz w:val="20"/>
          <w:szCs w:val="20"/>
        </w:rPr>
      </w:pPr>
    </w:p>
    <w:p w:rsidR="00000000" w:rsidRDefault="00E40E0F">
      <w:pPr>
        <w:pStyle w:val="BodyText"/>
        <w:tabs>
          <w:tab w:val="left" w:pos="8972"/>
        </w:tabs>
        <w:kinsoku w:val="0"/>
        <w:overflowPunct w:val="0"/>
        <w:spacing w:before="52"/>
        <w:ind w:left="900"/>
      </w:pPr>
      <w:r>
        <w:t>Title</w:t>
      </w:r>
      <w:r>
        <w:rPr>
          <w:spacing w:val="-8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 xml:space="preserve">Dissertation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000000" w:rsidRDefault="00E40E0F">
      <w:pPr>
        <w:pStyle w:val="BodyText"/>
        <w:kinsoku w:val="0"/>
        <w:overflowPunct w:val="0"/>
        <w:rPr>
          <w:sz w:val="20"/>
          <w:szCs w:val="20"/>
        </w:rPr>
      </w:pPr>
    </w:p>
    <w:p w:rsidR="00000000" w:rsidRDefault="00401980">
      <w:pPr>
        <w:pStyle w:val="BodyText"/>
        <w:kinsoku w:val="0"/>
        <w:overflowPunct w:val="0"/>
        <w:spacing w:before="3"/>
        <w:rPr>
          <w:sz w:val="23"/>
          <w:szCs w:val="2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2336" behindDoc="0" locked="0" layoutInCell="0" allowOverlap="1">
                <wp:simplePos x="0" y="0"/>
                <wp:positionH relativeFrom="page">
                  <wp:posOffset>2106295</wp:posOffset>
                </wp:positionH>
                <wp:positionV relativeFrom="paragraph">
                  <wp:posOffset>200660</wp:posOffset>
                </wp:positionV>
                <wp:extent cx="3717925" cy="635"/>
                <wp:effectExtent l="0" t="0" r="0" b="0"/>
                <wp:wrapTopAndBottom/>
                <wp:docPr id="20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17925" cy="635"/>
                          <a:chOff x="3317" y="316"/>
                          <a:chExt cx="5855" cy="1"/>
                        </a:xfrm>
                      </wpg:grpSpPr>
                      <wps:wsp>
                        <wps:cNvPr id="21" name="Freeform 9"/>
                        <wps:cNvSpPr>
                          <a:spLocks/>
                        </wps:cNvSpPr>
                        <wps:spPr bwMode="auto">
                          <a:xfrm>
                            <a:off x="3317" y="316"/>
                            <a:ext cx="5855" cy="1"/>
                          </a:xfrm>
                          <a:custGeom>
                            <a:avLst/>
                            <a:gdLst>
                              <a:gd name="T0" fmla="*/ 0 w 5855"/>
                              <a:gd name="T1" fmla="*/ 0 h 1"/>
                              <a:gd name="T2" fmla="*/ 4178 w 585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855" h="1">
                                <a:moveTo>
                                  <a:pt x="0" y="0"/>
                                </a:moveTo>
                                <a:lnTo>
                                  <a:pt x="4178" y="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10"/>
                        <wps:cNvSpPr>
                          <a:spLocks/>
                        </wps:cNvSpPr>
                        <wps:spPr bwMode="auto">
                          <a:xfrm>
                            <a:off x="3317" y="316"/>
                            <a:ext cx="5855" cy="1"/>
                          </a:xfrm>
                          <a:custGeom>
                            <a:avLst/>
                            <a:gdLst>
                              <a:gd name="T0" fmla="*/ 4182 w 5855"/>
                              <a:gd name="T1" fmla="*/ 0 h 1"/>
                              <a:gd name="T2" fmla="*/ 5855 w 585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855" h="1">
                                <a:moveTo>
                                  <a:pt x="4182" y="0"/>
                                </a:moveTo>
                                <a:lnTo>
                                  <a:pt x="5855" y="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39FFF9" id="Group 8" o:spid="_x0000_s1026" style="position:absolute;margin-left:165.85pt;margin-top:15.8pt;width:292.75pt;height:.05pt;z-index:251662336;mso-wrap-distance-left:0;mso-wrap-distance-right:0;mso-position-horizontal-relative:page" coordorigin="3317,316" coordsize="5855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" o:allowincell="f">
                <v:shape id="Freeform 9" o:spid="_x0000_s1027" style="position:absolute;left:3317;top:316;width:5855;height:1;visibility:visible;mso-wrap-style:square;v-text-anchor:top" coordsize="585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" path="m,l4178,e" filled="f" strokeweight=".72pt">
                  <v:path arrowok="t" o:connecttype="custom" o:connectlocs="0,0;4178,0" o:connectangles="0,0"/>
                </v:shape>
                <v:shape id="Freeform 10" o:spid="_x0000_s1028" style="position:absolute;left:3317;top:316;width:5855;height:1;visibility:visible;mso-wrap-style:square;v-text-anchor:top" coordsize="585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" path="m4182,l5855,e" filled="f" strokeweight=".72pt">
                  <v:path arrowok="t" o:connecttype="custom" o:connectlocs="4182,0;5855,0" o:connectangles="0,0"/>
                </v:shape>
                <w10:wrap type="topAndBottom" anchorx="page"/>
              </v:group>
            </w:pict>
          </mc:Fallback>
        </mc:AlternateContent>
      </w:r>
    </w:p>
    <w:p w:rsidR="00000000" w:rsidRDefault="00E40E0F">
      <w:pPr>
        <w:pStyle w:val="BodyText"/>
        <w:kinsoku w:val="0"/>
        <w:overflowPunct w:val="0"/>
        <w:spacing w:before="11"/>
        <w:rPr>
          <w:sz w:val="15"/>
          <w:szCs w:val="15"/>
        </w:rPr>
      </w:pPr>
    </w:p>
    <w:p w:rsidR="00000000" w:rsidRDefault="00E40E0F">
      <w:pPr>
        <w:pStyle w:val="BodyText"/>
        <w:kinsoku w:val="0"/>
        <w:overflowPunct w:val="0"/>
        <w:spacing w:before="51"/>
        <w:ind w:left="900"/>
      </w:pPr>
      <w:r>
        <w:rPr>
          <w:b/>
          <w:bCs/>
          <w:spacing w:val="-1"/>
        </w:rPr>
        <w:t>Section</w:t>
      </w:r>
      <w:r>
        <w:rPr>
          <w:b/>
          <w:bCs/>
          <w:spacing w:val="-13"/>
        </w:rPr>
        <w:t xml:space="preserve"> </w:t>
      </w:r>
      <w:r>
        <w:rPr>
          <w:b/>
          <w:bCs/>
          <w:spacing w:val="-1"/>
        </w:rPr>
        <w:t>II</w:t>
      </w:r>
      <w:r>
        <w:rPr>
          <w:b/>
          <w:bCs/>
          <w:spacing w:val="-11"/>
        </w:rPr>
        <w:t xml:space="preserve"> </w:t>
      </w:r>
      <w:r>
        <w:rPr>
          <w:spacing w:val="-1"/>
        </w:rPr>
        <w:t>EVALUATION</w:t>
      </w:r>
      <w:r>
        <w:rPr>
          <w:spacing w:val="-8"/>
        </w:rPr>
        <w:t xml:space="preserve"> </w:t>
      </w:r>
      <w:r>
        <w:rPr>
          <w:spacing w:val="-1"/>
        </w:rPr>
        <w:t>DETAILS</w:t>
      </w:r>
      <w:r>
        <w:rPr>
          <w:spacing w:val="-7"/>
        </w:rPr>
        <w:t xml:space="preserve"> </w:t>
      </w:r>
      <w:r>
        <w:rPr>
          <w:spacing w:val="-1"/>
        </w:rPr>
        <w:t>(TO</w:t>
      </w:r>
      <w:r>
        <w:rPr>
          <w:spacing w:val="-7"/>
        </w:rPr>
        <w:t xml:space="preserve"> </w:t>
      </w:r>
      <w:r>
        <w:rPr>
          <w:spacing w:val="-1"/>
        </w:rPr>
        <w:t>BE</w:t>
      </w:r>
      <w:r>
        <w:rPr>
          <w:spacing w:val="-6"/>
        </w:rPr>
        <w:t xml:space="preserve"> </w:t>
      </w:r>
      <w:r>
        <w:rPr>
          <w:spacing w:val="-1"/>
        </w:rPr>
        <w:t>FILLED</w:t>
      </w:r>
      <w:r>
        <w:rPr>
          <w:spacing w:val="-7"/>
        </w:rPr>
        <w:t xml:space="preserve"> </w:t>
      </w:r>
      <w:r>
        <w:rPr>
          <w:spacing w:val="-1"/>
        </w:rPr>
        <w:t>BY</w:t>
      </w:r>
      <w:r>
        <w:rPr>
          <w:spacing w:val="-16"/>
        </w:rPr>
        <w:t xml:space="preserve"> </w:t>
      </w:r>
      <w:r>
        <w:t>SUPERVISOR)</w:t>
      </w:r>
    </w:p>
    <w:p w:rsidR="00000000" w:rsidRDefault="00E40E0F">
      <w:pPr>
        <w:pStyle w:val="BodyText"/>
        <w:kinsoku w:val="0"/>
        <w:overflowPunct w:val="0"/>
        <w:spacing w:before="8"/>
      </w:pPr>
    </w:p>
    <w:tbl>
      <w:tblPr>
        <w:tblW w:w="0" w:type="auto"/>
        <w:tblInd w:w="221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47"/>
        <w:gridCol w:w="2736"/>
        <w:gridCol w:w="1360"/>
        <w:gridCol w:w="1735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29"/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29"/>
              <w:rPr>
                <w:b/>
                <w:bCs/>
                <w:spacing w:val="-1"/>
              </w:rPr>
            </w:pPr>
            <w:r>
              <w:rPr>
                <w:b/>
                <w:bCs/>
                <w:spacing w:val="-1"/>
              </w:rPr>
              <w:t>Evaluation</w:t>
            </w:r>
            <w:r>
              <w:rPr>
                <w:b/>
                <w:bCs/>
                <w:spacing w:val="-10"/>
              </w:rPr>
              <w:t xml:space="preserve"> </w:t>
            </w:r>
            <w:r>
              <w:rPr>
                <w:b/>
                <w:bCs/>
                <w:spacing w:val="-1"/>
              </w:rPr>
              <w:t>Component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13" w:right="59"/>
              <w:jc w:val="center"/>
            </w:pPr>
            <w:r>
              <w:t>Max.</w:t>
            </w:r>
            <w:r>
              <w:rPr>
                <w:spacing w:val="-9"/>
              </w:rPr>
              <w:t xml:space="preserve"> </w:t>
            </w:r>
            <w:r>
              <w:t>Marks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33"/>
            </w:pPr>
            <w:r>
              <w:t>Marks</w:t>
            </w:r>
            <w:r>
              <w:rPr>
                <w:spacing w:val="-7"/>
              </w:rPr>
              <w:t xml:space="preserve"> </w:t>
            </w:r>
            <w:r>
              <w:t>awarded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29"/>
            </w:pPr>
            <w:r>
              <w:t>1.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29"/>
            </w:pPr>
            <w:r>
              <w:t>Viva</w:t>
            </w:r>
            <w:r>
              <w:rPr>
                <w:spacing w:val="-2"/>
              </w:rPr>
              <w:t xml:space="preserve"> </w:t>
            </w:r>
            <w:r>
              <w:t>–I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13" w:right="52"/>
              <w:jc w:val="center"/>
            </w:pPr>
            <w:r>
              <w:t>05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29"/>
            </w:pPr>
            <w:r>
              <w:t>2.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29"/>
              <w:rPr>
                <w:spacing w:val="-1"/>
              </w:rPr>
            </w:pPr>
            <w:r>
              <w:rPr>
                <w:spacing w:val="-1"/>
              </w:rPr>
              <w:t>Mid.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Sem.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Presentation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13" w:right="52"/>
              <w:jc w:val="center"/>
            </w:pPr>
            <w:r>
              <w:t>10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29"/>
            </w:pPr>
            <w:r>
              <w:t>3.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29"/>
            </w:pPr>
            <w:r>
              <w:t>Mid.</w:t>
            </w:r>
            <w:r>
              <w:rPr>
                <w:spacing w:val="-12"/>
              </w:rPr>
              <w:t xml:space="preserve"> </w:t>
            </w:r>
            <w:r>
              <w:t>Sem.</w:t>
            </w:r>
            <w:r>
              <w:rPr>
                <w:spacing w:val="-9"/>
              </w:rPr>
              <w:t xml:space="preserve"> </w:t>
            </w:r>
            <w:r>
              <w:t>Written</w:t>
            </w:r>
            <w:r>
              <w:rPr>
                <w:spacing w:val="-8"/>
              </w:rPr>
              <w:t xml:space="preserve"> </w:t>
            </w:r>
            <w:r>
              <w:t>Report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13" w:right="52"/>
              <w:jc w:val="center"/>
            </w:pPr>
            <w:r>
              <w:t>10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92" w:lineRule="exact"/>
              <w:ind w:left="129"/>
            </w:pPr>
            <w:r>
              <w:t>Total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92" w:lineRule="exact"/>
              <w:ind w:left="113" w:right="52"/>
              <w:jc w:val="center"/>
            </w:pPr>
            <w:r>
              <w:t>25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</w:tr>
    </w:tbl>
    <w:p w:rsidR="00000000" w:rsidRDefault="00E40E0F">
      <w:pPr>
        <w:pStyle w:val="BodyText"/>
        <w:kinsoku w:val="0"/>
        <w:overflowPunct w:val="0"/>
        <w:ind w:left="900"/>
      </w:pPr>
      <w:r>
        <w:rPr>
          <w:spacing w:val="-1"/>
        </w:rPr>
        <w:t>Recommended</w:t>
      </w:r>
      <w:r>
        <w:rPr>
          <w:spacing w:val="-12"/>
        </w:rPr>
        <w:t xml:space="preserve"> </w:t>
      </w:r>
      <w:r>
        <w:rPr>
          <w:spacing w:val="-1"/>
        </w:rPr>
        <w:t>Mid-semester</w:t>
      </w:r>
      <w:r>
        <w:rPr>
          <w:spacing w:val="-10"/>
        </w:rPr>
        <w:t xml:space="preserve"> </w:t>
      </w:r>
      <w:r>
        <w:t>grade</w:t>
      </w:r>
      <w:r>
        <w:rPr>
          <w:spacing w:val="-13"/>
        </w:rPr>
        <w:t xml:space="preserve"> </w:t>
      </w:r>
      <w:r>
        <w:t>(</w:t>
      </w:r>
      <w:r>
        <w:rPr>
          <w:spacing w:val="-15"/>
        </w:rPr>
        <w:t xml:space="preserve"> </w:t>
      </w:r>
      <w:r>
        <w:rPr>
          <w:b/>
          <w:bCs/>
        </w:rPr>
        <w:t>A/-A/B/-B/C/-C/D/E</w:t>
      </w:r>
      <w:r>
        <w:rPr>
          <w:b/>
          <w:bCs/>
          <w:spacing w:val="-8"/>
        </w:rPr>
        <w:t xml:space="preserve"> </w:t>
      </w:r>
      <w:r>
        <w:t>):</w:t>
      </w:r>
    </w:p>
    <w:p w:rsidR="00000000" w:rsidRDefault="00E40E0F">
      <w:pPr>
        <w:pStyle w:val="BodyText"/>
        <w:kinsoku w:val="0"/>
        <w:overflowPunct w:val="0"/>
        <w:spacing w:before="144" w:line="242" w:lineRule="auto"/>
        <w:ind w:left="900" w:right="965"/>
      </w:pPr>
      <w:r>
        <w:rPr>
          <w:spacing w:val="-1"/>
        </w:rPr>
        <w:t>“Turnitin</w:t>
      </w:r>
      <w:r>
        <w:rPr>
          <w:spacing w:val="-5"/>
        </w:rPr>
        <w:t xml:space="preserve"> </w:t>
      </w:r>
      <w:r>
        <w:rPr>
          <w:spacing w:val="-1"/>
        </w:rPr>
        <w:t>Originality</w:t>
      </w:r>
      <w:r>
        <w:rPr>
          <w:spacing w:val="-9"/>
        </w:rPr>
        <w:t xml:space="preserve"> </w:t>
      </w:r>
      <w:r>
        <w:rPr>
          <w:spacing w:val="-1"/>
        </w:rPr>
        <w:t>Report"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"Digital</w:t>
      </w:r>
      <w:r>
        <w:rPr>
          <w:spacing w:val="-9"/>
        </w:rPr>
        <w:t xml:space="preserve"> </w:t>
      </w:r>
      <w:r>
        <w:rPr>
          <w:spacing w:val="-1"/>
        </w:rPr>
        <w:t>Receipt"</w:t>
      </w:r>
      <w:r>
        <w:rPr>
          <w:spacing w:val="-16"/>
        </w:rPr>
        <w:t xml:space="preserve"> </w:t>
      </w:r>
      <w:r>
        <w:rPr>
          <w:spacing w:val="-1"/>
        </w:rPr>
        <w:t>of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16"/>
        </w:rPr>
        <w:t xml:space="preserve"> </w:t>
      </w:r>
      <w:r>
        <w:t>turnitin</w:t>
      </w:r>
      <w:r>
        <w:rPr>
          <w:spacing w:val="-7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included</w:t>
      </w:r>
      <w:r>
        <w:rPr>
          <w:spacing w:val="-5"/>
        </w:rPr>
        <w:t xml:space="preserve"> </w:t>
      </w:r>
      <w:r>
        <w:t>:</w:t>
      </w:r>
      <w:r>
        <w:rPr>
          <w:spacing w:val="-13"/>
        </w:rPr>
        <w:t xml:space="preserve"> </w:t>
      </w:r>
      <w:r>
        <w:t>Yes/No</w:t>
      </w:r>
      <w:r>
        <w:rPr>
          <w:spacing w:val="-51"/>
        </w:rPr>
        <w:t xml:space="preserve"> </w:t>
      </w:r>
      <w:r>
        <w:t>Reports,</w:t>
      </w:r>
      <w:r>
        <w:rPr>
          <w:spacing w:val="-7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any (NC/I,</w:t>
      </w:r>
      <w:r>
        <w:rPr>
          <w:spacing w:val="-1"/>
        </w:rPr>
        <w:t xml:space="preserve"> </w:t>
      </w:r>
      <w:r>
        <w:t>See</w:t>
      </w:r>
      <w:r>
        <w:rPr>
          <w:spacing w:val="-4"/>
        </w:rPr>
        <w:t xml:space="preserve"> </w:t>
      </w:r>
      <w:r>
        <w:t>Academic</w:t>
      </w:r>
      <w:r>
        <w:rPr>
          <w:spacing w:val="-4"/>
        </w:rPr>
        <w:t xml:space="preserve"> </w:t>
      </w:r>
      <w:r>
        <w:t>Regulation</w:t>
      </w:r>
      <w:r>
        <w:rPr>
          <w:spacing w:val="1"/>
        </w:rPr>
        <w:t xml:space="preserve"> </w:t>
      </w:r>
      <w:r>
        <w:t>4.12)</w:t>
      </w:r>
    </w:p>
    <w:p w:rsidR="00000000" w:rsidRDefault="00E40E0F">
      <w:pPr>
        <w:pStyle w:val="BodyText"/>
        <w:kinsoku w:val="0"/>
        <w:overflowPunct w:val="0"/>
        <w:spacing w:before="133"/>
        <w:ind w:left="900"/>
      </w:pPr>
      <w:r>
        <w:t>(Give</w:t>
      </w:r>
      <w:r>
        <w:rPr>
          <w:spacing w:val="-13"/>
        </w:rPr>
        <w:t xml:space="preserve"> </w:t>
      </w:r>
      <w:r>
        <w:t>Reasons)</w:t>
      </w:r>
    </w:p>
    <w:p w:rsidR="00000000" w:rsidRDefault="00E40E0F">
      <w:pPr>
        <w:pStyle w:val="BodyText"/>
        <w:kinsoku w:val="0"/>
        <w:overflowPunct w:val="0"/>
        <w:rPr>
          <w:sz w:val="20"/>
          <w:szCs w:val="20"/>
        </w:rPr>
      </w:pPr>
    </w:p>
    <w:p w:rsidR="00000000" w:rsidRDefault="00E40E0F">
      <w:pPr>
        <w:pStyle w:val="BodyText"/>
        <w:kinsoku w:val="0"/>
        <w:overflowPunct w:val="0"/>
        <w:rPr>
          <w:sz w:val="20"/>
          <w:szCs w:val="20"/>
        </w:rPr>
      </w:pPr>
    </w:p>
    <w:p w:rsidR="00000000" w:rsidRDefault="00E40E0F">
      <w:pPr>
        <w:pStyle w:val="BodyText"/>
        <w:kinsoku w:val="0"/>
        <w:overflowPunct w:val="0"/>
        <w:rPr>
          <w:sz w:val="20"/>
          <w:szCs w:val="20"/>
        </w:rPr>
      </w:pPr>
    </w:p>
    <w:p w:rsidR="00000000" w:rsidRDefault="00E40E0F">
      <w:pPr>
        <w:pStyle w:val="BodyText"/>
        <w:kinsoku w:val="0"/>
        <w:overflowPunct w:val="0"/>
        <w:rPr>
          <w:sz w:val="20"/>
          <w:szCs w:val="20"/>
        </w:rPr>
      </w:pPr>
    </w:p>
    <w:p w:rsidR="00000000" w:rsidRDefault="00401980">
      <w:pPr>
        <w:pStyle w:val="BodyText"/>
        <w:kinsoku w:val="0"/>
        <w:overflowPunct w:val="0"/>
        <w:spacing w:before="8"/>
        <w:rPr>
          <w:sz w:val="13"/>
          <w:szCs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121285</wp:posOffset>
                </wp:positionV>
                <wp:extent cx="682625" cy="635"/>
                <wp:effectExtent l="0" t="0" r="0" b="0"/>
                <wp:wrapTopAndBottom/>
                <wp:docPr id="19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2625" cy="635"/>
                        </a:xfrm>
                        <a:custGeom>
                          <a:avLst/>
                          <a:gdLst>
                            <a:gd name="T0" fmla="*/ 0 w 1075"/>
                            <a:gd name="T1" fmla="*/ 0 h 1"/>
                            <a:gd name="T2" fmla="*/ 1075 w 1075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075" h="1">
                              <a:moveTo>
                                <a:pt x="0" y="0"/>
                              </a:moveTo>
                              <a:lnTo>
                                <a:pt x="1075" y="0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6E19660" id="Freeform 11" o:spid="_x0000_s1026" style="position:absolute;z-index:251663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in,9.55pt,125.75pt,9.55pt" coordsize="1075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" o:allowincell="f" filled="f" strokeweight=".72pt">
                <v:path arrowok="t" o:connecttype="custom" o:connectlocs="0,0;682625,0" o:connectangles="0,0"/>
                <w10:wrap type="topAndBottom" anchorx="page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0" allowOverlap="1">
                <wp:simplePos x="0" y="0"/>
                <wp:positionH relativeFrom="page">
                  <wp:posOffset>5029200</wp:posOffset>
                </wp:positionH>
                <wp:positionV relativeFrom="paragraph">
                  <wp:posOffset>121285</wp:posOffset>
                </wp:positionV>
                <wp:extent cx="1517015" cy="635"/>
                <wp:effectExtent l="0" t="0" r="0" b="0"/>
                <wp:wrapTopAndBottom/>
                <wp:docPr id="18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17015" cy="635"/>
                        </a:xfrm>
                        <a:custGeom>
                          <a:avLst/>
                          <a:gdLst>
                            <a:gd name="T0" fmla="*/ 0 w 2389"/>
                            <a:gd name="T1" fmla="*/ 0 h 1"/>
                            <a:gd name="T2" fmla="*/ 2389 w 2389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389" h="1">
                              <a:moveTo>
                                <a:pt x="0" y="0"/>
                              </a:moveTo>
                              <a:lnTo>
                                <a:pt x="2389" y="0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19EDB031" id="Freeform 12" o:spid="_x0000_s1026" style="position:absolute;z-index:2516643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396pt,9.55pt,515.45pt,9.55pt" coordsize="2389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" o:allowincell="f" filled="f" strokeweight=".72pt">
                <v:path arrowok="t" o:connecttype="custom" o:connectlocs="0,0;1517015,0" o:connectangles="0,0"/>
                <w10:wrap type="topAndBottom" anchorx="page"/>
              </v:polyline>
            </w:pict>
          </mc:Fallback>
        </mc:AlternateContent>
      </w:r>
    </w:p>
    <w:p w:rsidR="00000000" w:rsidRDefault="00E40E0F">
      <w:pPr>
        <w:pStyle w:val="BodyText"/>
        <w:tabs>
          <w:tab w:val="left" w:pos="7381"/>
        </w:tabs>
        <w:kinsoku w:val="0"/>
        <w:overflowPunct w:val="0"/>
        <w:ind w:left="900"/>
        <w:rPr>
          <w:spacing w:val="-1"/>
        </w:rPr>
      </w:pPr>
      <w:r>
        <w:t>Date</w:t>
      </w:r>
      <w:r>
        <w:tab/>
      </w:r>
      <w:r>
        <w:rPr>
          <w:spacing w:val="-1"/>
        </w:rPr>
        <w:t>Signature</w:t>
      </w:r>
      <w:r>
        <w:rPr>
          <w:spacing w:val="-13"/>
        </w:rPr>
        <w:t xml:space="preserve"> </w:t>
      </w:r>
      <w:r>
        <w:rPr>
          <w:spacing w:val="-1"/>
        </w:rPr>
        <w:t>of</w:t>
      </w:r>
      <w:r>
        <w:rPr>
          <w:spacing w:val="-7"/>
        </w:rPr>
        <w:t xml:space="preserve"> </w:t>
      </w:r>
      <w:r>
        <w:rPr>
          <w:spacing w:val="-1"/>
        </w:rPr>
        <w:t>Supervisor</w:t>
      </w:r>
    </w:p>
    <w:p w:rsidR="00000000" w:rsidRDefault="00E40E0F">
      <w:pPr>
        <w:pStyle w:val="BodyText"/>
        <w:kinsoku w:val="0"/>
        <w:overflowPunct w:val="0"/>
        <w:spacing w:before="10"/>
        <w:rPr>
          <w:sz w:val="23"/>
          <w:szCs w:val="23"/>
        </w:rPr>
      </w:pPr>
    </w:p>
    <w:p w:rsidR="00000000" w:rsidRDefault="00E40E0F">
      <w:pPr>
        <w:pStyle w:val="BodyText"/>
        <w:kinsoku w:val="0"/>
        <w:overflowPunct w:val="0"/>
        <w:spacing w:before="1" w:line="232" w:lineRule="auto"/>
        <w:ind w:left="900" w:right="965"/>
      </w:pPr>
      <w:r>
        <w:rPr>
          <w:spacing w:val="-1"/>
        </w:rPr>
        <w:t>NB:</w:t>
      </w:r>
      <w:r>
        <w:rPr>
          <w:spacing w:val="-6"/>
        </w:rPr>
        <w:t xml:space="preserve"> </w:t>
      </w:r>
      <w:r>
        <w:rPr>
          <w:spacing w:val="-1"/>
        </w:rPr>
        <w:t>Supervisor</w:t>
      </w:r>
      <w:r>
        <w:rPr>
          <w:spacing w:val="-6"/>
        </w:rPr>
        <w:t xml:space="preserve"> </w:t>
      </w:r>
      <w:r>
        <w:rPr>
          <w:spacing w:val="-1"/>
        </w:rPr>
        <w:t>should</w:t>
      </w:r>
      <w:r>
        <w:rPr>
          <w:spacing w:val="-5"/>
        </w:rPr>
        <w:t xml:space="preserve"> </w:t>
      </w:r>
      <w:r>
        <w:rPr>
          <w:spacing w:val="-1"/>
        </w:rPr>
        <w:t>announce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1"/>
        </w:rPr>
        <w:t>mid</w:t>
      </w:r>
      <w:r>
        <w:rPr>
          <w:spacing w:val="-6"/>
        </w:rPr>
        <w:t xml:space="preserve"> </w:t>
      </w:r>
      <w:r>
        <w:rPr>
          <w:spacing w:val="-1"/>
        </w:rPr>
        <w:t>semester</w:t>
      </w:r>
      <w:r>
        <w:t xml:space="preserve"> grades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his</w:t>
      </w:r>
      <w:r>
        <w:rPr>
          <w:spacing w:val="-14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directly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send</w:t>
      </w:r>
      <w:r>
        <w:rPr>
          <w:spacing w:val="-10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Head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Department</w:t>
      </w:r>
    </w:p>
    <w:p w:rsidR="00000000" w:rsidRDefault="00E40E0F">
      <w:pPr>
        <w:pStyle w:val="BodyText"/>
        <w:kinsoku w:val="0"/>
        <w:overflowPunct w:val="0"/>
        <w:spacing w:before="9"/>
      </w:pPr>
    </w:p>
    <w:p w:rsidR="00000000" w:rsidRDefault="00E40E0F">
      <w:pPr>
        <w:pStyle w:val="BodyText"/>
        <w:kinsoku w:val="0"/>
        <w:overflowPunct w:val="0"/>
        <w:spacing w:before="1" w:line="292" w:lineRule="exact"/>
        <w:ind w:left="900"/>
      </w:pPr>
      <w:r>
        <w:t>*</w:t>
      </w:r>
      <w:r>
        <w:rPr>
          <w:spacing w:val="-6"/>
        </w:rPr>
        <w:t xml:space="preserve"> </w:t>
      </w:r>
      <w:r>
        <w:t>Possible</w:t>
      </w:r>
      <w:r>
        <w:rPr>
          <w:spacing w:val="-9"/>
        </w:rPr>
        <w:t xml:space="preserve"> </w:t>
      </w:r>
      <w:r>
        <w:t>break</w:t>
      </w:r>
      <w:r>
        <w:rPr>
          <w:spacing w:val="-14"/>
        </w:rPr>
        <w:t xml:space="preserve"> </w:t>
      </w:r>
      <w:r>
        <w:t>up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marks</w:t>
      </w:r>
      <w:r>
        <w:rPr>
          <w:spacing w:val="-9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grades:</w:t>
      </w:r>
    </w:p>
    <w:p w:rsidR="00000000" w:rsidRDefault="00E40E0F">
      <w:pPr>
        <w:pStyle w:val="BodyText"/>
        <w:kinsoku w:val="0"/>
        <w:overflowPunct w:val="0"/>
        <w:spacing w:line="292" w:lineRule="exact"/>
        <w:ind w:left="900"/>
      </w:pPr>
      <w:r>
        <w:t>90</w:t>
      </w:r>
      <w:r>
        <w:rPr>
          <w:spacing w:val="-2"/>
        </w:rPr>
        <w:t xml:space="preserve"> </w:t>
      </w:r>
      <w:r>
        <w:t>&lt;A</w:t>
      </w:r>
      <w:r>
        <w:t>≤</w:t>
      </w:r>
      <w:r>
        <w:rPr>
          <w:spacing w:val="-4"/>
        </w:rPr>
        <w:t xml:space="preserve"> </w:t>
      </w:r>
      <w:r>
        <w:t>100;</w:t>
      </w:r>
      <w:r>
        <w:rPr>
          <w:spacing w:val="-1"/>
        </w:rPr>
        <w:t xml:space="preserve"> </w:t>
      </w:r>
      <w:r>
        <w:t>80</w:t>
      </w:r>
      <w:r>
        <w:rPr>
          <w:spacing w:val="-5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A</w:t>
      </w:r>
      <w:r>
        <w:t>≤</w:t>
      </w:r>
      <w:r>
        <w:rPr>
          <w:spacing w:val="-4"/>
        </w:rPr>
        <w:t xml:space="preserve"> </w:t>
      </w:r>
      <w:r>
        <w:t>90;</w:t>
      </w:r>
      <w:r>
        <w:rPr>
          <w:spacing w:val="-9"/>
        </w:rPr>
        <w:t xml:space="preserve"> </w:t>
      </w:r>
      <w:r>
        <w:t>70</w:t>
      </w:r>
      <w:r>
        <w:rPr>
          <w:spacing w:val="-2"/>
        </w:rPr>
        <w:t xml:space="preserve"> </w:t>
      </w:r>
      <w:r>
        <w:t>&lt;B</w:t>
      </w:r>
      <w:r>
        <w:t>≤</w:t>
      </w:r>
      <w:r>
        <w:rPr>
          <w:spacing w:val="-2"/>
        </w:rPr>
        <w:t xml:space="preserve"> </w:t>
      </w:r>
      <w:r>
        <w:t>80;</w:t>
      </w:r>
      <w:r>
        <w:rPr>
          <w:spacing w:val="-4"/>
        </w:rPr>
        <w:t xml:space="preserve"> </w:t>
      </w:r>
      <w:r>
        <w:t>60 &lt;</w:t>
      </w:r>
      <w:r>
        <w:rPr>
          <w:spacing w:val="-6"/>
        </w:rPr>
        <w:t xml:space="preserve"> </w:t>
      </w:r>
      <w:r>
        <w:t>- B</w:t>
      </w:r>
      <w:r>
        <w:rPr>
          <w:spacing w:val="-5"/>
        </w:rPr>
        <w:t xml:space="preserve"> </w:t>
      </w:r>
      <w:r>
        <w:t>≤</w:t>
      </w:r>
      <w:r>
        <w:rPr>
          <w:spacing w:val="-5"/>
        </w:rPr>
        <w:t xml:space="preserve"> </w:t>
      </w:r>
      <w:r>
        <w:t>70;</w:t>
      </w:r>
      <w:r>
        <w:rPr>
          <w:spacing w:val="-3"/>
        </w:rPr>
        <w:t xml:space="preserve"> </w:t>
      </w:r>
      <w:r>
        <w:t>50</w:t>
      </w:r>
      <w:r>
        <w:rPr>
          <w:spacing w:val="-2"/>
        </w:rPr>
        <w:t xml:space="preserve"> </w:t>
      </w:r>
      <w:r>
        <w:t>&lt; C</w:t>
      </w:r>
      <w:r>
        <w:rPr>
          <w:spacing w:val="-5"/>
        </w:rPr>
        <w:t xml:space="preserve"> </w:t>
      </w:r>
      <w:r>
        <w:t>≤</w:t>
      </w:r>
      <w:r>
        <w:rPr>
          <w:spacing w:val="-10"/>
        </w:rPr>
        <w:t xml:space="preserve"> </w:t>
      </w:r>
      <w:r>
        <w:t>60;</w:t>
      </w:r>
      <w:r>
        <w:rPr>
          <w:spacing w:val="-4"/>
        </w:rPr>
        <w:t xml:space="preserve"> </w:t>
      </w:r>
      <w:r>
        <w:t>40 &lt;</w:t>
      </w:r>
      <w:r>
        <w:rPr>
          <w:spacing w:val="-4"/>
        </w:rPr>
        <w:t xml:space="preserve"> </w:t>
      </w:r>
      <w:r>
        <w:t>-C</w:t>
      </w:r>
      <w:r>
        <w:rPr>
          <w:spacing w:val="-2"/>
        </w:rPr>
        <w:t xml:space="preserve"> </w:t>
      </w:r>
      <w:r>
        <w:t>≤</w:t>
      </w:r>
      <w:r>
        <w:rPr>
          <w:spacing w:val="-9"/>
        </w:rPr>
        <w:t xml:space="preserve"> </w:t>
      </w:r>
      <w:r>
        <w:t>50;</w:t>
      </w:r>
      <w:r>
        <w:rPr>
          <w:spacing w:val="-11"/>
        </w:rPr>
        <w:t xml:space="preserve"> </w:t>
      </w:r>
      <w:r>
        <w:t>30</w:t>
      </w:r>
      <w:r>
        <w:rPr>
          <w:spacing w:val="-2"/>
        </w:rPr>
        <w:t xml:space="preserve"> </w:t>
      </w:r>
      <w:r>
        <w:t>&lt;</w:t>
      </w:r>
      <w:r>
        <w:rPr>
          <w:spacing w:val="1"/>
        </w:rPr>
        <w:t xml:space="preserve"> </w:t>
      </w:r>
      <w:r>
        <w:t>D</w:t>
      </w:r>
      <w:r>
        <w:rPr>
          <w:spacing w:val="-4"/>
        </w:rPr>
        <w:t xml:space="preserve"> </w:t>
      </w:r>
      <w:r>
        <w:t>≤</w:t>
      </w:r>
      <w:r>
        <w:rPr>
          <w:spacing w:val="-1"/>
        </w:rPr>
        <w:t xml:space="preserve"> </w:t>
      </w:r>
      <w:r>
        <w:t>40;</w:t>
      </w:r>
      <w:r>
        <w:rPr>
          <w:spacing w:val="-2"/>
        </w:rPr>
        <w:t xml:space="preserve"> </w:t>
      </w:r>
      <w:r>
        <w:t>E</w:t>
      </w:r>
      <w:r>
        <w:t>≤</w:t>
      </w:r>
      <w:r>
        <w:rPr>
          <w:spacing w:val="-7"/>
        </w:rPr>
        <w:t xml:space="preserve"> </w:t>
      </w:r>
      <w:r>
        <w:t>30</w:t>
      </w:r>
    </w:p>
    <w:p w:rsidR="00000000" w:rsidRDefault="00E40E0F">
      <w:pPr>
        <w:pStyle w:val="BodyText"/>
        <w:kinsoku w:val="0"/>
        <w:overflowPunct w:val="0"/>
        <w:spacing w:line="292" w:lineRule="exact"/>
        <w:ind w:left="900"/>
        <w:sectPr w:rsidR="00000000">
          <w:pgSz w:w="12240" w:h="15840"/>
          <w:pgMar w:top="1260" w:right="580" w:bottom="980" w:left="540" w:header="0" w:footer="787" w:gutter="0"/>
          <w:cols w:space="720" w:equalWidth="0">
            <w:col w:w="11120"/>
          </w:cols>
          <w:noEndnote/>
        </w:sectPr>
      </w:pPr>
    </w:p>
    <w:p w:rsidR="00000000" w:rsidRDefault="00E40E0F">
      <w:pPr>
        <w:pStyle w:val="Heading1"/>
        <w:tabs>
          <w:tab w:val="left" w:pos="7047"/>
        </w:tabs>
        <w:kinsoku w:val="0"/>
        <w:overflowPunct w:val="0"/>
        <w:spacing w:before="26" w:line="367" w:lineRule="auto"/>
        <w:ind w:left="3797" w:right="2019" w:hanging="1827"/>
      </w:pPr>
      <w:r>
        <w:rPr>
          <w:spacing w:val="-2"/>
        </w:rPr>
        <w:lastRenderedPageBreak/>
        <w:t>BIRLA</w:t>
      </w:r>
      <w:r>
        <w:rPr>
          <w:spacing w:val="-11"/>
        </w:rPr>
        <w:t xml:space="preserve"> </w:t>
      </w:r>
      <w:r>
        <w:rPr>
          <w:spacing w:val="-2"/>
        </w:rPr>
        <w:t>INSTITUTE</w:t>
      </w:r>
      <w:r>
        <w:rPr>
          <w:spacing w:val="-8"/>
        </w:rPr>
        <w:t xml:space="preserve"> </w:t>
      </w:r>
      <w:r>
        <w:rPr>
          <w:spacing w:val="-1"/>
        </w:rPr>
        <w:t>OF</w:t>
      </w:r>
      <w:r>
        <w:rPr>
          <w:spacing w:val="-14"/>
        </w:rPr>
        <w:t xml:space="preserve"> </w:t>
      </w:r>
      <w:r>
        <w:rPr>
          <w:spacing w:val="-1"/>
        </w:rPr>
        <w:t>TECHNOLOGY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SCIENCE</w:t>
      </w:r>
      <w:r>
        <w:rPr>
          <w:spacing w:val="-11"/>
        </w:rPr>
        <w:t xml:space="preserve"> </w:t>
      </w:r>
      <w:r>
        <w:rPr>
          <w:spacing w:val="-1"/>
        </w:rPr>
        <w:t>PILANI,</w:t>
      </w:r>
      <w:r>
        <w:rPr>
          <w:spacing w:val="2"/>
        </w:rPr>
        <w:t xml:space="preserve"> </w:t>
      </w:r>
      <w:r>
        <w:rPr>
          <w:spacing w:val="-1"/>
        </w:rPr>
        <w:t>PILANI</w:t>
      </w:r>
      <w:r>
        <w:rPr>
          <w:spacing w:val="-15"/>
        </w:rPr>
        <w:t xml:space="preserve"> </w:t>
      </w:r>
      <w:r>
        <w:rPr>
          <w:spacing w:val="-1"/>
        </w:rPr>
        <w:t>CAMPUS</w:t>
      </w:r>
      <w:r>
        <w:rPr>
          <w:spacing w:val="-51"/>
        </w:rPr>
        <w:t xml:space="preserve"> </w:t>
      </w:r>
      <w:r>
        <w:t>FIRST/SECOND SEMESTER</w:t>
      </w:r>
      <w:r>
        <w:rPr>
          <w:spacing w:val="-3"/>
        </w:rPr>
        <w:t xml:space="preserve"> </w:t>
      </w:r>
      <w:r>
        <w:t>20</w:t>
      </w:r>
      <w:r>
        <w:tab/>
        <w:t>-20</w:t>
      </w:r>
    </w:p>
    <w:p w:rsidR="00000000" w:rsidRDefault="00E40E0F">
      <w:pPr>
        <w:pStyle w:val="BodyText"/>
        <w:kinsoku w:val="0"/>
        <w:overflowPunct w:val="0"/>
        <w:spacing w:before="1"/>
        <w:ind w:left="2906" w:right="2331" w:firstLine="893"/>
        <w:rPr>
          <w:b/>
          <w:bCs/>
        </w:rPr>
      </w:pPr>
      <w:r>
        <w:rPr>
          <w:b/>
          <w:bCs/>
        </w:rPr>
        <w:t>END SEMESTER EVALUATION FORM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DISSERTATION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(BITS</w:t>
      </w:r>
      <w:r>
        <w:rPr>
          <w:b/>
          <w:bCs/>
          <w:spacing w:val="-10"/>
        </w:rPr>
        <w:t xml:space="preserve"> </w:t>
      </w:r>
      <w:r>
        <w:rPr>
          <w:b/>
          <w:bCs/>
          <w:spacing w:val="-1"/>
        </w:rPr>
        <w:t>G629T/</w:t>
      </w:r>
      <w:r>
        <w:rPr>
          <w:b/>
          <w:bCs/>
          <w:spacing w:val="-9"/>
        </w:rPr>
        <w:t xml:space="preserve"> </w:t>
      </w:r>
      <w:r>
        <w:rPr>
          <w:b/>
          <w:bCs/>
        </w:rPr>
        <w:t>BITS</w:t>
      </w:r>
      <w:r>
        <w:rPr>
          <w:b/>
          <w:bCs/>
          <w:spacing w:val="-12"/>
        </w:rPr>
        <w:t xml:space="preserve"> </w:t>
      </w:r>
      <w:r>
        <w:rPr>
          <w:b/>
          <w:bCs/>
        </w:rPr>
        <w:t>G562T/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>BITS</w:t>
      </w:r>
      <w:r>
        <w:rPr>
          <w:b/>
          <w:bCs/>
          <w:spacing w:val="-17"/>
        </w:rPr>
        <w:t xml:space="preserve"> </w:t>
      </w:r>
      <w:r>
        <w:rPr>
          <w:b/>
          <w:bCs/>
        </w:rPr>
        <w:t>G563T)</w:t>
      </w:r>
    </w:p>
    <w:p w:rsidR="00000000" w:rsidRDefault="00E40E0F">
      <w:pPr>
        <w:pStyle w:val="BodyText"/>
        <w:kinsoku w:val="0"/>
        <w:overflowPunct w:val="0"/>
        <w:spacing w:before="7"/>
        <w:rPr>
          <w:b/>
          <w:bCs/>
          <w:sz w:val="22"/>
          <w:szCs w:val="22"/>
        </w:rPr>
      </w:pPr>
    </w:p>
    <w:p w:rsidR="00000000" w:rsidRDefault="00E40E0F">
      <w:pPr>
        <w:pStyle w:val="BodyText"/>
        <w:tabs>
          <w:tab w:val="left" w:pos="6243"/>
          <w:tab w:val="left" w:pos="10276"/>
        </w:tabs>
        <w:kinsoku w:val="0"/>
        <w:overflowPunct w:val="0"/>
        <w:ind w:left="900"/>
      </w:pPr>
      <w:r>
        <w:t>Name</w:t>
      </w:r>
      <w:r>
        <w:rPr>
          <w:spacing w:val="-1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Student</w:t>
      </w:r>
      <w:r>
        <w:rPr>
          <w:u w:val="single"/>
        </w:rPr>
        <w:tab/>
      </w:r>
      <w:r>
        <w:t>ID</w:t>
      </w:r>
      <w:r>
        <w:rPr>
          <w:spacing w:val="1"/>
        </w:rPr>
        <w:t xml:space="preserve"> </w:t>
      </w:r>
      <w:r>
        <w:t>No.</w:t>
      </w:r>
      <w:r>
        <w:rPr>
          <w:spacing w:val="-4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000000" w:rsidRDefault="00E40E0F">
      <w:pPr>
        <w:pStyle w:val="BodyText"/>
        <w:kinsoku w:val="0"/>
        <w:overflowPunct w:val="0"/>
        <w:spacing w:before="4"/>
        <w:rPr>
          <w:sz w:val="19"/>
          <w:szCs w:val="19"/>
        </w:rPr>
      </w:pPr>
    </w:p>
    <w:p w:rsidR="00000000" w:rsidRDefault="00E40E0F">
      <w:pPr>
        <w:pStyle w:val="BodyText"/>
        <w:tabs>
          <w:tab w:val="left" w:pos="10388"/>
        </w:tabs>
        <w:kinsoku w:val="0"/>
        <w:overflowPunct w:val="0"/>
        <w:spacing w:before="52"/>
        <w:ind w:left="900"/>
      </w:pPr>
      <w:r>
        <w:rPr>
          <w:spacing w:val="-3"/>
        </w:rPr>
        <w:t>Title of</w:t>
      </w:r>
      <w:r>
        <w:rPr>
          <w:spacing w:val="-5"/>
        </w:rPr>
        <w:t xml:space="preserve"> </w:t>
      </w:r>
      <w:r>
        <w:rPr>
          <w:spacing w:val="-3"/>
        </w:rPr>
        <w:t>dissertation</w:t>
      </w:r>
      <w:r>
        <w:t xml:space="preserve"> </w:t>
      </w:r>
      <w:r>
        <w:rPr>
          <w:spacing w:val="-2"/>
        </w:rPr>
        <w:t>(As</w:t>
      </w:r>
      <w:r>
        <w:rPr>
          <w:spacing w:val="-3"/>
        </w:rPr>
        <w:t xml:space="preserve"> </w:t>
      </w:r>
      <w:r>
        <w:rPr>
          <w:spacing w:val="-2"/>
        </w:rPr>
        <w:t>on</w:t>
      </w:r>
      <w:r>
        <w:rPr>
          <w:spacing w:val="-12"/>
        </w:rPr>
        <w:t xml:space="preserve"> </w:t>
      </w:r>
      <w:r>
        <w:rPr>
          <w:spacing w:val="-2"/>
        </w:rPr>
        <w:t>Dissertation)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000000" w:rsidRDefault="00E40E0F">
      <w:pPr>
        <w:pStyle w:val="BodyText"/>
        <w:kinsoku w:val="0"/>
        <w:overflowPunct w:val="0"/>
        <w:rPr>
          <w:sz w:val="20"/>
          <w:szCs w:val="20"/>
        </w:rPr>
      </w:pPr>
    </w:p>
    <w:p w:rsidR="00000000" w:rsidRDefault="00401980">
      <w:pPr>
        <w:pStyle w:val="BodyText"/>
        <w:kinsoku w:val="0"/>
        <w:overflowPunct w:val="0"/>
        <w:spacing w:before="4"/>
        <w:rPr>
          <w:sz w:val="12"/>
          <w:szCs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0" locked="0" layoutInCell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111125</wp:posOffset>
                </wp:positionV>
                <wp:extent cx="5841365" cy="635"/>
                <wp:effectExtent l="0" t="0" r="0" b="0"/>
                <wp:wrapTopAndBottom/>
                <wp:docPr id="17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1365" cy="635"/>
                        </a:xfrm>
                        <a:custGeom>
                          <a:avLst/>
                          <a:gdLst>
                            <a:gd name="T0" fmla="*/ 0 w 9199"/>
                            <a:gd name="T1" fmla="*/ 0 h 1"/>
                            <a:gd name="T2" fmla="*/ 9199 w 9199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199" h="1">
                              <a:moveTo>
                                <a:pt x="0" y="0"/>
                              </a:moveTo>
                              <a:lnTo>
                                <a:pt x="9199" y="0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A17A5F7" id="Freeform 14" o:spid="_x0000_s1026" style="position:absolute;z-index:2516654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in,8.75pt,531.95pt,8.75pt" coordsize="9199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" o:allowincell="f" filled="f" strokeweight=".72pt">
                <v:path arrowok="t" o:connecttype="custom" o:connectlocs="0,0;5841365,0" o:connectangles="0,0"/>
                <w10:wrap type="topAndBottom" anchorx="page"/>
              </v:polyline>
            </w:pict>
          </mc:Fallback>
        </mc:AlternateContent>
      </w:r>
    </w:p>
    <w:p w:rsidR="00000000" w:rsidRDefault="00E40E0F">
      <w:pPr>
        <w:pStyle w:val="BodyText"/>
        <w:kinsoku w:val="0"/>
        <w:overflowPunct w:val="0"/>
        <w:spacing w:before="94" w:after="8"/>
        <w:ind w:left="900"/>
        <w:rPr>
          <w:b/>
          <w:bCs/>
        </w:rPr>
      </w:pPr>
      <w:r>
        <w:rPr>
          <w:b/>
          <w:bCs/>
        </w:rPr>
        <w:t>Evaluation:</w:t>
      </w:r>
    </w:p>
    <w:tbl>
      <w:tblPr>
        <w:tblW w:w="0" w:type="auto"/>
        <w:tblInd w:w="221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47"/>
        <w:gridCol w:w="2736"/>
        <w:gridCol w:w="1360"/>
        <w:gridCol w:w="1735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68" w:lineRule="exact"/>
              <w:ind w:left="129"/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68" w:lineRule="exact"/>
              <w:ind w:left="129"/>
              <w:rPr>
                <w:b/>
                <w:bCs/>
                <w:spacing w:val="-1"/>
              </w:rPr>
            </w:pPr>
            <w:r>
              <w:rPr>
                <w:b/>
                <w:bCs/>
                <w:spacing w:val="-1"/>
              </w:rPr>
              <w:t>Evaluation</w:t>
            </w:r>
            <w:r>
              <w:rPr>
                <w:b/>
                <w:bCs/>
                <w:spacing w:val="-10"/>
              </w:rPr>
              <w:t xml:space="preserve"> </w:t>
            </w:r>
            <w:r>
              <w:rPr>
                <w:b/>
                <w:bCs/>
                <w:spacing w:val="-1"/>
              </w:rPr>
              <w:t>Component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68" w:lineRule="exact"/>
              <w:ind w:left="113" w:right="59"/>
              <w:jc w:val="center"/>
            </w:pPr>
            <w:r>
              <w:t>Max.</w:t>
            </w:r>
            <w:r>
              <w:rPr>
                <w:spacing w:val="-9"/>
              </w:rPr>
              <w:t xml:space="preserve"> </w:t>
            </w:r>
            <w:r>
              <w:t>Marks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68" w:lineRule="exact"/>
              <w:ind w:left="133"/>
            </w:pPr>
            <w:r>
              <w:t>Marks</w:t>
            </w:r>
            <w:r>
              <w:rPr>
                <w:spacing w:val="-7"/>
              </w:rPr>
              <w:t xml:space="preserve"> </w:t>
            </w:r>
            <w:r>
              <w:t>awarded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/>
        </w:trPr>
        <w:tc>
          <w:tcPr>
            <w:tcW w:w="74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70" w:lineRule="exact"/>
              <w:ind w:left="129"/>
            </w:pPr>
            <w:r>
              <w:t>1.</w:t>
            </w:r>
          </w:p>
        </w:tc>
        <w:tc>
          <w:tcPr>
            <w:tcW w:w="2736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70" w:lineRule="exact"/>
              <w:ind w:left="129"/>
            </w:pPr>
            <w:r>
              <w:t>Viva</w:t>
            </w:r>
            <w:r>
              <w:rPr>
                <w:spacing w:val="-2"/>
              </w:rPr>
              <w:t xml:space="preserve"> </w:t>
            </w:r>
            <w:r>
              <w:t>–I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70" w:lineRule="exact"/>
              <w:ind w:left="48"/>
              <w:jc w:val="center"/>
            </w:pPr>
            <w:r>
              <w:t>5</w:t>
            </w:r>
          </w:p>
        </w:tc>
        <w:tc>
          <w:tcPr>
            <w:tcW w:w="173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72" w:lineRule="exact"/>
              <w:ind w:left="129"/>
            </w:pPr>
            <w:r>
              <w:t>2.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72" w:lineRule="exact"/>
              <w:ind w:left="129"/>
              <w:rPr>
                <w:spacing w:val="-1"/>
              </w:rPr>
            </w:pPr>
            <w:r>
              <w:rPr>
                <w:spacing w:val="-1"/>
              </w:rPr>
              <w:t>Mid.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Sem.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Presentation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72" w:lineRule="exact"/>
              <w:ind w:left="113" w:right="52"/>
              <w:jc w:val="center"/>
            </w:pPr>
            <w:r>
              <w:t>10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70" w:lineRule="exact"/>
              <w:ind w:left="129"/>
            </w:pPr>
            <w:r>
              <w:t>3.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70" w:lineRule="exact"/>
              <w:ind w:left="129"/>
            </w:pPr>
            <w:r>
              <w:t>Mid.</w:t>
            </w:r>
            <w:r>
              <w:rPr>
                <w:spacing w:val="-12"/>
              </w:rPr>
              <w:t xml:space="preserve"> </w:t>
            </w:r>
            <w:r>
              <w:t>Sem.</w:t>
            </w:r>
            <w:r>
              <w:rPr>
                <w:spacing w:val="-9"/>
              </w:rPr>
              <w:t xml:space="preserve"> </w:t>
            </w:r>
            <w:r>
              <w:t>Written</w:t>
            </w:r>
            <w:r>
              <w:rPr>
                <w:spacing w:val="-8"/>
              </w:rPr>
              <w:t xml:space="preserve"> </w:t>
            </w:r>
            <w:r>
              <w:t>Report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70" w:lineRule="exact"/>
              <w:ind w:left="113" w:right="52"/>
              <w:jc w:val="center"/>
            </w:pPr>
            <w:r>
              <w:t>10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70" w:lineRule="exact"/>
              <w:ind w:left="129"/>
            </w:pPr>
            <w:r>
              <w:t>4.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70" w:lineRule="exact"/>
              <w:ind w:left="129"/>
            </w:pPr>
            <w:r>
              <w:t>Viva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II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70" w:lineRule="exact"/>
              <w:ind w:left="113" w:right="52"/>
              <w:jc w:val="center"/>
            </w:pPr>
            <w:r>
              <w:t>35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72" w:lineRule="exact"/>
              <w:ind w:left="129"/>
            </w:pPr>
            <w:r>
              <w:t>5.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72" w:lineRule="exact"/>
              <w:ind w:left="129"/>
            </w:pPr>
            <w:r>
              <w:t>Final</w:t>
            </w:r>
            <w:r>
              <w:rPr>
                <w:spacing w:val="-10"/>
              </w:rPr>
              <w:t xml:space="preserve"> </w:t>
            </w:r>
            <w:r>
              <w:t>Thesis</w:t>
            </w:r>
            <w:r>
              <w:rPr>
                <w:spacing w:val="-10"/>
              </w:rPr>
              <w:t xml:space="preserve"> </w:t>
            </w:r>
            <w:r>
              <w:t>Report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72" w:lineRule="exact"/>
              <w:ind w:left="113" w:right="52"/>
              <w:jc w:val="center"/>
            </w:pPr>
            <w:r>
              <w:t>15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72" w:lineRule="exact"/>
              <w:ind w:left="129"/>
            </w:pPr>
            <w:r>
              <w:t>6.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72" w:lineRule="exact"/>
              <w:ind w:left="129"/>
            </w:pPr>
            <w:r>
              <w:t>Final</w:t>
            </w:r>
            <w:r>
              <w:rPr>
                <w:spacing w:val="-9"/>
              </w:rPr>
              <w:t xml:space="preserve"> </w:t>
            </w:r>
            <w:r>
              <w:t>Viva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72" w:lineRule="exact"/>
              <w:ind w:left="113" w:right="52"/>
              <w:jc w:val="center"/>
            </w:pPr>
            <w:r>
              <w:t>25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75" w:lineRule="exact"/>
              <w:ind w:left="129"/>
            </w:pPr>
            <w:r>
              <w:t>Total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75" w:lineRule="exact"/>
              <w:ind w:left="113" w:right="54"/>
              <w:jc w:val="center"/>
            </w:pPr>
            <w:r>
              <w:t>100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:rsidR="00000000" w:rsidRDefault="00E40E0F">
      <w:pPr>
        <w:pStyle w:val="BodyText"/>
        <w:kinsoku w:val="0"/>
        <w:overflowPunct w:val="0"/>
        <w:spacing w:before="2"/>
        <w:ind w:left="900"/>
        <w:rPr>
          <w:spacing w:val="-1"/>
        </w:rPr>
      </w:pPr>
      <w:r>
        <w:rPr>
          <w:spacing w:val="-1"/>
        </w:rPr>
        <w:t>Recommended</w:t>
      </w:r>
      <w:r>
        <w:rPr>
          <w:spacing w:val="-13"/>
        </w:rPr>
        <w:t xml:space="preserve"> </w:t>
      </w:r>
      <w:r>
        <w:rPr>
          <w:spacing w:val="-1"/>
        </w:rPr>
        <w:t>Mid-semester</w:t>
      </w:r>
      <w:r>
        <w:rPr>
          <w:spacing w:val="-6"/>
        </w:rPr>
        <w:t xml:space="preserve"> </w:t>
      </w:r>
      <w:r>
        <w:rPr>
          <w:spacing w:val="-1"/>
        </w:rPr>
        <w:t>grade</w:t>
      </w:r>
      <w:r>
        <w:rPr>
          <w:spacing w:val="-10"/>
        </w:rPr>
        <w:t xml:space="preserve"> </w:t>
      </w:r>
      <w:r>
        <w:rPr>
          <w:b/>
          <w:bCs/>
          <w:spacing w:val="-1"/>
        </w:rPr>
        <w:t>(A/A-/B/B-/C/C-/D/E)</w:t>
      </w:r>
      <w:r>
        <w:rPr>
          <w:spacing w:val="-1"/>
        </w:rPr>
        <w:t>:</w:t>
      </w:r>
    </w:p>
    <w:p w:rsidR="00000000" w:rsidRDefault="00E40E0F">
      <w:pPr>
        <w:pStyle w:val="BodyText"/>
        <w:kinsoku w:val="0"/>
        <w:overflowPunct w:val="0"/>
        <w:spacing w:before="144"/>
        <w:ind w:left="900"/>
      </w:pPr>
      <w:r>
        <w:rPr>
          <w:spacing w:val="-1"/>
        </w:rPr>
        <w:t>“Turnitin</w:t>
      </w:r>
      <w:r>
        <w:rPr>
          <w:spacing w:val="-8"/>
        </w:rPr>
        <w:t xml:space="preserve"> </w:t>
      </w:r>
      <w:r>
        <w:rPr>
          <w:spacing w:val="-1"/>
        </w:rPr>
        <w:t>Originality</w:t>
      </w:r>
      <w:r>
        <w:rPr>
          <w:spacing w:val="-9"/>
        </w:rPr>
        <w:t xml:space="preserve"> </w:t>
      </w:r>
      <w:r>
        <w:rPr>
          <w:spacing w:val="-1"/>
        </w:rPr>
        <w:t>Report"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1"/>
        </w:rPr>
        <w:t>"Digital</w:t>
      </w:r>
      <w:r>
        <w:rPr>
          <w:spacing w:val="-8"/>
        </w:rPr>
        <w:t xml:space="preserve"> </w:t>
      </w:r>
      <w:r>
        <w:rPr>
          <w:spacing w:val="-1"/>
        </w:rPr>
        <w:t>Receipt"</w:t>
      </w:r>
      <w:r>
        <w:rPr>
          <w:spacing w:val="-13"/>
        </w:rPr>
        <w:t xml:space="preserve"> </w:t>
      </w:r>
      <w:r>
        <w:rPr>
          <w:spacing w:val="-1"/>
        </w:rPr>
        <w:t>of</w:t>
      </w:r>
      <w:r>
        <w:rPr>
          <w:spacing w:val="-10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turnitin</w:t>
      </w:r>
      <w:r>
        <w:rPr>
          <w:spacing w:val="-5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included</w:t>
      </w:r>
      <w:r>
        <w:rPr>
          <w:spacing w:val="-8"/>
        </w:rPr>
        <w:t xml:space="preserve"> </w:t>
      </w:r>
      <w:r>
        <w:t>:</w:t>
      </w:r>
      <w:r>
        <w:rPr>
          <w:spacing w:val="-11"/>
        </w:rPr>
        <w:t xml:space="preserve"> </w:t>
      </w:r>
      <w:r>
        <w:t>Yes/No</w:t>
      </w:r>
    </w:p>
    <w:p w:rsidR="00000000" w:rsidRDefault="00E40E0F">
      <w:pPr>
        <w:pStyle w:val="Heading1"/>
        <w:kinsoku w:val="0"/>
        <w:overflowPunct w:val="0"/>
        <w:spacing w:before="146"/>
        <w:ind w:left="900"/>
        <w:rPr>
          <w:spacing w:val="-1"/>
        </w:rPr>
      </w:pPr>
      <w:r>
        <w:rPr>
          <w:spacing w:val="-1"/>
        </w:rPr>
        <w:t>RECOMMENDED</w:t>
      </w:r>
      <w:r>
        <w:rPr>
          <w:spacing w:val="-6"/>
        </w:rPr>
        <w:t xml:space="preserve"> </w:t>
      </w:r>
      <w:r>
        <w:rPr>
          <w:spacing w:val="-1"/>
        </w:rPr>
        <w:t>FINAL</w:t>
      </w:r>
      <w:r>
        <w:rPr>
          <w:spacing w:val="-13"/>
        </w:rPr>
        <w:t xml:space="preserve"> </w:t>
      </w:r>
      <w:r>
        <w:rPr>
          <w:spacing w:val="-1"/>
        </w:rPr>
        <w:t>GRADE</w:t>
      </w:r>
      <w:r>
        <w:rPr>
          <w:spacing w:val="-2"/>
        </w:rPr>
        <w:t xml:space="preserve"> </w:t>
      </w:r>
      <w:r>
        <w:rPr>
          <w:spacing w:val="-1"/>
        </w:rPr>
        <w:t>(A/A-/B/B-/C/C-/D/E):</w:t>
      </w:r>
    </w:p>
    <w:p w:rsidR="00000000" w:rsidRDefault="00E40E0F">
      <w:pPr>
        <w:pStyle w:val="BodyText"/>
        <w:kinsoku w:val="0"/>
        <w:overflowPunct w:val="0"/>
        <w:rPr>
          <w:b/>
          <w:bCs/>
        </w:rPr>
      </w:pPr>
    </w:p>
    <w:p w:rsidR="00000000" w:rsidRDefault="00E40E0F">
      <w:pPr>
        <w:pStyle w:val="BodyText"/>
        <w:kinsoku w:val="0"/>
        <w:overflowPunct w:val="0"/>
        <w:spacing w:before="151" w:line="242" w:lineRule="auto"/>
        <w:ind w:left="900" w:right="4636"/>
      </w:pPr>
      <w:r>
        <w:rPr>
          <w:spacing w:val="-1"/>
        </w:rPr>
        <w:t>Reports,</w:t>
      </w:r>
      <w:r>
        <w:rPr>
          <w:spacing w:val="-11"/>
        </w:rPr>
        <w:t xml:space="preserve"> </w:t>
      </w:r>
      <w:r>
        <w:rPr>
          <w:spacing w:val="-1"/>
        </w:rPr>
        <w:t>if</w:t>
      </w:r>
      <w:r>
        <w:rPr>
          <w:spacing w:val="-13"/>
        </w:rPr>
        <w:t xml:space="preserve"> </w:t>
      </w:r>
      <w:r>
        <w:rPr>
          <w:spacing w:val="-1"/>
        </w:rPr>
        <w:t>any</w:t>
      </w:r>
      <w:r>
        <w:rPr>
          <w:spacing w:val="-10"/>
        </w:rPr>
        <w:t xml:space="preserve"> </w:t>
      </w:r>
      <w:r>
        <w:t>(NC/I,</w:t>
      </w:r>
      <w:r>
        <w:rPr>
          <w:spacing w:val="-8"/>
        </w:rPr>
        <w:t xml:space="preserve"> </w:t>
      </w:r>
      <w:r>
        <w:t>See</w:t>
      </w:r>
      <w:r>
        <w:rPr>
          <w:spacing w:val="-13"/>
        </w:rPr>
        <w:t xml:space="preserve"> </w:t>
      </w:r>
      <w:r>
        <w:t>Academic</w:t>
      </w:r>
      <w:r>
        <w:rPr>
          <w:spacing w:val="-9"/>
        </w:rPr>
        <w:t xml:space="preserve"> </w:t>
      </w:r>
      <w:r>
        <w:t>Regulations</w:t>
      </w:r>
      <w:r>
        <w:rPr>
          <w:spacing w:val="-11"/>
        </w:rPr>
        <w:t xml:space="preserve"> </w:t>
      </w:r>
      <w:r>
        <w:t>4.12)</w:t>
      </w:r>
      <w:r>
        <w:rPr>
          <w:spacing w:val="-52"/>
        </w:rPr>
        <w:t xml:space="preserve"> </w:t>
      </w:r>
      <w:r>
        <w:t>(Give</w:t>
      </w:r>
      <w:r>
        <w:rPr>
          <w:spacing w:val="-1"/>
        </w:rPr>
        <w:t xml:space="preserve"> </w:t>
      </w:r>
      <w:r>
        <w:t>Reasons)</w:t>
      </w:r>
    </w:p>
    <w:p w:rsidR="00000000" w:rsidRDefault="00E40E0F">
      <w:pPr>
        <w:pStyle w:val="BodyText"/>
        <w:kinsoku w:val="0"/>
        <w:overflowPunct w:val="0"/>
        <w:spacing w:before="4"/>
        <w:ind w:left="900"/>
      </w:pPr>
      <w:r>
        <w:rPr>
          <w:spacing w:val="-1"/>
        </w:rPr>
        <w:t>Supervisor’s</w:t>
      </w:r>
      <w:r>
        <w:rPr>
          <w:spacing w:val="-11"/>
        </w:rPr>
        <w:t xml:space="preserve"> </w:t>
      </w:r>
      <w:r>
        <w:t>Rating:</w:t>
      </w:r>
    </w:p>
    <w:tbl>
      <w:tblPr>
        <w:tblW w:w="0" w:type="auto"/>
        <w:tblInd w:w="81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00"/>
        <w:gridCol w:w="4856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72" w:lineRule="exact"/>
              <w:ind w:left="127"/>
            </w:pPr>
            <w:r>
              <w:rPr>
                <w:spacing w:val="-1"/>
              </w:rPr>
              <w:t>Work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Progress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Achievement</w:t>
            </w: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tabs>
                <w:tab w:val="left" w:pos="1195"/>
                <w:tab w:val="left" w:pos="1514"/>
                <w:tab w:val="left" w:pos="1864"/>
                <w:tab w:val="left" w:pos="2186"/>
                <w:tab w:val="left" w:pos="3166"/>
              </w:tabs>
              <w:kinsoku w:val="0"/>
              <w:overflowPunct w:val="0"/>
              <w:spacing w:line="272" w:lineRule="exact"/>
              <w:ind w:left="129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  <w:r>
              <w:rPr>
                <w:b/>
                <w:bCs/>
                <w:spacing w:val="56"/>
              </w:rPr>
              <w:t xml:space="preserve"> 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  <w:spacing w:val="106"/>
              </w:rPr>
              <w:t xml:space="preserve"> </w:t>
            </w:r>
            <w:r>
              <w:rPr>
                <w:b/>
                <w:bCs/>
              </w:rPr>
              <w:t>-</w:t>
            </w:r>
            <w:r>
              <w:rPr>
                <w:b/>
                <w:bCs/>
                <w:spacing w:val="55"/>
              </w:rPr>
              <w:t xml:space="preserve"> </w:t>
            </w:r>
            <w:r>
              <w:rPr>
                <w:b/>
                <w:bCs/>
              </w:rPr>
              <w:t>A</w:t>
            </w:r>
            <w:r>
              <w:rPr>
                <w:b/>
                <w:bCs/>
              </w:rPr>
              <w:tab/>
              <w:t>/</w:t>
            </w:r>
            <w:r>
              <w:rPr>
                <w:b/>
                <w:bCs/>
              </w:rPr>
              <w:tab/>
              <w:t>B</w:t>
            </w:r>
            <w:r>
              <w:rPr>
                <w:b/>
                <w:bCs/>
              </w:rPr>
              <w:tab/>
              <w:t>/</w:t>
            </w:r>
            <w:r>
              <w:rPr>
                <w:b/>
                <w:bCs/>
              </w:rPr>
              <w:tab/>
              <w:t>-B</w:t>
            </w:r>
            <w:r>
              <w:rPr>
                <w:b/>
                <w:bCs/>
                <w:spacing w:val="103"/>
              </w:rPr>
              <w:t xml:space="preserve"> </w:t>
            </w:r>
            <w:r>
              <w:rPr>
                <w:b/>
                <w:bCs/>
              </w:rPr>
              <w:t xml:space="preserve">/  </w:t>
            </w:r>
            <w:r>
              <w:rPr>
                <w:b/>
                <w:bCs/>
                <w:spacing w:val="2"/>
              </w:rPr>
              <w:t xml:space="preserve"> </w:t>
            </w: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ab/>
              <w:t>/-C / D</w:t>
            </w:r>
            <w:r>
              <w:rPr>
                <w:b/>
                <w:bCs/>
                <w:spacing w:val="-2"/>
              </w:rPr>
              <w:t xml:space="preserve"> 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  <w:spacing w:val="43"/>
              </w:rPr>
              <w:t xml:space="preserve"> </w:t>
            </w:r>
            <w:r>
              <w:rPr>
                <w:b/>
                <w:bCs/>
              </w:rPr>
              <w:t>E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70" w:lineRule="exact"/>
              <w:ind w:left="127"/>
              <w:rPr>
                <w:spacing w:val="-1"/>
              </w:rPr>
            </w:pPr>
            <w:r>
              <w:rPr>
                <w:spacing w:val="-2"/>
              </w:rPr>
              <w:t>Technical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competence</w:t>
            </w: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tabs>
                <w:tab w:val="left" w:pos="1195"/>
                <w:tab w:val="left" w:pos="1514"/>
                <w:tab w:val="left" w:pos="1864"/>
                <w:tab w:val="left" w:pos="2186"/>
                <w:tab w:val="left" w:pos="3166"/>
              </w:tabs>
              <w:kinsoku w:val="0"/>
              <w:overflowPunct w:val="0"/>
              <w:spacing w:line="270" w:lineRule="exact"/>
              <w:ind w:left="129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  <w:r>
              <w:rPr>
                <w:b/>
                <w:bCs/>
                <w:spacing w:val="56"/>
              </w:rPr>
              <w:t xml:space="preserve"> 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  <w:spacing w:val="106"/>
              </w:rPr>
              <w:t xml:space="preserve"> </w:t>
            </w:r>
            <w:r>
              <w:rPr>
                <w:b/>
                <w:bCs/>
              </w:rPr>
              <w:t>-</w:t>
            </w:r>
            <w:r>
              <w:rPr>
                <w:b/>
                <w:bCs/>
                <w:spacing w:val="55"/>
              </w:rPr>
              <w:t xml:space="preserve"> </w:t>
            </w:r>
            <w:r>
              <w:rPr>
                <w:b/>
                <w:bCs/>
              </w:rPr>
              <w:t>A</w:t>
            </w:r>
            <w:r>
              <w:rPr>
                <w:b/>
                <w:bCs/>
              </w:rPr>
              <w:tab/>
              <w:t>/</w:t>
            </w:r>
            <w:r>
              <w:rPr>
                <w:b/>
                <w:bCs/>
              </w:rPr>
              <w:tab/>
              <w:t>B</w:t>
            </w:r>
            <w:r>
              <w:rPr>
                <w:b/>
                <w:bCs/>
              </w:rPr>
              <w:tab/>
              <w:t>/</w:t>
            </w:r>
            <w:r>
              <w:rPr>
                <w:b/>
                <w:bCs/>
              </w:rPr>
              <w:tab/>
              <w:t>-B</w:t>
            </w:r>
            <w:r>
              <w:rPr>
                <w:b/>
                <w:bCs/>
                <w:spacing w:val="103"/>
              </w:rPr>
              <w:t xml:space="preserve"> </w:t>
            </w:r>
            <w:r>
              <w:rPr>
                <w:b/>
                <w:bCs/>
              </w:rPr>
              <w:t xml:space="preserve">/  </w:t>
            </w:r>
            <w:r>
              <w:rPr>
                <w:b/>
                <w:bCs/>
                <w:spacing w:val="2"/>
              </w:rPr>
              <w:t xml:space="preserve"> </w:t>
            </w: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ab/>
              <w:t>/-C / D</w:t>
            </w:r>
            <w:r>
              <w:rPr>
                <w:b/>
                <w:bCs/>
                <w:spacing w:val="-2"/>
              </w:rPr>
              <w:t xml:space="preserve"> 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  <w:spacing w:val="43"/>
              </w:rPr>
              <w:t xml:space="preserve"> </w:t>
            </w:r>
            <w:r>
              <w:rPr>
                <w:b/>
                <w:bCs/>
              </w:rPr>
              <w:t>E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70" w:lineRule="exact"/>
              <w:ind w:left="127"/>
              <w:rPr>
                <w:spacing w:val="-2"/>
              </w:rPr>
            </w:pPr>
            <w:r>
              <w:rPr>
                <w:spacing w:val="-2"/>
              </w:rPr>
              <w:t>Documentation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expression</w:t>
            </w: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tabs>
                <w:tab w:val="left" w:pos="1195"/>
                <w:tab w:val="left" w:pos="1514"/>
                <w:tab w:val="left" w:pos="1864"/>
                <w:tab w:val="left" w:pos="2186"/>
                <w:tab w:val="left" w:pos="3166"/>
              </w:tabs>
              <w:kinsoku w:val="0"/>
              <w:overflowPunct w:val="0"/>
              <w:spacing w:line="270" w:lineRule="exact"/>
              <w:ind w:left="129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  <w:r>
              <w:rPr>
                <w:b/>
                <w:bCs/>
                <w:spacing w:val="56"/>
              </w:rPr>
              <w:t xml:space="preserve"> 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  <w:spacing w:val="106"/>
              </w:rPr>
              <w:t xml:space="preserve"> </w:t>
            </w:r>
            <w:r>
              <w:rPr>
                <w:b/>
                <w:bCs/>
              </w:rPr>
              <w:t>-</w:t>
            </w:r>
            <w:r>
              <w:rPr>
                <w:b/>
                <w:bCs/>
                <w:spacing w:val="55"/>
              </w:rPr>
              <w:t xml:space="preserve"> </w:t>
            </w:r>
            <w:r>
              <w:rPr>
                <w:b/>
                <w:bCs/>
              </w:rPr>
              <w:t>A</w:t>
            </w:r>
            <w:r>
              <w:rPr>
                <w:b/>
                <w:bCs/>
              </w:rPr>
              <w:tab/>
              <w:t>/</w:t>
            </w:r>
            <w:r>
              <w:rPr>
                <w:b/>
                <w:bCs/>
              </w:rPr>
              <w:tab/>
              <w:t>B</w:t>
            </w:r>
            <w:r>
              <w:rPr>
                <w:b/>
                <w:bCs/>
              </w:rPr>
              <w:tab/>
              <w:t>/</w:t>
            </w:r>
            <w:r>
              <w:rPr>
                <w:b/>
                <w:bCs/>
              </w:rPr>
              <w:tab/>
              <w:t>-B</w:t>
            </w:r>
            <w:r>
              <w:rPr>
                <w:b/>
                <w:bCs/>
                <w:spacing w:val="103"/>
              </w:rPr>
              <w:t xml:space="preserve"> </w:t>
            </w:r>
            <w:r>
              <w:rPr>
                <w:b/>
                <w:bCs/>
              </w:rPr>
              <w:t xml:space="preserve">/  </w:t>
            </w:r>
            <w:r>
              <w:rPr>
                <w:b/>
                <w:bCs/>
                <w:spacing w:val="2"/>
              </w:rPr>
              <w:t xml:space="preserve"> </w:t>
            </w: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ab/>
              <w:t>/-C / D</w:t>
            </w:r>
            <w:r>
              <w:rPr>
                <w:b/>
                <w:bCs/>
                <w:spacing w:val="-2"/>
              </w:rPr>
              <w:t xml:space="preserve"> 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  <w:spacing w:val="46"/>
              </w:rPr>
              <w:t xml:space="preserve"> </w:t>
            </w:r>
            <w:r>
              <w:rPr>
                <w:b/>
                <w:bCs/>
              </w:rPr>
              <w:t>E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72" w:lineRule="exact"/>
              <w:ind w:left="127"/>
            </w:pPr>
            <w:r>
              <w:rPr>
                <w:spacing w:val="-1"/>
              </w:rPr>
              <w:t>Initiative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originality</w:t>
            </w: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tabs>
                <w:tab w:val="left" w:pos="1195"/>
                <w:tab w:val="left" w:pos="1514"/>
                <w:tab w:val="left" w:pos="1864"/>
                <w:tab w:val="left" w:pos="2186"/>
                <w:tab w:val="left" w:pos="3166"/>
              </w:tabs>
              <w:kinsoku w:val="0"/>
              <w:overflowPunct w:val="0"/>
              <w:spacing w:line="272" w:lineRule="exact"/>
              <w:ind w:left="129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  <w:r>
              <w:rPr>
                <w:b/>
                <w:bCs/>
                <w:spacing w:val="56"/>
              </w:rPr>
              <w:t xml:space="preserve"> 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  <w:spacing w:val="106"/>
              </w:rPr>
              <w:t xml:space="preserve"> </w:t>
            </w:r>
            <w:r>
              <w:rPr>
                <w:b/>
                <w:bCs/>
              </w:rPr>
              <w:t>-</w:t>
            </w:r>
            <w:r>
              <w:rPr>
                <w:b/>
                <w:bCs/>
                <w:spacing w:val="55"/>
              </w:rPr>
              <w:t xml:space="preserve"> </w:t>
            </w:r>
            <w:r>
              <w:rPr>
                <w:b/>
                <w:bCs/>
              </w:rPr>
              <w:t>A</w:t>
            </w:r>
            <w:r>
              <w:rPr>
                <w:b/>
                <w:bCs/>
              </w:rPr>
              <w:tab/>
              <w:t>/</w:t>
            </w:r>
            <w:r>
              <w:rPr>
                <w:b/>
                <w:bCs/>
              </w:rPr>
              <w:tab/>
              <w:t>B</w:t>
            </w:r>
            <w:r>
              <w:rPr>
                <w:b/>
                <w:bCs/>
              </w:rPr>
              <w:tab/>
              <w:t>/</w:t>
            </w:r>
            <w:r>
              <w:rPr>
                <w:b/>
                <w:bCs/>
              </w:rPr>
              <w:tab/>
              <w:t>-B</w:t>
            </w:r>
            <w:r>
              <w:rPr>
                <w:b/>
                <w:bCs/>
                <w:spacing w:val="103"/>
              </w:rPr>
              <w:t xml:space="preserve"> </w:t>
            </w:r>
            <w:r>
              <w:rPr>
                <w:b/>
                <w:bCs/>
              </w:rPr>
              <w:t xml:space="preserve">/  </w:t>
            </w:r>
            <w:r>
              <w:rPr>
                <w:b/>
                <w:bCs/>
                <w:spacing w:val="2"/>
              </w:rPr>
              <w:t xml:space="preserve"> </w:t>
            </w: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ab/>
              <w:t>/-C / D</w:t>
            </w:r>
            <w:r>
              <w:rPr>
                <w:b/>
                <w:bCs/>
                <w:spacing w:val="-2"/>
              </w:rPr>
              <w:t xml:space="preserve"> 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  <w:spacing w:val="43"/>
              </w:rPr>
              <w:t xml:space="preserve"> </w:t>
            </w:r>
            <w:r>
              <w:rPr>
                <w:b/>
                <w:bCs/>
              </w:rPr>
              <w:t>E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70" w:lineRule="exact"/>
              <w:ind w:left="127"/>
            </w:pPr>
            <w:r>
              <w:t>Punctuality</w:t>
            </w: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tabs>
                <w:tab w:val="left" w:pos="1195"/>
                <w:tab w:val="left" w:pos="1514"/>
                <w:tab w:val="left" w:pos="1864"/>
                <w:tab w:val="left" w:pos="2186"/>
                <w:tab w:val="left" w:pos="3166"/>
              </w:tabs>
              <w:kinsoku w:val="0"/>
              <w:overflowPunct w:val="0"/>
              <w:spacing w:line="270" w:lineRule="exact"/>
              <w:ind w:left="129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  <w:r>
              <w:rPr>
                <w:b/>
                <w:bCs/>
                <w:spacing w:val="56"/>
              </w:rPr>
              <w:t xml:space="preserve"> 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  <w:spacing w:val="106"/>
              </w:rPr>
              <w:t xml:space="preserve"> </w:t>
            </w:r>
            <w:r>
              <w:rPr>
                <w:b/>
                <w:bCs/>
              </w:rPr>
              <w:t>-</w:t>
            </w:r>
            <w:r>
              <w:rPr>
                <w:b/>
                <w:bCs/>
                <w:spacing w:val="55"/>
              </w:rPr>
              <w:t xml:space="preserve"> </w:t>
            </w:r>
            <w:r>
              <w:rPr>
                <w:b/>
                <w:bCs/>
              </w:rPr>
              <w:t>A</w:t>
            </w:r>
            <w:r>
              <w:rPr>
                <w:b/>
                <w:bCs/>
              </w:rPr>
              <w:tab/>
              <w:t>/</w:t>
            </w:r>
            <w:r>
              <w:rPr>
                <w:b/>
                <w:bCs/>
              </w:rPr>
              <w:tab/>
              <w:t>B</w:t>
            </w:r>
            <w:r>
              <w:rPr>
                <w:b/>
                <w:bCs/>
              </w:rPr>
              <w:tab/>
              <w:t>/</w:t>
            </w:r>
            <w:r>
              <w:rPr>
                <w:b/>
                <w:bCs/>
              </w:rPr>
              <w:tab/>
              <w:t>-B</w:t>
            </w:r>
            <w:r>
              <w:rPr>
                <w:b/>
                <w:bCs/>
                <w:spacing w:val="103"/>
              </w:rPr>
              <w:t xml:space="preserve"> </w:t>
            </w:r>
            <w:r>
              <w:rPr>
                <w:b/>
                <w:bCs/>
              </w:rPr>
              <w:t xml:space="preserve">/  </w:t>
            </w:r>
            <w:r>
              <w:rPr>
                <w:b/>
                <w:bCs/>
                <w:spacing w:val="2"/>
              </w:rPr>
              <w:t xml:space="preserve"> </w:t>
            </w: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ab/>
              <w:t>/-C / D</w:t>
            </w:r>
            <w:r>
              <w:rPr>
                <w:b/>
                <w:bCs/>
                <w:spacing w:val="-2"/>
              </w:rPr>
              <w:t xml:space="preserve"> 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  <w:spacing w:val="43"/>
              </w:rPr>
              <w:t xml:space="preserve"> </w:t>
            </w:r>
            <w:r>
              <w:rPr>
                <w:b/>
                <w:bCs/>
              </w:rPr>
              <w:t>E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72" w:lineRule="exact"/>
              <w:ind w:left="127"/>
            </w:pPr>
            <w:r>
              <w:t>Reliability</w:t>
            </w: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tabs>
                <w:tab w:val="left" w:pos="1195"/>
                <w:tab w:val="left" w:pos="1514"/>
                <w:tab w:val="left" w:pos="1864"/>
                <w:tab w:val="left" w:pos="2186"/>
                <w:tab w:val="left" w:pos="3166"/>
              </w:tabs>
              <w:kinsoku w:val="0"/>
              <w:overflowPunct w:val="0"/>
              <w:spacing w:line="272" w:lineRule="exact"/>
              <w:ind w:left="129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  <w:r>
              <w:rPr>
                <w:b/>
                <w:bCs/>
                <w:spacing w:val="56"/>
              </w:rPr>
              <w:t xml:space="preserve"> 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  <w:spacing w:val="106"/>
              </w:rPr>
              <w:t xml:space="preserve"> </w:t>
            </w:r>
            <w:r>
              <w:rPr>
                <w:b/>
                <w:bCs/>
              </w:rPr>
              <w:t>-</w:t>
            </w:r>
            <w:r>
              <w:rPr>
                <w:b/>
                <w:bCs/>
                <w:spacing w:val="55"/>
              </w:rPr>
              <w:t xml:space="preserve"> </w:t>
            </w:r>
            <w:r>
              <w:rPr>
                <w:b/>
                <w:bCs/>
              </w:rPr>
              <w:t>A</w:t>
            </w:r>
            <w:r>
              <w:rPr>
                <w:b/>
                <w:bCs/>
              </w:rPr>
              <w:tab/>
              <w:t>/</w:t>
            </w:r>
            <w:r>
              <w:rPr>
                <w:b/>
                <w:bCs/>
              </w:rPr>
              <w:tab/>
              <w:t>B</w:t>
            </w:r>
            <w:r>
              <w:rPr>
                <w:b/>
                <w:bCs/>
              </w:rPr>
              <w:tab/>
              <w:t>/</w:t>
            </w:r>
            <w:r>
              <w:rPr>
                <w:b/>
                <w:bCs/>
              </w:rPr>
              <w:tab/>
              <w:t>-B</w:t>
            </w:r>
            <w:r>
              <w:rPr>
                <w:b/>
                <w:bCs/>
                <w:spacing w:val="103"/>
              </w:rPr>
              <w:t xml:space="preserve"> </w:t>
            </w:r>
            <w:r>
              <w:rPr>
                <w:b/>
                <w:bCs/>
              </w:rPr>
              <w:t xml:space="preserve">/  </w:t>
            </w:r>
            <w:r>
              <w:rPr>
                <w:b/>
                <w:bCs/>
                <w:spacing w:val="2"/>
              </w:rPr>
              <w:t xml:space="preserve"> </w:t>
            </w: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ab/>
              <w:t>/-C / D</w:t>
            </w:r>
            <w:r>
              <w:rPr>
                <w:b/>
                <w:bCs/>
                <w:spacing w:val="-2"/>
              </w:rPr>
              <w:t xml:space="preserve"> 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  <w:spacing w:val="43"/>
              </w:rPr>
              <w:t xml:space="preserve"> </w:t>
            </w:r>
            <w:r>
              <w:rPr>
                <w:b/>
                <w:bCs/>
              </w:rPr>
              <w:t>E</w:t>
            </w:r>
          </w:p>
        </w:tc>
      </w:tr>
    </w:tbl>
    <w:p w:rsidR="00000000" w:rsidRDefault="00E40E0F">
      <w:pPr>
        <w:pStyle w:val="BodyText"/>
        <w:kinsoku w:val="0"/>
        <w:overflowPunct w:val="0"/>
        <w:rPr>
          <w:sz w:val="20"/>
          <w:szCs w:val="20"/>
        </w:rPr>
      </w:pPr>
    </w:p>
    <w:p w:rsidR="00000000" w:rsidRDefault="00401980">
      <w:pPr>
        <w:pStyle w:val="BodyText"/>
        <w:kinsoku w:val="0"/>
        <w:overflowPunct w:val="0"/>
        <w:spacing w:before="12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0" locked="0" layoutInCell="0" allowOverlap="1">
                <wp:simplePos x="0" y="0"/>
                <wp:positionH relativeFrom="page">
                  <wp:posOffset>1527175</wp:posOffset>
                </wp:positionH>
                <wp:positionV relativeFrom="paragraph">
                  <wp:posOffset>193040</wp:posOffset>
                </wp:positionV>
                <wp:extent cx="758825" cy="635"/>
                <wp:effectExtent l="0" t="0" r="0" b="0"/>
                <wp:wrapTopAndBottom/>
                <wp:docPr id="16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8825" cy="635"/>
                        </a:xfrm>
                        <a:custGeom>
                          <a:avLst/>
                          <a:gdLst>
                            <a:gd name="T0" fmla="*/ 0 w 1195"/>
                            <a:gd name="T1" fmla="*/ 0 h 1"/>
                            <a:gd name="T2" fmla="*/ 1195 w 1195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195" h="1">
                              <a:moveTo>
                                <a:pt x="0" y="0"/>
                              </a:moveTo>
                              <a:lnTo>
                                <a:pt x="1195" y="0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1A433B3B" id="Freeform 15" o:spid="_x0000_s1026" style="position:absolute;z-index:2516664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20.25pt,15.2pt,180pt,15.2pt" coordsize="1195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" o:allowincell="f" filled="f" strokeweight=".72pt">
                <v:path arrowok="t" o:connecttype="custom" o:connectlocs="0,0;758825,0" o:connectangles="0,0"/>
                <w10:wrap type="topAndBottom" anchorx="page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7456" behindDoc="0" locked="0" layoutInCell="0" allowOverlap="1">
                <wp:simplePos x="0" y="0"/>
                <wp:positionH relativeFrom="page">
                  <wp:posOffset>2823845</wp:posOffset>
                </wp:positionH>
                <wp:positionV relativeFrom="paragraph">
                  <wp:posOffset>193040</wp:posOffset>
                </wp:positionV>
                <wp:extent cx="1363345" cy="635"/>
                <wp:effectExtent l="0" t="0" r="0" b="0"/>
                <wp:wrapTopAndBottom/>
                <wp:docPr id="15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63345" cy="635"/>
                        </a:xfrm>
                        <a:custGeom>
                          <a:avLst/>
                          <a:gdLst>
                            <a:gd name="T0" fmla="*/ 0 w 2147"/>
                            <a:gd name="T1" fmla="*/ 0 h 1"/>
                            <a:gd name="T2" fmla="*/ 2147 w 2147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147" h="1">
                              <a:moveTo>
                                <a:pt x="0" y="0"/>
                              </a:moveTo>
                              <a:lnTo>
                                <a:pt x="2147" y="0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7C59C5C2" id="Freeform 16" o:spid="_x0000_s1026" style="position:absolute;z-index:2516674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222.35pt,15.2pt,329.7pt,15.2pt" coordsize="2147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" o:allowincell="f" filled="f" strokeweight=".72pt">
                <v:path arrowok="t" o:connecttype="custom" o:connectlocs="0,0;1363345,0" o:connectangles="0,0"/>
                <w10:wrap type="topAndBottom" anchorx="page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8480" behindDoc="0" locked="0" layoutInCell="0" allowOverlap="1">
                <wp:simplePos x="0" y="0"/>
                <wp:positionH relativeFrom="page">
                  <wp:posOffset>4728845</wp:posOffset>
                </wp:positionH>
                <wp:positionV relativeFrom="paragraph">
                  <wp:posOffset>193040</wp:posOffset>
                </wp:positionV>
                <wp:extent cx="1518285" cy="635"/>
                <wp:effectExtent l="0" t="0" r="0" b="0"/>
                <wp:wrapTopAndBottom/>
                <wp:docPr id="14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18285" cy="635"/>
                        </a:xfrm>
                        <a:custGeom>
                          <a:avLst/>
                          <a:gdLst>
                            <a:gd name="T0" fmla="*/ 0 w 2391"/>
                            <a:gd name="T1" fmla="*/ 0 h 1"/>
                            <a:gd name="T2" fmla="*/ 2390 w 2391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391" h="1">
                              <a:moveTo>
                                <a:pt x="0" y="0"/>
                              </a:moveTo>
                              <a:lnTo>
                                <a:pt x="2390" y="0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BF3A7F4" id="Freeform 17" o:spid="_x0000_s1026" style="position:absolute;z-index:2516684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372.35pt,15.2pt,491.85pt,15.2pt" coordsize="239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" o:allowincell="f" filled="f" strokeweight=".72pt">
                <v:path arrowok="t" o:connecttype="custom" o:connectlocs="0,0;1517650,0" o:connectangles="0,0"/>
                <w10:wrap type="topAndBottom" anchorx="page"/>
              </v:polyline>
            </w:pict>
          </mc:Fallback>
        </mc:AlternateContent>
      </w:r>
    </w:p>
    <w:p w:rsidR="00000000" w:rsidRDefault="00E40E0F">
      <w:pPr>
        <w:pStyle w:val="BodyText"/>
        <w:tabs>
          <w:tab w:val="left" w:pos="3420"/>
          <w:tab w:val="left" w:pos="3665"/>
          <w:tab w:val="left" w:pos="3910"/>
          <w:tab w:val="left" w:pos="6346"/>
          <w:tab w:val="left" w:pos="6716"/>
          <w:tab w:val="left" w:pos="6968"/>
          <w:tab w:val="left" w:pos="9634"/>
        </w:tabs>
        <w:kinsoku w:val="0"/>
        <w:overflowPunct w:val="0"/>
        <w:spacing w:line="480" w:lineRule="auto"/>
        <w:ind w:left="1608" w:right="1483" w:firstLine="312"/>
      </w:pPr>
      <w:r>
        <w:t>Date</w:t>
      </w:r>
      <w:r>
        <w:tab/>
      </w:r>
      <w:r>
        <w:tab/>
      </w:r>
      <w:r>
        <w:tab/>
        <w:t>Signature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Examiner</w:t>
      </w:r>
      <w:r>
        <w:tab/>
      </w:r>
      <w:r>
        <w:tab/>
      </w:r>
      <w:r>
        <w:tab/>
        <w:t>Signature of Supervisor</w:t>
      </w:r>
      <w:r>
        <w:rPr>
          <w:spacing w:val="1"/>
        </w:rPr>
        <w:t xml:space="preserve"> </w:t>
      </w:r>
      <w:r>
        <w:t>Semester</w:t>
      </w:r>
      <w:r>
        <w:rPr>
          <w:u w:val="single"/>
        </w:rPr>
        <w:tab/>
      </w:r>
      <w:r>
        <w:tab/>
        <w:t>Name</w:t>
      </w:r>
      <w:r>
        <w:rPr>
          <w:u w:val="single"/>
        </w:rPr>
        <w:tab/>
      </w:r>
      <w:r>
        <w:tab/>
        <w:t>Name</w:t>
      </w:r>
      <w:r>
        <w:rPr>
          <w:spacing w:val="-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000000" w:rsidRDefault="00E40E0F">
      <w:pPr>
        <w:pStyle w:val="BodyText"/>
        <w:kinsoku w:val="0"/>
        <w:overflowPunct w:val="0"/>
        <w:rPr>
          <w:sz w:val="20"/>
          <w:szCs w:val="20"/>
        </w:rPr>
      </w:pPr>
    </w:p>
    <w:p w:rsidR="00000000" w:rsidRDefault="00401980">
      <w:pPr>
        <w:pStyle w:val="BodyText"/>
        <w:kinsoku w:val="0"/>
        <w:overflowPunct w:val="0"/>
        <w:spacing w:before="11"/>
        <w:rPr>
          <w:sz w:val="18"/>
          <w:szCs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9504" behindDoc="0" locked="0" layoutInCell="0" allowOverlap="1">
                <wp:simplePos x="0" y="0"/>
                <wp:positionH relativeFrom="page">
                  <wp:posOffset>922655</wp:posOffset>
                </wp:positionH>
                <wp:positionV relativeFrom="paragraph">
                  <wp:posOffset>166370</wp:posOffset>
                </wp:positionV>
                <wp:extent cx="5313045" cy="635"/>
                <wp:effectExtent l="0" t="0" r="0" b="0"/>
                <wp:wrapTopAndBottom/>
                <wp:docPr id="11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13045" cy="635"/>
                          <a:chOff x="1453" y="262"/>
                          <a:chExt cx="8367" cy="1"/>
                        </a:xfrm>
                      </wpg:grpSpPr>
                      <wps:wsp>
                        <wps:cNvPr id="12" name="Freeform 19"/>
                        <wps:cNvSpPr>
                          <a:spLocks/>
                        </wps:cNvSpPr>
                        <wps:spPr bwMode="auto">
                          <a:xfrm>
                            <a:off x="1453" y="262"/>
                            <a:ext cx="8367" cy="1"/>
                          </a:xfrm>
                          <a:custGeom>
                            <a:avLst/>
                            <a:gdLst>
                              <a:gd name="T0" fmla="*/ 0 w 8367"/>
                              <a:gd name="T1" fmla="*/ 0 h 1"/>
                              <a:gd name="T2" fmla="*/ 6810 w 836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367" h="1">
                                <a:moveTo>
                                  <a:pt x="0" y="0"/>
                                </a:moveTo>
                                <a:lnTo>
                                  <a:pt x="6810" y="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20"/>
                        <wps:cNvSpPr>
                          <a:spLocks/>
                        </wps:cNvSpPr>
                        <wps:spPr bwMode="auto">
                          <a:xfrm>
                            <a:off x="1453" y="262"/>
                            <a:ext cx="8367" cy="1"/>
                          </a:xfrm>
                          <a:custGeom>
                            <a:avLst/>
                            <a:gdLst>
                              <a:gd name="T0" fmla="*/ 6815 w 8367"/>
                              <a:gd name="T1" fmla="*/ 0 h 1"/>
                              <a:gd name="T2" fmla="*/ 8367 w 836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367" h="1">
                                <a:moveTo>
                                  <a:pt x="6815" y="0"/>
                                </a:moveTo>
                                <a:lnTo>
                                  <a:pt x="8367" y="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BD3549" id="Group 18" o:spid="_x0000_s1026" style="position:absolute;margin-left:72.65pt;margin-top:13.1pt;width:418.35pt;height:.05pt;z-index:251669504;mso-wrap-distance-left:0;mso-wrap-distance-right:0;mso-position-horizontal-relative:page" coordorigin="1453,262" coordsize="8367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" o:allowincell="f">
                <v:shape id="Freeform 19" o:spid="_x0000_s1027" style="position:absolute;left:1453;top:262;width:8367;height:1;visibility:visible;mso-wrap-style:square;v-text-anchor:top" coordsize="836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" path="m,l6810,e" filled="f" strokeweight=".72pt">
                  <v:path arrowok="t" o:connecttype="custom" o:connectlocs="0,0;6810,0" o:connectangles="0,0"/>
                </v:shape>
                <v:shape id="Freeform 20" o:spid="_x0000_s1028" style="position:absolute;left:1453;top:262;width:8367;height:1;visibility:visible;mso-wrap-style:square;v-text-anchor:top" coordsize="836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" path="m6815,l8367,e" filled="f" strokeweight=".72pt">
                  <v:path arrowok="t" o:connecttype="custom" o:connectlocs="6815,0;8367,0" o:connectangles="0,0"/>
                </v:shape>
                <w10:wrap type="topAndBottom" anchorx="page"/>
              </v:group>
            </w:pict>
          </mc:Fallback>
        </mc:AlternateContent>
      </w:r>
    </w:p>
    <w:p w:rsidR="00000000" w:rsidRDefault="00E40E0F">
      <w:pPr>
        <w:pStyle w:val="BodyText"/>
        <w:kinsoku w:val="0"/>
        <w:overflowPunct w:val="0"/>
        <w:spacing w:before="12" w:line="293" w:lineRule="exact"/>
        <w:ind w:left="900"/>
      </w:pPr>
      <w:r>
        <w:t>*</w:t>
      </w:r>
      <w:r>
        <w:rPr>
          <w:spacing w:val="-6"/>
        </w:rPr>
        <w:t xml:space="preserve"> </w:t>
      </w:r>
      <w:r>
        <w:t>Possible</w:t>
      </w:r>
      <w:r>
        <w:rPr>
          <w:spacing w:val="-9"/>
        </w:rPr>
        <w:t xml:space="preserve"> </w:t>
      </w:r>
      <w:r>
        <w:t>break</w:t>
      </w:r>
      <w:r>
        <w:rPr>
          <w:spacing w:val="-14"/>
        </w:rPr>
        <w:t xml:space="preserve"> </w:t>
      </w:r>
      <w:r>
        <w:t>up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marks</w:t>
      </w:r>
      <w:r>
        <w:rPr>
          <w:spacing w:val="-9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grades:</w:t>
      </w:r>
    </w:p>
    <w:p w:rsidR="00000000" w:rsidRDefault="00E40E0F">
      <w:pPr>
        <w:pStyle w:val="BodyText"/>
        <w:kinsoku w:val="0"/>
        <w:overflowPunct w:val="0"/>
        <w:spacing w:line="244" w:lineRule="exact"/>
        <w:ind w:left="900"/>
        <w:rPr>
          <w:sz w:val="20"/>
          <w:szCs w:val="20"/>
        </w:rPr>
      </w:pPr>
      <w:r>
        <w:rPr>
          <w:spacing w:val="-1"/>
          <w:sz w:val="20"/>
          <w:szCs w:val="20"/>
        </w:rPr>
        <w:t>90</w:t>
      </w:r>
      <w:r>
        <w:rPr>
          <w:spacing w:val="-8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&lt;A</w:t>
      </w:r>
      <w:r>
        <w:rPr>
          <w:spacing w:val="-1"/>
          <w:sz w:val="20"/>
          <w:szCs w:val="20"/>
        </w:rPr>
        <w:t>≤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100;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80 &lt;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-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</w:rPr>
        <w:t>≤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90;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70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&lt;B</w:t>
      </w:r>
      <w:r>
        <w:rPr>
          <w:sz w:val="20"/>
          <w:szCs w:val="20"/>
        </w:rPr>
        <w:t>≤</w:t>
      </w:r>
      <w:r>
        <w:rPr>
          <w:spacing w:val="-11"/>
          <w:sz w:val="20"/>
          <w:szCs w:val="20"/>
        </w:rPr>
        <w:t xml:space="preserve"> </w:t>
      </w:r>
      <w:r>
        <w:rPr>
          <w:sz w:val="20"/>
          <w:szCs w:val="20"/>
        </w:rPr>
        <w:t>80; 60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&lt;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-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B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≤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70;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50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&lt;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C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≤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60;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40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&lt;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-C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≤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50;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30 &lt;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 xml:space="preserve">D </w:t>
      </w:r>
      <w:r>
        <w:rPr>
          <w:sz w:val="20"/>
          <w:szCs w:val="20"/>
        </w:rPr>
        <w:t>≤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40;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E</w:t>
      </w:r>
      <w:r>
        <w:rPr>
          <w:sz w:val="20"/>
          <w:szCs w:val="20"/>
        </w:rPr>
        <w:t>≤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30</w:t>
      </w:r>
    </w:p>
    <w:p w:rsidR="00000000" w:rsidRDefault="00E40E0F">
      <w:pPr>
        <w:pStyle w:val="BodyText"/>
        <w:kinsoku w:val="0"/>
        <w:overflowPunct w:val="0"/>
        <w:spacing w:line="244" w:lineRule="exact"/>
        <w:ind w:left="900"/>
        <w:rPr>
          <w:sz w:val="20"/>
          <w:szCs w:val="20"/>
        </w:rPr>
        <w:sectPr w:rsidR="00000000">
          <w:footerReference w:type="default" r:id="rId11"/>
          <w:pgSz w:w="12240" w:h="15840"/>
          <w:pgMar w:top="1260" w:right="580" w:bottom="980" w:left="540" w:header="0" w:footer="787" w:gutter="0"/>
          <w:cols w:space="720"/>
          <w:noEndnote/>
        </w:sectPr>
      </w:pPr>
    </w:p>
    <w:p w:rsidR="00000000" w:rsidRDefault="00E40E0F">
      <w:pPr>
        <w:pStyle w:val="Heading1"/>
        <w:kinsoku w:val="0"/>
        <w:overflowPunct w:val="0"/>
        <w:spacing w:before="40" w:line="235" w:lineRule="auto"/>
        <w:ind w:left="3061" w:right="2019" w:hanging="1170"/>
      </w:pPr>
      <w:r>
        <w:rPr>
          <w:spacing w:val="-1"/>
        </w:rPr>
        <w:lastRenderedPageBreak/>
        <w:t>BIRLA</w:t>
      </w:r>
      <w:r>
        <w:rPr>
          <w:spacing w:val="-8"/>
        </w:rPr>
        <w:t xml:space="preserve"> </w:t>
      </w:r>
      <w:r>
        <w:rPr>
          <w:spacing w:val="-1"/>
        </w:rPr>
        <w:t>INSTITUTE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TECHNOLOGY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SCIENCE</w:t>
      </w:r>
      <w:r>
        <w:rPr>
          <w:spacing w:val="-12"/>
        </w:rPr>
        <w:t xml:space="preserve"> </w:t>
      </w:r>
      <w:r>
        <w:rPr>
          <w:spacing w:val="-1"/>
        </w:rPr>
        <w:t>PILANI,</w:t>
      </w:r>
      <w:r>
        <w:rPr>
          <w:spacing w:val="-3"/>
        </w:rPr>
        <w:t xml:space="preserve"> </w:t>
      </w:r>
      <w:r>
        <w:rPr>
          <w:spacing w:val="-1"/>
        </w:rPr>
        <w:t>PILANI</w:t>
      </w:r>
      <w:r>
        <w:rPr>
          <w:spacing w:val="-4"/>
        </w:rPr>
        <w:t xml:space="preserve"> </w:t>
      </w:r>
      <w:r>
        <w:rPr>
          <w:spacing w:val="-1"/>
        </w:rPr>
        <w:t>CAMPUS</w:t>
      </w:r>
      <w:r>
        <w:rPr>
          <w:spacing w:val="-51"/>
        </w:rPr>
        <w:t xml:space="preserve"> </w:t>
      </w:r>
      <w:r>
        <w:t>ACADEMIC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GRADUATE</w:t>
      </w:r>
      <w:r>
        <w:rPr>
          <w:spacing w:val="-9"/>
        </w:rPr>
        <w:t xml:space="preserve"> </w:t>
      </w:r>
      <w:r>
        <w:t>STUDIES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RESEARCH</w:t>
      </w:r>
      <w:r>
        <w:rPr>
          <w:spacing w:val="-4"/>
        </w:rPr>
        <w:t xml:space="preserve"> </w:t>
      </w:r>
      <w:r>
        <w:t>DIVISION</w:t>
      </w:r>
    </w:p>
    <w:p w:rsidR="00000000" w:rsidRDefault="00E40E0F">
      <w:pPr>
        <w:pStyle w:val="BodyText"/>
        <w:kinsoku w:val="0"/>
        <w:overflowPunct w:val="0"/>
        <w:rPr>
          <w:b/>
          <w:bCs/>
          <w:sz w:val="21"/>
          <w:szCs w:val="21"/>
        </w:rPr>
      </w:pPr>
    </w:p>
    <w:p w:rsidR="00000000" w:rsidRDefault="00E40E0F">
      <w:pPr>
        <w:pStyle w:val="BodyText"/>
        <w:kinsoku w:val="0"/>
        <w:overflowPunct w:val="0"/>
        <w:ind w:left="1149" w:right="1476"/>
        <w:jc w:val="center"/>
        <w:rPr>
          <w:b/>
          <w:bCs/>
          <w:spacing w:val="-2"/>
        </w:rPr>
      </w:pPr>
      <w:r>
        <w:rPr>
          <w:b/>
          <w:bCs/>
          <w:spacing w:val="-2"/>
          <w:u w:val="single"/>
        </w:rPr>
        <w:t>PARTICULARS</w:t>
      </w:r>
      <w:r>
        <w:rPr>
          <w:b/>
          <w:bCs/>
          <w:spacing w:val="-9"/>
          <w:u w:val="single"/>
        </w:rPr>
        <w:t xml:space="preserve"> </w:t>
      </w:r>
      <w:r>
        <w:rPr>
          <w:b/>
          <w:bCs/>
          <w:spacing w:val="-2"/>
          <w:u w:val="single"/>
        </w:rPr>
        <w:t>OF</w:t>
      </w:r>
      <w:r>
        <w:rPr>
          <w:b/>
          <w:bCs/>
          <w:spacing w:val="-14"/>
          <w:u w:val="single"/>
        </w:rPr>
        <w:t xml:space="preserve"> </w:t>
      </w:r>
      <w:r>
        <w:rPr>
          <w:b/>
          <w:bCs/>
          <w:spacing w:val="-1"/>
          <w:u w:val="single"/>
        </w:rPr>
        <w:t>DISSERTATION</w:t>
      </w:r>
    </w:p>
    <w:p w:rsidR="00000000" w:rsidRDefault="00E40E0F">
      <w:pPr>
        <w:pStyle w:val="BodyText"/>
        <w:kinsoku w:val="0"/>
        <w:overflowPunct w:val="0"/>
        <w:spacing w:before="10"/>
        <w:rPr>
          <w:b/>
          <w:bCs/>
          <w:sz w:val="15"/>
          <w:szCs w:val="15"/>
        </w:rPr>
      </w:pPr>
    </w:p>
    <w:p w:rsidR="00000000" w:rsidRDefault="00E40E0F">
      <w:pPr>
        <w:pStyle w:val="BodyText"/>
        <w:kinsoku w:val="0"/>
        <w:overflowPunct w:val="0"/>
        <w:spacing w:before="52" w:line="268" w:lineRule="auto"/>
        <w:ind w:left="900" w:right="666"/>
      </w:pPr>
      <w:r>
        <w:t>The student should correctly fill in this Proforma and submit to Head of Department within two</w:t>
      </w:r>
      <w:r>
        <w:rPr>
          <w:spacing w:val="-52"/>
        </w:rPr>
        <w:t xml:space="preserve"> </w:t>
      </w:r>
      <w:r>
        <w:t>weeks</w:t>
      </w:r>
      <w:r>
        <w:rPr>
          <w:spacing w:val="-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registration.</w:t>
      </w:r>
    </w:p>
    <w:p w:rsidR="00000000" w:rsidRDefault="00E40E0F">
      <w:pPr>
        <w:pStyle w:val="BodyText"/>
        <w:tabs>
          <w:tab w:val="left" w:pos="5228"/>
          <w:tab w:val="left" w:pos="10367"/>
          <w:tab w:val="left" w:pos="10454"/>
        </w:tabs>
        <w:kinsoku w:val="0"/>
        <w:overflowPunct w:val="0"/>
        <w:spacing w:before="54" w:line="448" w:lineRule="auto"/>
        <w:ind w:left="900" w:right="66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 xml:space="preserve"> ID No.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>Discipline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 xml:space="preserve"> Topic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dissertation:</w:t>
      </w:r>
      <w:r>
        <w:rPr>
          <w:rFonts w:ascii="Times New Roman" w:hAnsi="Times New Roman" w:cs="Times New Roman"/>
          <w:spacing w:val="11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</w:p>
    <w:p w:rsidR="00000000" w:rsidRDefault="00401980">
      <w:pPr>
        <w:pStyle w:val="BodyText"/>
        <w:kinsoku w:val="0"/>
        <w:overflowPunct w:val="0"/>
        <w:spacing w:before="4"/>
        <w:rPr>
          <w:rFonts w:ascii="Times New Roman" w:hAnsi="Times New Roman" w:cs="Times New Roman"/>
          <w:sz w:val="23"/>
          <w:szCs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0528" behindDoc="0" locked="0" layoutInCell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185420</wp:posOffset>
                </wp:positionV>
                <wp:extent cx="5943600" cy="635"/>
                <wp:effectExtent l="0" t="0" r="0" b="0"/>
                <wp:wrapTopAndBottom/>
                <wp:docPr id="10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635"/>
                        </a:xfrm>
                        <a:custGeom>
                          <a:avLst/>
                          <a:gdLst>
                            <a:gd name="T0" fmla="*/ 0 w 9360"/>
                            <a:gd name="T1" fmla="*/ 0 h 1"/>
                            <a:gd name="T2" fmla="*/ 9360 w 9360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360" h="1">
                              <a:moveTo>
                                <a:pt x="0" y="0"/>
                              </a:moveTo>
                              <a:lnTo>
                                <a:pt x="936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5CB942BE" id="Freeform 22" o:spid="_x0000_s1026" style="position:absolute;z-index:2516705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in,14.6pt,540pt,14.6pt" coordsize="9360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" o:allowincell="f" filled="f" strokeweight=".48pt">
                <v:path arrowok="t" o:connecttype="custom" o:connectlocs="0,0;5943600,0" o:connectangles="0,0"/>
                <w10:wrap type="topAndBottom" anchorx="page"/>
              </v:polyline>
            </w:pict>
          </mc:Fallback>
        </mc:AlternateContent>
      </w:r>
    </w:p>
    <w:p w:rsidR="00000000" w:rsidRDefault="00E40E0F">
      <w:pPr>
        <w:pStyle w:val="BodyText"/>
        <w:tabs>
          <w:tab w:val="left" w:pos="10420"/>
        </w:tabs>
        <w:kinsoku w:val="0"/>
        <w:overflowPunct w:val="0"/>
        <w:spacing w:before="38"/>
        <w:ind w:left="9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E-mail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ID:</w:t>
      </w:r>
      <w:r>
        <w:rPr>
          <w:rFonts w:ascii="Times New Roman" w:hAnsi="Times New Roman" w:cs="Times New Roman"/>
          <w:spacing w:val="-13"/>
        </w:rPr>
        <w:t xml:space="preserve"> </w:t>
      </w:r>
      <w:r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BITS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email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ID</w:t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ab/>
      </w:r>
    </w:p>
    <w:p w:rsidR="00000000" w:rsidRDefault="00E40E0F">
      <w:pPr>
        <w:pStyle w:val="BodyText"/>
        <w:kinsoku w:val="0"/>
        <w:overflowPunct w:val="0"/>
        <w:spacing w:before="2"/>
        <w:rPr>
          <w:rFonts w:ascii="Times New Roman" w:hAnsi="Times New Roman" w:cs="Times New Roman"/>
          <w:sz w:val="16"/>
          <w:szCs w:val="16"/>
        </w:rPr>
      </w:pPr>
    </w:p>
    <w:p w:rsidR="00000000" w:rsidRDefault="00E40E0F">
      <w:pPr>
        <w:pStyle w:val="BodyText"/>
        <w:tabs>
          <w:tab w:val="left" w:pos="6591"/>
          <w:tab w:val="left" w:pos="10420"/>
        </w:tabs>
        <w:kinsoku w:val="0"/>
        <w:overflowPunct w:val="0"/>
        <w:spacing w:before="90" w:line="343" w:lineRule="auto"/>
        <w:ind w:left="900" w:right="69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Non-BITS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email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ID</w:t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 xml:space="preserve"> Phone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Number:</w:t>
      </w:r>
      <w:r>
        <w:rPr>
          <w:rFonts w:ascii="Times New Roman" w:hAnsi="Times New Roman" w:cs="Times New Roman"/>
          <w:spacing w:val="2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ab/>
      </w:r>
    </w:p>
    <w:p w:rsidR="00000000" w:rsidRDefault="00E40E0F">
      <w:pPr>
        <w:pStyle w:val="BodyText"/>
        <w:kinsoku w:val="0"/>
        <w:overflowPunct w:val="0"/>
        <w:spacing w:before="121"/>
        <w:ind w:left="9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Contact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details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  <w:spacing w:val="-12"/>
        </w:rPr>
        <w:t xml:space="preserve">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Supervisor:</w:t>
      </w:r>
    </w:p>
    <w:p w:rsidR="00000000" w:rsidRDefault="00E40E0F">
      <w:pPr>
        <w:pStyle w:val="BodyText"/>
        <w:tabs>
          <w:tab w:val="left" w:pos="5348"/>
          <w:tab w:val="left" w:pos="10379"/>
          <w:tab w:val="left" w:pos="10451"/>
        </w:tabs>
        <w:kinsoku w:val="0"/>
        <w:overflowPunct w:val="0"/>
        <w:spacing w:before="232" w:line="448" w:lineRule="auto"/>
        <w:ind w:left="900" w:right="66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 xml:space="preserve"> Address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(if</w:t>
      </w:r>
      <w:r>
        <w:rPr>
          <w:rFonts w:ascii="Times New Roman" w:hAnsi="Times New Roman" w:cs="Times New Roman"/>
          <w:spacing w:val="-12"/>
        </w:rPr>
        <w:t xml:space="preserve"> </w:t>
      </w:r>
      <w:r>
        <w:rPr>
          <w:rFonts w:ascii="Times New Roman" w:hAnsi="Times New Roman" w:cs="Times New Roman"/>
        </w:rPr>
        <w:t>off-campus):</w:t>
      </w:r>
      <w:r>
        <w:rPr>
          <w:rFonts w:ascii="Times New Roman" w:hAnsi="Times New Roman" w:cs="Times New Roman"/>
          <w:spacing w:val="7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 xml:space="preserve"> E-mail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id: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>Phone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Number:</w:t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 xml:space="preserve"> Contact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details of Co-supervisor/Mentor (if</w:t>
      </w:r>
      <w:r>
        <w:rPr>
          <w:rFonts w:ascii="Times New Roman" w:hAnsi="Times New Roman" w:cs="Times New Roman"/>
          <w:spacing w:val="4"/>
        </w:rPr>
        <w:t xml:space="preserve"> </w:t>
      </w:r>
      <w:r>
        <w:rPr>
          <w:rFonts w:ascii="Times New Roman" w:hAnsi="Times New Roman" w:cs="Times New Roman"/>
        </w:rPr>
        <w:t>any):</w:t>
      </w:r>
    </w:p>
    <w:p w:rsidR="00000000" w:rsidRDefault="00E40E0F">
      <w:pPr>
        <w:pStyle w:val="BodyText"/>
        <w:tabs>
          <w:tab w:val="left" w:pos="5468"/>
          <w:tab w:val="left" w:pos="10502"/>
        </w:tabs>
        <w:kinsoku w:val="0"/>
        <w:overflowPunct w:val="0"/>
        <w:spacing w:line="446" w:lineRule="auto"/>
        <w:ind w:left="900" w:right="615"/>
        <w:rPr>
          <w:rFonts w:ascii="Times New Roman" w:hAnsi="Times New Roman" w:cs="Times New Roman"/>
          <w:spacing w:val="-1"/>
        </w:rPr>
      </w:pPr>
      <w:r>
        <w:rPr>
          <w:rFonts w:ascii="Times New Roman" w:hAnsi="Times New Roman" w:cs="Times New Roman"/>
        </w:rPr>
        <w:t>Name: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 xml:space="preserve"> E-mail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id: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spacing w:val="-1"/>
        </w:rPr>
        <w:t>Phone</w:t>
      </w:r>
      <w:r>
        <w:rPr>
          <w:rFonts w:ascii="Times New Roman" w:hAnsi="Times New Roman" w:cs="Times New Roman"/>
          <w:spacing w:val="-14"/>
        </w:rPr>
        <w:t xml:space="preserve"> </w:t>
      </w:r>
      <w:r>
        <w:rPr>
          <w:rFonts w:ascii="Times New Roman" w:hAnsi="Times New Roman" w:cs="Times New Roman"/>
          <w:spacing w:val="-1"/>
        </w:rPr>
        <w:t>Number:</w:t>
      </w:r>
      <w:r>
        <w:rPr>
          <w:rFonts w:ascii="Times New Roman" w:hAnsi="Times New Roman" w:cs="Times New Roman"/>
          <w:spacing w:val="-1"/>
          <w:u w:val="single"/>
        </w:rPr>
        <w:t xml:space="preserve"> </w:t>
      </w:r>
      <w:r>
        <w:rPr>
          <w:rFonts w:ascii="Times New Roman" w:hAnsi="Times New Roman" w:cs="Times New Roman"/>
          <w:spacing w:val="-1"/>
          <w:u w:val="single"/>
        </w:rPr>
        <w:tab/>
      </w:r>
    </w:p>
    <w:p w:rsidR="00000000" w:rsidRDefault="00E40E0F">
      <w:pPr>
        <w:pStyle w:val="BodyText"/>
        <w:kinsoku w:val="0"/>
        <w:overflowPunct w:val="0"/>
        <w:spacing w:before="5"/>
        <w:rPr>
          <w:rFonts w:ascii="Times New Roman" w:hAnsi="Times New Roman" w:cs="Times New Roman"/>
          <w:sz w:val="29"/>
          <w:szCs w:val="29"/>
        </w:rPr>
      </w:pPr>
    </w:p>
    <w:p w:rsidR="00000000" w:rsidRDefault="00E40E0F">
      <w:pPr>
        <w:pStyle w:val="BodyText"/>
        <w:kinsoku w:val="0"/>
        <w:overflowPunct w:val="0"/>
        <w:spacing w:before="5"/>
        <w:rPr>
          <w:rFonts w:ascii="Times New Roman" w:hAnsi="Times New Roman" w:cs="Times New Roman"/>
          <w:sz w:val="29"/>
          <w:szCs w:val="29"/>
        </w:rPr>
        <w:sectPr w:rsidR="00000000">
          <w:footerReference w:type="default" r:id="rId12"/>
          <w:pgSz w:w="12240" w:h="15840"/>
          <w:pgMar w:top="1260" w:right="580" w:bottom="960" w:left="540" w:header="0" w:footer="764" w:gutter="0"/>
          <w:pgNumType w:start="12"/>
          <w:cols w:space="720"/>
          <w:noEndnote/>
        </w:sectPr>
      </w:pPr>
    </w:p>
    <w:p w:rsidR="00000000" w:rsidRDefault="00E40E0F">
      <w:pPr>
        <w:pStyle w:val="BodyText"/>
        <w:kinsoku w:val="0"/>
        <w:overflowPunct w:val="0"/>
        <w:spacing w:before="9"/>
        <w:rPr>
          <w:rFonts w:ascii="Times New Roman" w:hAnsi="Times New Roman" w:cs="Times New Roman"/>
          <w:sz w:val="34"/>
          <w:szCs w:val="34"/>
        </w:rPr>
      </w:pPr>
    </w:p>
    <w:p w:rsidR="00000000" w:rsidRDefault="00E40E0F">
      <w:pPr>
        <w:pStyle w:val="BodyText"/>
        <w:kinsoku w:val="0"/>
        <w:overflowPunct w:val="0"/>
        <w:ind w:left="900"/>
        <w:rPr>
          <w:b/>
          <w:bCs/>
        </w:rPr>
      </w:pPr>
      <w:r>
        <w:rPr>
          <w:b/>
          <w:bCs/>
          <w:spacing w:val="-1"/>
        </w:rPr>
        <w:t>Panel</w:t>
      </w:r>
      <w:r>
        <w:rPr>
          <w:b/>
          <w:bCs/>
          <w:spacing w:val="-5"/>
        </w:rPr>
        <w:t xml:space="preserve"> </w:t>
      </w:r>
      <w:r>
        <w:rPr>
          <w:b/>
          <w:bCs/>
          <w:spacing w:val="-1"/>
        </w:rPr>
        <w:t>of</w:t>
      </w:r>
      <w:r>
        <w:rPr>
          <w:b/>
          <w:bCs/>
          <w:spacing w:val="-7"/>
        </w:rPr>
        <w:t xml:space="preserve"> </w:t>
      </w:r>
      <w:r>
        <w:rPr>
          <w:b/>
          <w:bCs/>
          <w:spacing w:val="-1"/>
        </w:rPr>
        <w:t>examiners</w:t>
      </w:r>
      <w:r>
        <w:rPr>
          <w:b/>
          <w:bCs/>
          <w:spacing w:val="-5"/>
        </w:rPr>
        <w:t xml:space="preserve"> </w:t>
      </w:r>
      <w:r>
        <w:rPr>
          <w:b/>
          <w:bCs/>
          <w:spacing w:val="-1"/>
        </w:rPr>
        <w:t>(To</w:t>
      </w:r>
      <w:r>
        <w:rPr>
          <w:b/>
          <w:bCs/>
          <w:spacing w:val="-13"/>
        </w:rPr>
        <w:t xml:space="preserve"> </w:t>
      </w:r>
      <w:r>
        <w:rPr>
          <w:b/>
          <w:bCs/>
          <w:spacing w:val="-1"/>
        </w:rPr>
        <w:t>be</w:t>
      </w:r>
      <w:r>
        <w:rPr>
          <w:b/>
          <w:bCs/>
          <w:spacing w:val="-9"/>
        </w:rPr>
        <w:t xml:space="preserve"> </w:t>
      </w:r>
      <w:r>
        <w:rPr>
          <w:b/>
          <w:bCs/>
          <w:spacing w:val="-1"/>
        </w:rPr>
        <w:t>suggested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by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>the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>supervisor)</w:t>
      </w:r>
    </w:p>
    <w:p w:rsidR="00000000" w:rsidRDefault="00E40E0F">
      <w:pPr>
        <w:pStyle w:val="BodyText"/>
        <w:kinsoku w:val="0"/>
        <w:overflowPunct w:val="0"/>
        <w:spacing w:before="90"/>
        <w:ind w:left="9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column"/>
      </w:r>
      <w:r>
        <w:rPr>
          <w:rFonts w:ascii="Times New Roman" w:hAnsi="Times New Roman" w:cs="Times New Roman"/>
        </w:rPr>
        <w:lastRenderedPageBreak/>
        <w:t>Signature</w:t>
      </w:r>
      <w:r>
        <w:rPr>
          <w:rFonts w:ascii="Times New Roman" w:hAnsi="Times New Roman" w:cs="Times New Roman"/>
          <w:spacing w:val="-12"/>
        </w:rPr>
        <w:t xml:space="preserve"> </w:t>
      </w:r>
      <w:r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14"/>
        </w:rPr>
        <w:t xml:space="preserve"> </w:t>
      </w:r>
      <w:r>
        <w:rPr>
          <w:rFonts w:ascii="Times New Roman" w:hAnsi="Times New Roman" w:cs="Times New Roman"/>
        </w:rPr>
        <w:t>Student</w:t>
      </w:r>
    </w:p>
    <w:p w:rsidR="00000000" w:rsidRDefault="00E40E0F">
      <w:pPr>
        <w:pStyle w:val="BodyText"/>
        <w:kinsoku w:val="0"/>
        <w:overflowPunct w:val="0"/>
        <w:spacing w:before="90"/>
        <w:ind w:left="900"/>
        <w:rPr>
          <w:rFonts w:ascii="Times New Roman" w:hAnsi="Times New Roman" w:cs="Times New Roman"/>
        </w:rPr>
        <w:sectPr w:rsidR="00000000">
          <w:type w:val="continuous"/>
          <w:pgSz w:w="12240" w:h="15840"/>
          <w:pgMar w:top="1260" w:right="580" w:bottom="980" w:left="540" w:header="720" w:footer="720" w:gutter="0"/>
          <w:cols w:num="2" w:space="720" w:equalWidth="0">
            <w:col w:w="6362" w:space="126"/>
            <w:col w:w="4632"/>
          </w:cols>
          <w:noEndnote/>
        </w:sectPr>
      </w:pPr>
    </w:p>
    <w:p w:rsidR="00000000" w:rsidRDefault="00E40E0F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:rsidR="00000000" w:rsidRDefault="00E40E0F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:rsidR="00000000" w:rsidRDefault="00E40E0F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:rsidR="00000000" w:rsidRDefault="00E40E0F">
      <w:pPr>
        <w:pStyle w:val="BodyText"/>
        <w:kinsoku w:val="0"/>
        <w:overflowPunct w:val="0"/>
        <w:spacing w:before="2"/>
        <w:rPr>
          <w:rFonts w:ascii="Times New Roman" w:hAnsi="Times New Roman" w:cs="Times New Roman"/>
          <w:sz w:val="15"/>
          <w:szCs w:val="15"/>
        </w:rPr>
      </w:pPr>
    </w:p>
    <w:tbl>
      <w:tblPr>
        <w:tblW w:w="0" w:type="auto"/>
        <w:tblInd w:w="28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0"/>
        <w:gridCol w:w="2556"/>
        <w:gridCol w:w="2323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72" w:lineRule="exact"/>
              <w:ind w:left="130"/>
            </w:pPr>
            <w:r>
              <w:t>S.No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72" w:lineRule="exact"/>
              <w:ind w:left="132"/>
            </w:pPr>
            <w:r>
              <w:t>Name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72" w:lineRule="exact"/>
              <w:ind w:left="127"/>
            </w:pPr>
            <w:r>
              <w:t>Department/Div./Unt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72" w:lineRule="exact"/>
              <w:ind w:left="130"/>
            </w:pPr>
            <w:r>
              <w:t>1.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72" w:lineRule="exact"/>
              <w:ind w:left="130"/>
            </w:pPr>
            <w:r>
              <w:t>2.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000000" w:rsidRDefault="00E40E0F">
      <w:pPr>
        <w:pStyle w:val="BodyText"/>
        <w:kinsoku w:val="0"/>
        <w:overflowPunct w:val="0"/>
        <w:rPr>
          <w:rFonts w:ascii="Times New Roman" w:hAnsi="Times New Roman" w:cs="Times New Roman"/>
          <w:sz w:val="20"/>
          <w:szCs w:val="20"/>
        </w:rPr>
      </w:pPr>
    </w:p>
    <w:p w:rsidR="00000000" w:rsidRDefault="00E40E0F">
      <w:pPr>
        <w:pStyle w:val="BodyText"/>
        <w:kinsoku w:val="0"/>
        <w:overflowPunct w:val="0"/>
        <w:spacing w:before="11"/>
        <w:rPr>
          <w:rFonts w:ascii="Times New Roman" w:hAnsi="Times New Roman" w:cs="Times New Roman"/>
          <w:sz w:val="23"/>
          <w:szCs w:val="23"/>
        </w:rPr>
      </w:pPr>
    </w:p>
    <w:p w:rsidR="00000000" w:rsidRDefault="00401980">
      <w:pPr>
        <w:pStyle w:val="BodyText"/>
        <w:kinsoku w:val="0"/>
        <w:overflowPunct w:val="0"/>
        <w:spacing w:before="51"/>
        <w:ind w:left="9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0" allowOverlap="1">
                <wp:simplePos x="0" y="0"/>
                <wp:positionH relativeFrom="page">
                  <wp:posOffset>4580890</wp:posOffset>
                </wp:positionH>
                <wp:positionV relativeFrom="paragraph">
                  <wp:posOffset>189865</wp:posOffset>
                </wp:positionV>
                <wp:extent cx="1973580" cy="635"/>
                <wp:effectExtent l="0" t="0" r="0" b="0"/>
                <wp:wrapNone/>
                <wp:docPr id="9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73580" cy="635"/>
                        </a:xfrm>
                        <a:custGeom>
                          <a:avLst/>
                          <a:gdLst>
                            <a:gd name="T0" fmla="*/ 0 w 3108"/>
                            <a:gd name="T1" fmla="*/ 0 h 1"/>
                            <a:gd name="T2" fmla="*/ 3108 w 3108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3108" h="1">
                              <a:moveTo>
                                <a:pt x="0" y="0"/>
                              </a:moveTo>
                              <a:lnTo>
                                <a:pt x="3108" y="0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484B1CB" id="Freeform 23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360.7pt,14.95pt,516.1pt,14.95pt" coordsize="3108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" o:allowincell="f" filled="f" strokeweight=".72pt">
                <v:path arrowok="t" o:connecttype="custom" o:connectlocs="0,0;1973580,0" o:connectangles="0,0"/>
                <w10:wrap anchorx="page"/>
              </v:polyline>
            </w:pict>
          </mc:Fallback>
        </mc:AlternateContent>
      </w:r>
      <w:r w:rsidR="00E40E0F">
        <w:t>Date:</w:t>
      </w:r>
    </w:p>
    <w:p w:rsidR="00000000" w:rsidRDefault="00E40E0F">
      <w:pPr>
        <w:pStyle w:val="BodyText"/>
        <w:kinsoku w:val="0"/>
        <w:overflowPunct w:val="0"/>
        <w:spacing w:before="5"/>
        <w:ind w:left="7496"/>
      </w:pPr>
      <w:r>
        <w:rPr>
          <w:spacing w:val="-1"/>
        </w:rPr>
        <w:t>Signature</w:t>
      </w:r>
      <w:r>
        <w:rPr>
          <w:spacing w:val="-1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supervisor</w:t>
      </w:r>
    </w:p>
    <w:p w:rsidR="00000000" w:rsidRDefault="00E40E0F">
      <w:pPr>
        <w:pStyle w:val="BodyText"/>
        <w:kinsoku w:val="0"/>
        <w:overflowPunct w:val="0"/>
        <w:spacing w:before="5"/>
        <w:ind w:left="7496"/>
        <w:sectPr w:rsidR="00000000">
          <w:type w:val="continuous"/>
          <w:pgSz w:w="12240" w:h="15840"/>
          <w:pgMar w:top="1260" w:right="580" w:bottom="980" w:left="540" w:header="720" w:footer="720" w:gutter="0"/>
          <w:cols w:space="720" w:equalWidth="0">
            <w:col w:w="11120"/>
          </w:cols>
          <w:noEndnote/>
        </w:sectPr>
      </w:pPr>
    </w:p>
    <w:p w:rsidR="00000000" w:rsidRDefault="00E40E0F">
      <w:pPr>
        <w:pStyle w:val="BodyText"/>
        <w:kinsoku w:val="0"/>
        <w:overflowPunct w:val="0"/>
        <w:spacing w:before="26" w:line="247" w:lineRule="auto"/>
        <w:ind w:left="3872" w:right="3820"/>
        <w:jc w:val="center"/>
        <w:rPr>
          <w:b/>
          <w:bCs/>
        </w:rPr>
      </w:pPr>
      <w:r>
        <w:rPr>
          <w:b/>
          <w:bCs/>
          <w:spacing w:val="-2"/>
        </w:rPr>
        <w:lastRenderedPageBreak/>
        <w:t xml:space="preserve">Higher Degree Dissertation </w:t>
      </w:r>
      <w:r>
        <w:rPr>
          <w:b/>
          <w:bCs/>
          <w:spacing w:val="-1"/>
        </w:rPr>
        <w:t>Outline</w:t>
      </w:r>
      <w:r>
        <w:rPr>
          <w:b/>
          <w:bCs/>
          <w:spacing w:val="-52"/>
        </w:rPr>
        <w:t xml:space="preserve"> </w:t>
      </w:r>
      <w:r>
        <w:rPr>
          <w:b/>
          <w:bCs/>
        </w:rPr>
        <w:t>(Attach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extra</w:t>
      </w:r>
      <w:r>
        <w:rPr>
          <w:b/>
          <w:bCs/>
          <w:spacing w:val="-9"/>
        </w:rPr>
        <w:t xml:space="preserve"> </w:t>
      </w:r>
      <w:r>
        <w:rPr>
          <w:b/>
          <w:bCs/>
        </w:rPr>
        <w:t>sheet,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if</w:t>
      </w:r>
      <w:r>
        <w:rPr>
          <w:b/>
          <w:bCs/>
          <w:spacing w:val="-8"/>
        </w:rPr>
        <w:t xml:space="preserve"> </w:t>
      </w:r>
      <w:r>
        <w:rPr>
          <w:b/>
          <w:bCs/>
        </w:rPr>
        <w:t>necessary)</w:t>
      </w:r>
    </w:p>
    <w:p w:rsidR="00000000" w:rsidRDefault="00E40E0F">
      <w:pPr>
        <w:pStyle w:val="BodyText"/>
        <w:kinsoku w:val="0"/>
        <w:overflowPunct w:val="0"/>
        <w:rPr>
          <w:b/>
          <w:bCs/>
        </w:rPr>
      </w:pPr>
    </w:p>
    <w:p w:rsidR="00000000" w:rsidRDefault="00E40E0F">
      <w:pPr>
        <w:pStyle w:val="BodyText"/>
        <w:kinsoku w:val="0"/>
        <w:overflowPunct w:val="0"/>
        <w:spacing w:before="11"/>
        <w:rPr>
          <w:b/>
          <w:bCs/>
          <w:sz w:val="22"/>
          <w:szCs w:val="22"/>
        </w:rPr>
      </w:pPr>
    </w:p>
    <w:p w:rsidR="00000000" w:rsidRDefault="00E40E0F">
      <w:pPr>
        <w:pStyle w:val="BodyText"/>
        <w:kinsoku w:val="0"/>
        <w:overflowPunct w:val="0"/>
        <w:ind w:left="900"/>
        <w:rPr>
          <w:b/>
          <w:bCs/>
        </w:rPr>
      </w:pPr>
      <w:r>
        <w:rPr>
          <w:b/>
          <w:bCs/>
        </w:rPr>
        <w:t>Aim</w:t>
      </w:r>
      <w:r>
        <w:rPr>
          <w:b/>
          <w:bCs/>
          <w:spacing w:val="-12"/>
        </w:rPr>
        <w:t xml:space="preserve"> </w:t>
      </w:r>
      <w:r>
        <w:rPr>
          <w:b/>
          <w:bCs/>
        </w:rPr>
        <w:t>or</w:t>
      </w:r>
      <w:r>
        <w:rPr>
          <w:b/>
          <w:bCs/>
          <w:spacing w:val="-12"/>
        </w:rPr>
        <w:t xml:space="preserve"> </w:t>
      </w:r>
      <w:r>
        <w:rPr>
          <w:b/>
          <w:bCs/>
        </w:rPr>
        <w:t>objective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-10"/>
        </w:rPr>
        <w:t xml:space="preserve"> </w:t>
      </w:r>
      <w:r>
        <w:rPr>
          <w:b/>
          <w:bCs/>
        </w:rPr>
        <w:t>the</w:t>
      </w:r>
      <w:r>
        <w:rPr>
          <w:b/>
          <w:bCs/>
          <w:spacing w:val="-13"/>
        </w:rPr>
        <w:t xml:space="preserve"> </w:t>
      </w:r>
      <w:r>
        <w:rPr>
          <w:b/>
          <w:bCs/>
        </w:rPr>
        <w:t>project</w:t>
      </w:r>
      <w:r>
        <w:rPr>
          <w:b/>
          <w:bCs/>
          <w:spacing w:val="-9"/>
        </w:rPr>
        <w:t xml:space="preserve"> </w:t>
      </w:r>
      <w:r>
        <w:rPr>
          <w:b/>
          <w:bCs/>
        </w:rPr>
        <w:t>work:</w:t>
      </w:r>
    </w:p>
    <w:p w:rsidR="00000000" w:rsidRDefault="00E40E0F">
      <w:pPr>
        <w:pStyle w:val="BodyText"/>
        <w:kinsoku w:val="0"/>
        <w:overflowPunct w:val="0"/>
        <w:rPr>
          <w:b/>
          <w:bCs/>
        </w:rPr>
      </w:pPr>
    </w:p>
    <w:p w:rsidR="00000000" w:rsidRDefault="00E40E0F">
      <w:pPr>
        <w:pStyle w:val="BodyText"/>
        <w:kinsoku w:val="0"/>
        <w:overflowPunct w:val="0"/>
        <w:rPr>
          <w:b/>
          <w:bCs/>
        </w:rPr>
      </w:pPr>
    </w:p>
    <w:p w:rsidR="00000000" w:rsidRDefault="00E40E0F">
      <w:pPr>
        <w:pStyle w:val="BodyText"/>
        <w:kinsoku w:val="0"/>
        <w:overflowPunct w:val="0"/>
        <w:rPr>
          <w:b/>
          <w:bCs/>
        </w:rPr>
      </w:pPr>
    </w:p>
    <w:p w:rsidR="00000000" w:rsidRDefault="00E40E0F">
      <w:pPr>
        <w:pStyle w:val="BodyText"/>
        <w:kinsoku w:val="0"/>
        <w:overflowPunct w:val="0"/>
        <w:rPr>
          <w:b/>
          <w:bCs/>
        </w:rPr>
      </w:pPr>
    </w:p>
    <w:p w:rsidR="00000000" w:rsidRDefault="00E40E0F">
      <w:pPr>
        <w:pStyle w:val="BodyText"/>
        <w:kinsoku w:val="0"/>
        <w:overflowPunct w:val="0"/>
        <w:rPr>
          <w:b/>
          <w:bCs/>
        </w:rPr>
      </w:pPr>
    </w:p>
    <w:p w:rsidR="00000000" w:rsidRDefault="00E40E0F">
      <w:pPr>
        <w:pStyle w:val="BodyText"/>
        <w:kinsoku w:val="0"/>
        <w:overflowPunct w:val="0"/>
        <w:spacing w:before="1"/>
        <w:rPr>
          <w:b/>
          <w:bCs/>
        </w:rPr>
      </w:pPr>
    </w:p>
    <w:p w:rsidR="00000000" w:rsidRDefault="00E40E0F">
      <w:pPr>
        <w:pStyle w:val="BodyText"/>
        <w:kinsoku w:val="0"/>
        <w:overflowPunct w:val="0"/>
        <w:ind w:left="900"/>
        <w:rPr>
          <w:b/>
          <w:bCs/>
        </w:rPr>
      </w:pPr>
      <w:r>
        <w:rPr>
          <w:b/>
          <w:bCs/>
          <w:spacing w:val="-1"/>
        </w:rPr>
        <w:t>Background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-12"/>
        </w:rPr>
        <w:t xml:space="preserve"> </w:t>
      </w:r>
      <w:r>
        <w:rPr>
          <w:b/>
          <w:bCs/>
        </w:rPr>
        <w:t>work:</w:t>
      </w:r>
    </w:p>
    <w:p w:rsidR="00000000" w:rsidRDefault="00E40E0F">
      <w:pPr>
        <w:pStyle w:val="BodyText"/>
        <w:kinsoku w:val="0"/>
        <w:overflowPunct w:val="0"/>
        <w:rPr>
          <w:b/>
          <w:bCs/>
        </w:rPr>
      </w:pPr>
    </w:p>
    <w:p w:rsidR="00000000" w:rsidRDefault="00E40E0F">
      <w:pPr>
        <w:pStyle w:val="BodyText"/>
        <w:kinsoku w:val="0"/>
        <w:overflowPunct w:val="0"/>
        <w:rPr>
          <w:b/>
          <w:bCs/>
        </w:rPr>
      </w:pPr>
    </w:p>
    <w:p w:rsidR="00000000" w:rsidRDefault="00E40E0F">
      <w:pPr>
        <w:pStyle w:val="BodyText"/>
        <w:kinsoku w:val="0"/>
        <w:overflowPunct w:val="0"/>
        <w:rPr>
          <w:b/>
          <w:bCs/>
        </w:rPr>
      </w:pPr>
    </w:p>
    <w:p w:rsidR="00000000" w:rsidRDefault="00E40E0F">
      <w:pPr>
        <w:pStyle w:val="BodyText"/>
        <w:kinsoku w:val="0"/>
        <w:overflowPunct w:val="0"/>
        <w:rPr>
          <w:b/>
          <w:bCs/>
        </w:rPr>
      </w:pPr>
    </w:p>
    <w:p w:rsidR="00000000" w:rsidRDefault="00E40E0F">
      <w:pPr>
        <w:pStyle w:val="BodyText"/>
        <w:kinsoku w:val="0"/>
        <w:overflowPunct w:val="0"/>
        <w:rPr>
          <w:b/>
          <w:bCs/>
        </w:rPr>
      </w:pPr>
    </w:p>
    <w:p w:rsidR="00000000" w:rsidRDefault="00E40E0F">
      <w:pPr>
        <w:pStyle w:val="BodyText"/>
        <w:kinsoku w:val="0"/>
        <w:overflowPunct w:val="0"/>
        <w:rPr>
          <w:b/>
          <w:bCs/>
        </w:rPr>
      </w:pPr>
    </w:p>
    <w:p w:rsidR="00000000" w:rsidRDefault="00E40E0F">
      <w:pPr>
        <w:pStyle w:val="BodyText"/>
        <w:kinsoku w:val="0"/>
        <w:overflowPunct w:val="0"/>
        <w:rPr>
          <w:b/>
          <w:bCs/>
        </w:rPr>
      </w:pPr>
    </w:p>
    <w:p w:rsidR="00000000" w:rsidRDefault="00E40E0F">
      <w:pPr>
        <w:pStyle w:val="BodyText"/>
        <w:kinsoku w:val="0"/>
        <w:overflowPunct w:val="0"/>
        <w:rPr>
          <w:b/>
          <w:bCs/>
        </w:rPr>
      </w:pPr>
    </w:p>
    <w:p w:rsidR="00000000" w:rsidRDefault="00E40E0F">
      <w:pPr>
        <w:pStyle w:val="BodyText"/>
        <w:kinsoku w:val="0"/>
        <w:overflowPunct w:val="0"/>
        <w:rPr>
          <w:b/>
          <w:bCs/>
        </w:rPr>
      </w:pPr>
    </w:p>
    <w:p w:rsidR="00000000" w:rsidRDefault="00E40E0F">
      <w:pPr>
        <w:pStyle w:val="BodyText"/>
        <w:kinsoku w:val="0"/>
        <w:overflowPunct w:val="0"/>
        <w:rPr>
          <w:b/>
          <w:bCs/>
        </w:rPr>
      </w:pPr>
    </w:p>
    <w:p w:rsidR="00000000" w:rsidRDefault="00E40E0F">
      <w:pPr>
        <w:pStyle w:val="BodyText"/>
        <w:kinsoku w:val="0"/>
        <w:overflowPunct w:val="0"/>
        <w:rPr>
          <w:b/>
          <w:bCs/>
        </w:rPr>
      </w:pPr>
    </w:p>
    <w:p w:rsidR="00000000" w:rsidRDefault="00E40E0F">
      <w:pPr>
        <w:pStyle w:val="BodyText"/>
        <w:kinsoku w:val="0"/>
        <w:overflowPunct w:val="0"/>
        <w:rPr>
          <w:b/>
          <w:bCs/>
        </w:rPr>
      </w:pPr>
    </w:p>
    <w:p w:rsidR="00000000" w:rsidRDefault="00E40E0F">
      <w:pPr>
        <w:pStyle w:val="BodyText"/>
        <w:kinsoku w:val="0"/>
        <w:overflowPunct w:val="0"/>
        <w:rPr>
          <w:b/>
          <w:bCs/>
        </w:rPr>
      </w:pPr>
    </w:p>
    <w:p w:rsidR="00000000" w:rsidRDefault="00E40E0F">
      <w:pPr>
        <w:pStyle w:val="BodyText"/>
        <w:kinsoku w:val="0"/>
        <w:overflowPunct w:val="0"/>
        <w:spacing w:before="3"/>
        <w:rPr>
          <w:b/>
          <w:bCs/>
        </w:rPr>
      </w:pPr>
    </w:p>
    <w:p w:rsidR="00000000" w:rsidRDefault="00E40E0F">
      <w:pPr>
        <w:pStyle w:val="BodyText"/>
        <w:kinsoku w:val="0"/>
        <w:overflowPunct w:val="0"/>
        <w:ind w:left="900"/>
        <w:rPr>
          <w:b/>
          <w:bCs/>
        </w:rPr>
      </w:pPr>
      <w:r>
        <w:rPr>
          <w:b/>
          <w:bCs/>
        </w:rPr>
        <w:t>Plan</w:t>
      </w:r>
      <w:r>
        <w:rPr>
          <w:b/>
          <w:bCs/>
          <w:spacing w:val="-8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-9"/>
        </w:rPr>
        <w:t xml:space="preserve"> </w:t>
      </w:r>
      <w:r>
        <w:rPr>
          <w:b/>
          <w:bCs/>
        </w:rPr>
        <w:t>work:</w:t>
      </w:r>
    </w:p>
    <w:p w:rsidR="00000000" w:rsidRDefault="00E40E0F">
      <w:pPr>
        <w:pStyle w:val="BodyText"/>
        <w:kinsoku w:val="0"/>
        <w:overflowPunct w:val="0"/>
        <w:rPr>
          <w:b/>
          <w:bCs/>
        </w:rPr>
      </w:pPr>
    </w:p>
    <w:p w:rsidR="00000000" w:rsidRDefault="00E40E0F">
      <w:pPr>
        <w:pStyle w:val="BodyText"/>
        <w:kinsoku w:val="0"/>
        <w:overflowPunct w:val="0"/>
        <w:rPr>
          <w:b/>
          <w:bCs/>
        </w:rPr>
      </w:pPr>
    </w:p>
    <w:p w:rsidR="00000000" w:rsidRDefault="00E40E0F">
      <w:pPr>
        <w:pStyle w:val="BodyText"/>
        <w:kinsoku w:val="0"/>
        <w:overflowPunct w:val="0"/>
        <w:rPr>
          <w:b/>
          <w:bCs/>
        </w:rPr>
      </w:pPr>
    </w:p>
    <w:p w:rsidR="00000000" w:rsidRDefault="00E40E0F">
      <w:pPr>
        <w:pStyle w:val="BodyText"/>
        <w:kinsoku w:val="0"/>
        <w:overflowPunct w:val="0"/>
        <w:rPr>
          <w:b/>
          <w:bCs/>
        </w:rPr>
      </w:pPr>
    </w:p>
    <w:p w:rsidR="00000000" w:rsidRDefault="00E40E0F">
      <w:pPr>
        <w:pStyle w:val="BodyText"/>
        <w:kinsoku w:val="0"/>
        <w:overflowPunct w:val="0"/>
        <w:rPr>
          <w:b/>
          <w:bCs/>
        </w:rPr>
      </w:pPr>
    </w:p>
    <w:p w:rsidR="00000000" w:rsidRDefault="00E40E0F">
      <w:pPr>
        <w:pStyle w:val="BodyText"/>
        <w:kinsoku w:val="0"/>
        <w:overflowPunct w:val="0"/>
        <w:spacing w:before="11"/>
        <w:rPr>
          <w:b/>
          <w:bCs/>
          <w:sz w:val="23"/>
          <w:szCs w:val="23"/>
        </w:rPr>
      </w:pPr>
    </w:p>
    <w:p w:rsidR="00000000" w:rsidRDefault="00E40E0F">
      <w:pPr>
        <w:pStyle w:val="BodyText"/>
        <w:kinsoku w:val="0"/>
        <w:overflowPunct w:val="0"/>
        <w:ind w:left="900"/>
        <w:rPr>
          <w:b/>
          <w:bCs/>
          <w:spacing w:val="-1"/>
        </w:rPr>
      </w:pPr>
      <w:r>
        <w:rPr>
          <w:b/>
          <w:bCs/>
          <w:spacing w:val="-2"/>
        </w:rPr>
        <w:t>Bibliography</w:t>
      </w:r>
      <w:r>
        <w:rPr>
          <w:b/>
          <w:bCs/>
          <w:spacing w:val="-13"/>
        </w:rPr>
        <w:t xml:space="preserve"> </w:t>
      </w:r>
      <w:r>
        <w:rPr>
          <w:b/>
          <w:bCs/>
          <w:spacing w:val="-1"/>
        </w:rPr>
        <w:t>and</w:t>
      </w:r>
      <w:r>
        <w:rPr>
          <w:b/>
          <w:bCs/>
          <w:spacing w:val="-6"/>
        </w:rPr>
        <w:t xml:space="preserve"> </w:t>
      </w:r>
      <w:r>
        <w:rPr>
          <w:b/>
          <w:bCs/>
          <w:spacing w:val="-1"/>
        </w:rPr>
        <w:t>References:</w:t>
      </w:r>
    </w:p>
    <w:p w:rsidR="00000000" w:rsidRDefault="00E40E0F">
      <w:pPr>
        <w:pStyle w:val="BodyText"/>
        <w:kinsoku w:val="0"/>
        <w:overflowPunct w:val="0"/>
        <w:rPr>
          <w:b/>
          <w:bCs/>
          <w:sz w:val="20"/>
          <w:szCs w:val="20"/>
        </w:rPr>
      </w:pPr>
    </w:p>
    <w:p w:rsidR="00000000" w:rsidRDefault="00E40E0F">
      <w:pPr>
        <w:pStyle w:val="BodyText"/>
        <w:kinsoku w:val="0"/>
        <w:overflowPunct w:val="0"/>
        <w:rPr>
          <w:b/>
          <w:bCs/>
          <w:sz w:val="20"/>
          <w:szCs w:val="20"/>
        </w:rPr>
      </w:pPr>
    </w:p>
    <w:p w:rsidR="00000000" w:rsidRDefault="00E40E0F">
      <w:pPr>
        <w:pStyle w:val="BodyText"/>
        <w:kinsoku w:val="0"/>
        <w:overflowPunct w:val="0"/>
        <w:rPr>
          <w:b/>
          <w:bCs/>
          <w:sz w:val="20"/>
          <w:szCs w:val="20"/>
        </w:rPr>
      </w:pPr>
    </w:p>
    <w:p w:rsidR="00000000" w:rsidRDefault="00E40E0F">
      <w:pPr>
        <w:pStyle w:val="BodyText"/>
        <w:kinsoku w:val="0"/>
        <w:overflowPunct w:val="0"/>
        <w:rPr>
          <w:b/>
          <w:bCs/>
          <w:sz w:val="20"/>
          <w:szCs w:val="20"/>
        </w:rPr>
      </w:pPr>
    </w:p>
    <w:p w:rsidR="00000000" w:rsidRDefault="00E40E0F">
      <w:pPr>
        <w:pStyle w:val="BodyText"/>
        <w:kinsoku w:val="0"/>
        <w:overflowPunct w:val="0"/>
        <w:rPr>
          <w:b/>
          <w:bCs/>
          <w:sz w:val="20"/>
          <w:szCs w:val="20"/>
        </w:rPr>
      </w:pPr>
    </w:p>
    <w:p w:rsidR="00000000" w:rsidRDefault="00E40E0F">
      <w:pPr>
        <w:pStyle w:val="BodyText"/>
        <w:kinsoku w:val="0"/>
        <w:overflowPunct w:val="0"/>
        <w:rPr>
          <w:b/>
          <w:bCs/>
          <w:sz w:val="20"/>
          <w:szCs w:val="20"/>
        </w:rPr>
      </w:pPr>
    </w:p>
    <w:p w:rsidR="00000000" w:rsidRDefault="00E40E0F">
      <w:pPr>
        <w:pStyle w:val="BodyText"/>
        <w:kinsoku w:val="0"/>
        <w:overflowPunct w:val="0"/>
        <w:rPr>
          <w:b/>
          <w:bCs/>
          <w:sz w:val="20"/>
          <w:szCs w:val="20"/>
        </w:rPr>
      </w:pPr>
    </w:p>
    <w:p w:rsidR="00000000" w:rsidRDefault="00E40E0F">
      <w:pPr>
        <w:pStyle w:val="BodyText"/>
        <w:kinsoku w:val="0"/>
        <w:overflowPunct w:val="0"/>
        <w:rPr>
          <w:b/>
          <w:bCs/>
          <w:sz w:val="20"/>
          <w:szCs w:val="20"/>
        </w:rPr>
      </w:pPr>
    </w:p>
    <w:p w:rsidR="00000000" w:rsidRDefault="00401980">
      <w:pPr>
        <w:pStyle w:val="BodyText"/>
        <w:kinsoku w:val="0"/>
        <w:overflowPunct w:val="0"/>
        <w:spacing w:before="7"/>
        <w:rPr>
          <w:b/>
          <w:bCs/>
          <w:sz w:val="27"/>
          <w:szCs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576" behindDoc="0" locked="0" layoutInCell="0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228600</wp:posOffset>
                </wp:positionV>
                <wp:extent cx="1594485" cy="635"/>
                <wp:effectExtent l="0" t="0" r="0" b="0"/>
                <wp:wrapTopAndBottom/>
                <wp:docPr id="8" name="Freeform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94485" cy="635"/>
                        </a:xfrm>
                        <a:custGeom>
                          <a:avLst/>
                          <a:gdLst>
                            <a:gd name="T0" fmla="*/ 0 w 2511"/>
                            <a:gd name="T1" fmla="*/ 0 h 1"/>
                            <a:gd name="T2" fmla="*/ 2511 w 2511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511" h="1">
                              <a:moveTo>
                                <a:pt x="0" y="0"/>
                              </a:moveTo>
                              <a:lnTo>
                                <a:pt x="2511" y="0"/>
                              </a:lnTo>
                            </a:path>
                          </a:pathLst>
                        </a:custGeom>
                        <a:noFill/>
                        <a:ln w="1371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7B9F87DD" id="Freeform 24" o:spid="_x0000_s1026" style="position:absolute;z-index:2516725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72.05pt,18pt,197.6pt,18pt" coordsize="251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" o:allowincell="f" filled="f" strokeweight="1.08pt">
                <v:path arrowok="t" o:connecttype="custom" o:connectlocs="0,0;1594485,0" o:connectangles="0,0"/>
                <w10:wrap type="topAndBottom" anchorx="page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3600" behindDoc="0" locked="0" layoutInCell="0" allowOverlap="1">
                <wp:simplePos x="0" y="0"/>
                <wp:positionH relativeFrom="page">
                  <wp:posOffset>4572000</wp:posOffset>
                </wp:positionH>
                <wp:positionV relativeFrom="paragraph">
                  <wp:posOffset>228600</wp:posOffset>
                </wp:positionV>
                <wp:extent cx="1820545" cy="635"/>
                <wp:effectExtent l="0" t="0" r="0" b="0"/>
                <wp:wrapTopAndBottom/>
                <wp:docPr id="7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0545" cy="635"/>
                        </a:xfrm>
                        <a:custGeom>
                          <a:avLst/>
                          <a:gdLst>
                            <a:gd name="T0" fmla="*/ 0 w 2867"/>
                            <a:gd name="T1" fmla="*/ 0 h 1"/>
                            <a:gd name="T2" fmla="*/ 2866 w 2867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867" h="1">
                              <a:moveTo>
                                <a:pt x="0" y="0"/>
                              </a:moveTo>
                              <a:lnTo>
                                <a:pt x="2866" y="0"/>
                              </a:lnTo>
                            </a:path>
                          </a:pathLst>
                        </a:custGeom>
                        <a:noFill/>
                        <a:ln w="1371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BD4A3B1" id="Freeform 25" o:spid="_x0000_s1026" style="position:absolute;z-index:2516736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5in,18pt,503.3pt,18pt" coordsize="2867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" o:allowincell="f" filled="f" strokeweight="1.08pt">
                <v:path arrowok="t" o:connecttype="custom" o:connectlocs="0,0;1819910,0" o:connectangles="0,0"/>
                <w10:wrap type="topAndBottom" anchorx="page"/>
              </v:polyline>
            </w:pict>
          </mc:Fallback>
        </mc:AlternateContent>
      </w:r>
    </w:p>
    <w:p w:rsidR="00000000" w:rsidRDefault="00E40E0F">
      <w:pPr>
        <w:pStyle w:val="BodyText"/>
        <w:kinsoku w:val="0"/>
        <w:overflowPunct w:val="0"/>
        <w:spacing w:before="5"/>
        <w:rPr>
          <w:b/>
          <w:bCs/>
          <w:sz w:val="19"/>
          <w:szCs w:val="19"/>
        </w:rPr>
      </w:pPr>
    </w:p>
    <w:p w:rsidR="00000000" w:rsidRDefault="00E40E0F">
      <w:pPr>
        <w:pStyle w:val="BodyText"/>
        <w:tabs>
          <w:tab w:val="left" w:pos="7042"/>
        </w:tabs>
        <w:kinsoku w:val="0"/>
        <w:overflowPunct w:val="0"/>
        <w:ind w:left="900"/>
        <w:rPr>
          <w:b/>
          <w:bCs/>
        </w:rPr>
      </w:pPr>
      <w:r>
        <w:rPr>
          <w:b/>
          <w:bCs/>
        </w:rPr>
        <w:t>Signature</w:t>
      </w:r>
      <w:r>
        <w:rPr>
          <w:b/>
          <w:bCs/>
          <w:spacing w:val="-8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-9"/>
        </w:rPr>
        <w:t xml:space="preserve"> </w:t>
      </w:r>
      <w:r>
        <w:rPr>
          <w:b/>
          <w:bCs/>
        </w:rPr>
        <w:t>the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>student</w:t>
      </w:r>
      <w:r>
        <w:rPr>
          <w:b/>
          <w:bCs/>
        </w:rPr>
        <w:tab/>
        <w:t>Signature</w:t>
      </w:r>
      <w:r>
        <w:rPr>
          <w:b/>
          <w:bCs/>
          <w:spacing w:val="-12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-13"/>
        </w:rPr>
        <w:t xml:space="preserve"> </w:t>
      </w:r>
      <w:r>
        <w:rPr>
          <w:b/>
          <w:bCs/>
        </w:rPr>
        <w:t>supervisor</w:t>
      </w:r>
    </w:p>
    <w:p w:rsidR="00000000" w:rsidRDefault="00E40E0F">
      <w:pPr>
        <w:pStyle w:val="BodyText"/>
        <w:tabs>
          <w:tab w:val="left" w:pos="7042"/>
        </w:tabs>
        <w:kinsoku w:val="0"/>
        <w:overflowPunct w:val="0"/>
        <w:ind w:left="900"/>
        <w:rPr>
          <w:b/>
          <w:bCs/>
        </w:rPr>
        <w:sectPr w:rsidR="00000000">
          <w:pgSz w:w="12240" w:h="15840"/>
          <w:pgMar w:top="1260" w:right="580" w:bottom="980" w:left="540" w:header="0" w:footer="764" w:gutter="0"/>
          <w:cols w:space="720"/>
          <w:noEndnote/>
        </w:sectPr>
      </w:pPr>
    </w:p>
    <w:p w:rsidR="00000000" w:rsidRDefault="00E40E0F">
      <w:pPr>
        <w:pStyle w:val="Heading1"/>
        <w:kinsoku w:val="0"/>
        <w:overflowPunct w:val="0"/>
        <w:spacing w:before="22"/>
        <w:ind w:left="1149" w:right="1161"/>
        <w:jc w:val="center"/>
      </w:pPr>
      <w:r>
        <w:rPr>
          <w:spacing w:val="-1"/>
        </w:rPr>
        <w:lastRenderedPageBreak/>
        <w:t>BIRLA</w:t>
      </w:r>
      <w:r>
        <w:rPr>
          <w:spacing w:val="-6"/>
        </w:rPr>
        <w:t xml:space="preserve"> </w:t>
      </w:r>
      <w:r>
        <w:rPr>
          <w:spacing w:val="-1"/>
        </w:rPr>
        <w:t>INSTITUTE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TECHNOLOGY</w:t>
      </w:r>
      <w:r>
        <w:rPr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SCIENCE</w:t>
      </w:r>
      <w:r>
        <w:rPr>
          <w:spacing w:val="-15"/>
        </w:rPr>
        <w:t xml:space="preserve"> </w:t>
      </w:r>
      <w:r>
        <w:t>PILANI,</w:t>
      </w:r>
      <w:r>
        <w:rPr>
          <w:spacing w:val="-2"/>
        </w:rPr>
        <w:t xml:space="preserve"> </w:t>
      </w:r>
      <w:r>
        <w:t>PILANI</w:t>
      </w:r>
      <w:r>
        <w:rPr>
          <w:spacing w:val="-3"/>
        </w:rPr>
        <w:t xml:space="preserve"> </w:t>
      </w:r>
      <w:r>
        <w:t>CAMPUS</w:t>
      </w:r>
    </w:p>
    <w:p w:rsidR="00000000" w:rsidRDefault="00E40E0F">
      <w:pPr>
        <w:pStyle w:val="BodyText"/>
        <w:kinsoku w:val="0"/>
        <w:overflowPunct w:val="0"/>
        <w:spacing w:before="4"/>
        <w:rPr>
          <w:b/>
          <w:bCs/>
          <w:sz w:val="18"/>
          <w:szCs w:val="18"/>
        </w:rPr>
      </w:pPr>
    </w:p>
    <w:p w:rsidR="00000000" w:rsidRDefault="00E40E0F">
      <w:pPr>
        <w:pStyle w:val="BodyText"/>
        <w:kinsoku w:val="0"/>
        <w:overflowPunct w:val="0"/>
        <w:spacing w:before="4"/>
        <w:rPr>
          <w:b/>
          <w:bCs/>
          <w:sz w:val="18"/>
          <w:szCs w:val="18"/>
        </w:rPr>
        <w:sectPr w:rsidR="00000000">
          <w:pgSz w:w="12240" w:h="15840"/>
          <w:pgMar w:top="640" w:right="580" w:bottom="960" w:left="540" w:header="0" w:footer="764" w:gutter="0"/>
          <w:cols w:space="720"/>
          <w:noEndnote/>
        </w:sectPr>
      </w:pPr>
    </w:p>
    <w:p w:rsidR="00000000" w:rsidRDefault="00E40E0F">
      <w:pPr>
        <w:pStyle w:val="BodyText"/>
        <w:kinsoku w:val="0"/>
        <w:overflowPunct w:val="0"/>
        <w:rPr>
          <w:b/>
          <w:bCs/>
        </w:rPr>
      </w:pPr>
    </w:p>
    <w:p w:rsidR="00000000" w:rsidRDefault="00E40E0F">
      <w:pPr>
        <w:pStyle w:val="BodyText"/>
        <w:kinsoku w:val="0"/>
        <w:overflowPunct w:val="0"/>
        <w:spacing w:before="8"/>
        <w:rPr>
          <w:b/>
          <w:bCs/>
          <w:sz w:val="27"/>
          <w:szCs w:val="27"/>
        </w:rPr>
      </w:pPr>
    </w:p>
    <w:p w:rsidR="00000000" w:rsidRDefault="00E40E0F">
      <w:pPr>
        <w:pStyle w:val="ListParagraph"/>
        <w:numPr>
          <w:ilvl w:val="0"/>
          <w:numId w:val="1"/>
        </w:numPr>
        <w:tabs>
          <w:tab w:val="left" w:pos="843"/>
        </w:tabs>
        <w:kinsoku w:val="0"/>
        <w:overflowPunct w:val="0"/>
      </w:pPr>
      <w:r>
        <w:t>PARTICULARS</w:t>
      </w:r>
    </w:p>
    <w:p w:rsidR="00000000" w:rsidRDefault="00E40E0F">
      <w:pPr>
        <w:pStyle w:val="BodyText"/>
        <w:kinsoku w:val="0"/>
        <w:overflowPunct w:val="0"/>
        <w:spacing w:before="56"/>
        <w:ind w:left="111" w:right="2558"/>
        <w:jc w:val="center"/>
        <w:rPr>
          <w:spacing w:val="-1"/>
          <w:sz w:val="22"/>
          <w:szCs w:val="22"/>
        </w:rPr>
      </w:pPr>
      <w:r>
        <w:rPr>
          <w:rFonts w:ascii="Times New Roman" w:hAnsi="Times New Roman" w:cs="Times New Roman"/>
        </w:rPr>
        <w:br w:type="column"/>
      </w:r>
      <w:r>
        <w:rPr>
          <w:spacing w:val="-2"/>
          <w:sz w:val="22"/>
          <w:szCs w:val="22"/>
        </w:rPr>
        <w:lastRenderedPageBreak/>
        <w:t>ATTENDANCE</w:t>
      </w:r>
      <w:r>
        <w:rPr>
          <w:spacing w:val="-1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SHEET</w:t>
      </w:r>
      <w:r>
        <w:rPr>
          <w:spacing w:val="-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FOR</w:t>
      </w:r>
      <w:r>
        <w:rPr>
          <w:spacing w:val="-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HIGHER</w:t>
      </w:r>
      <w:r>
        <w:rPr>
          <w:spacing w:val="-1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DEGREE</w:t>
      </w:r>
      <w:r>
        <w:rPr>
          <w:spacing w:val="-1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DISSERTATION</w:t>
      </w:r>
      <w:r>
        <w:rPr>
          <w:spacing w:val="-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STUDENTS</w:t>
      </w:r>
    </w:p>
    <w:p w:rsidR="00000000" w:rsidRDefault="00E40E0F">
      <w:pPr>
        <w:pStyle w:val="BodyText"/>
        <w:kinsoku w:val="0"/>
        <w:overflowPunct w:val="0"/>
        <w:spacing w:before="11"/>
        <w:ind w:left="1864" w:right="4308"/>
        <w:jc w:val="center"/>
        <w:rPr>
          <w:spacing w:val="-2"/>
        </w:rPr>
      </w:pPr>
      <w:r>
        <w:rPr>
          <w:spacing w:val="-2"/>
        </w:rPr>
        <w:t>FIRST/SECOND</w:t>
      </w:r>
      <w:r>
        <w:rPr>
          <w:spacing w:val="-12"/>
        </w:rPr>
        <w:t xml:space="preserve"> </w:t>
      </w:r>
      <w:r>
        <w:rPr>
          <w:spacing w:val="-2"/>
        </w:rPr>
        <w:t>SEMESTER</w:t>
      </w:r>
    </w:p>
    <w:p w:rsidR="00000000" w:rsidRDefault="00E40E0F">
      <w:pPr>
        <w:pStyle w:val="BodyText"/>
        <w:kinsoku w:val="0"/>
        <w:overflowPunct w:val="0"/>
        <w:spacing w:before="11"/>
        <w:ind w:left="1864" w:right="4308"/>
        <w:jc w:val="center"/>
        <w:rPr>
          <w:spacing w:val="-2"/>
        </w:rPr>
        <w:sectPr w:rsidR="00000000">
          <w:type w:val="continuous"/>
          <w:pgSz w:w="12240" w:h="15840"/>
          <w:pgMar w:top="1260" w:right="580" w:bottom="980" w:left="540" w:header="720" w:footer="720" w:gutter="0"/>
          <w:cols w:num="2" w:space="720" w:equalWidth="0">
            <w:col w:w="2215" w:space="228"/>
            <w:col w:w="8677"/>
          </w:cols>
          <w:noEndnote/>
        </w:sectPr>
      </w:pPr>
    </w:p>
    <w:p w:rsidR="00000000" w:rsidRDefault="00E40E0F">
      <w:pPr>
        <w:pStyle w:val="BodyText"/>
        <w:kinsoku w:val="0"/>
        <w:overflowPunct w:val="0"/>
        <w:rPr>
          <w:sz w:val="20"/>
          <w:szCs w:val="20"/>
        </w:rPr>
      </w:pPr>
    </w:p>
    <w:p w:rsidR="00000000" w:rsidRDefault="00E40E0F">
      <w:pPr>
        <w:pStyle w:val="BodyText"/>
        <w:kinsoku w:val="0"/>
        <w:overflowPunct w:val="0"/>
        <w:spacing w:before="10"/>
        <w:rPr>
          <w:sz w:val="19"/>
          <w:szCs w:val="19"/>
        </w:rPr>
      </w:pPr>
    </w:p>
    <w:p w:rsidR="00000000" w:rsidRDefault="00E40E0F">
      <w:pPr>
        <w:pStyle w:val="BodyText"/>
        <w:tabs>
          <w:tab w:val="left" w:pos="4560"/>
          <w:tab w:val="left" w:pos="7431"/>
          <w:tab w:val="left" w:pos="10928"/>
        </w:tabs>
        <w:kinsoku w:val="0"/>
        <w:overflowPunct w:val="0"/>
        <w:spacing w:before="51"/>
        <w:ind w:left="122"/>
      </w:pPr>
      <w:r>
        <w:t>Name</w:t>
      </w:r>
      <w:r>
        <w:rPr>
          <w:spacing w:val="-9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student</w:t>
      </w:r>
      <w:r>
        <w:rPr>
          <w:u w:val="single"/>
        </w:rPr>
        <w:tab/>
      </w:r>
      <w:r>
        <w:t>ID</w:t>
      </w:r>
      <w:r>
        <w:rPr>
          <w:spacing w:val="-7"/>
        </w:rPr>
        <w:t xml:space="preserve"> </w:t>
      </w:r>
      <w:r>
        <w:t>No.</w:t>
      </w:r>
      <w:r>
        <w:rPr>
          <w:u w:val="single"/>
        </w:rPr>
        <w:tab/>
      </w:r>
      <w:r>
        <w:t>Supervisor</w:t>
      </w:r>
      <w:r>
        <w:rPr>
          <w:spacing w:val="-2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000000" w:rsidRDefault="00E40E0F">
      <w:pPr>
        <w:pStyle w:val="BodyText"/>
        <w:kinsoku w:val="0"/>
        <w:overflowPunct w:val="0"/>
        <w:spacing w:before="12"/>
        <w:rPr>
          <w:sz w:val="19"/>
          <w:szCs w:val="19"/>
        </w:rPr>
      </w:pPr>
    </w:p>
    <w:p w:rsidR="00000000" w:rsidRDefault="00E40E0F">
      <w:pPr>
        <w:pStyle w:val="BodyText"/>
        <w:tabs>
          <w:tab w:val="left" w:pos="2287"/>
          <w:tab w:val="left" w:pos="5419"/>
        </w:tabs>
        <w:kinsoku w:val="0"/>
        <w:overflowPunct w:val="0"/>
        <w:spacing w:before="51"/>
        <w:ind w:left="122"/>
      </w:pPr>
      <w:r>
        <w:t>Hostel</w:t>
      </w:r>
      <w:r>
        <w:rPr>
          <w:u w:val="single"/>
        </w:rPr>
        <w:tab/>
      </w:r>
      <w:r>
        <w:t>Room</w:t>
      </w:r>
      <w:r>
        <w:rPr>
          <w:spacing w:val="-11"/>
        </w:rPr>
        <w:t xml:space="preserve"> </w:t>
      </w:r>
      <w:r>
        <w:t>No.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000000" w:rsidRDefault="00E40E0F">
      <w:pPr>
        <w:pStyle w:val="BodyText"/>
        <w:kinsoku w:val="0"/>
        <w:overflowPunct w:val="0"/>
        <w:spacing w:before="5"/>
        <w:rPr>
          <w:sz w:val="19"/>
          <w:szCs w:val="19"/>
        </w:rPr>
      </w:pPr>
    </w:p>
    <w:p w:rsidR="00000000" w:rsidRDefault="00E40E0F">
      <w:pPr>
        <w:pStyle w:val="ListParagraph"/>
        <w:numPr>
          <w:ilvl w:val="0"/>
          <w:numId w:val="1"/>
        </w:numPr>
        <w:tabs>
          <w:tab w:val="left" w:pos="843"/>
        </w:tabs>
        <w:kinsoku w:val="0"/>
        <w:overflowPunct w:val="0"/>
        <w:spacing w:before="51"/>
      </w:pPr>
      <w:r>
        <w:t>Attendance</w:t>
      </w:r>
      <w:r>
        <w:rPr>
          <w:spacing w:val="-12"/>
        </w:rPr>
        <w:t xml:space="preserve"> </w:t>
      </w:r>
      <w:r>
        <w:t>(Student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sign</w:t>
      </w:r>
      <w:r>
        <w:rPr>
          <w:spacing w:val="-11"/>
        </w:rPr>
        <w:t xml:space="preserve"> </w:t>
      </w:r>
      <w:r>
        <w:t>his</w:t>
      </w:r>
      <w:r>
        <w:rPr>
          <w:spacing w:val="-10"/>
        </w:rPr>
        <w:t xml:space="preserve"> </w:t>
      </w:r>
      <w:r>
        <w:t>initials)</w:t>
      </w:r>
    </w:p>
    <w:p w:rsidR="00000000" w:rsidRDefault="00E40E0F">
      <w:pPr>
        <w:pStyle w:val="BodyText"/>
        <w:kinsoku w:val="0"/>
        <w:overflowPunct w:val="0"/>
        <w:spacing w:before="10"/>
      </w:pPr>
    </w:p>
    <w:tbl>
      <w:tblPr>
        <w:tblW w:w="0" w:type="auto"/>
        <w:tblInd w:w="41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09"/>
        <w:gridCol w:w="458"/>
        <w:gridCol w:w="458"/>
        <w:gridCol w:w="460"/>
        <w:gridCol w:w="463"/>
        <w:gridCol w:w="460"/>
        <w:gridCol w:w="460"/>
        <w:gridCol w:w="458"/>
        <w:gridCol w:w="458"/>
        <w:gridCol w:w="468"/>
        <w:gridCol w:w="460"/>
        <w:gridCol w:w="458"/>
        <w:gridCol w:w="463"/>
        <w:gridCol w:w="458"/>
        <w:gridCol w:w="463"/>
        <w:gridCol w:w="455"/>
        <w:gridCol w:w="460"/>
        <w:gridCol w:w="1003"/>
        <w:gridCol w:w="873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92" w:lineRule="exact"/>
              <w:ind w:left="124"/>
            </w:pPr>
            <w:r>
              <w:t>Month</w:t>
            </w:r>
          </w:p>
        </w:tc>
        <w:tc>
          <w:tcPr>
            <w:tcW w:w="73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92" w:lineRule="exact"/>
              <w:ind w:left="3365" w:right="3314"/>
              <w:jc w:val="center"/>
            </w:pPr>
            <w:r>
              <w:t>DATES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ind w:left="134" w:right="74"/>
              <w:rPr>
                <w:spacing w:val="-3"/>
              </w:rPr>
            </w:pPr>
            <w:r>
              <w:t>Total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working</w:t>
            </w:r>
          </w:p>
          <w:p w:rsidR="00000000" w:rsidRDefault="00E40E0F">
            <w:pPr>
              <w:pStyle w:val="TableParagraph"/>
              <w:kinsoku w:val="0"/>
              <w:overflowPunct w:val="0"/>
              <w:spacing w:line="276" w:lineRule="exact"/>
              <w:ind w:left="134"/>
            </w:pPr>
            <w:r>
              <w:t>days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ind w:left="135" w:right="59"/>
              <w:rPr>
                <w:spacing w:val="-2"/>
              </w:rPr>
            </w:pPr>
            <w:r>
              <w:t>Days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absent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right="69"/>
              <w:jc w:val="center"/>
            </w:pPr>
            <w:r>
              <w:t>1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25"/>
            </w:pPr>
            <w:r>
              <w:t>2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28"/>
            </w:pPr>
            <w:r>
              <w:t>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29"/>
            </w:pPr>
            <w:r>
              <w:t>4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27"/>
            </w:pPr>
            <w:r>
              <w:t>5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28"/>
            </w:pPr>
            <w:r>
              <w:t>6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31"/>
            </w:pPr>
            <w:r>
              <w:t>7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26"/>
            </w:pPr>
            <w:r>
              <w:t>8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32"/>
            </w:pPr>
            <w:r>
              <w:t>9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22" w:right="44"/>
              <w:jc w:val="center"/>
            </w:pPr>
            <w:r>
              <w:t>10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right="58"/>
              <w:jc w:val="right"/>
            </w:pPr>
            <w:r>
              <w:t>11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right="72"/>
              <w:jc w:val="right"/>
            </w:pPr>
            <w:r>
              <w:t>12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28"/>
            </w:pPr>
            <w:r>
              <w:t>13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26" w:right="41"/>
              <w:jc w:val="center"/>
            </w:pPr>
            <w:r>
              <w:t>14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right="63"/>
              <w:jc w:val="right"/>
            </w:pPr>
            <w:r>
              <w:t>15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33"/>
            </w:pPr>
            <w:r>
              <w:t>16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24"/>
            </w:pPr>
            <w:r>
              <w:t>Aug/Jan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1"/>
              <w:ind w:left="107" w:right="56"/>
              <w:jc w:val="center"/>
            </w:pPr>
            <w:r>
              <w:t>17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1"/>
              <w:ind w:left="125"/>
            </w:pPr>
            <w:r>
              <w:t>18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1"/>
              <w:ind w:left="128"/>
            </w:pPr>
            <w:r>
              <w:t>19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1"/>
              <w:ind w:left="129"/>
            </w:pPr>
            <w:r>
              <w:t>20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1"/>
              <w:ind w:left="127"/>
            </w:pPr>
            <w:r>
              <w:t>21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1"/>
              <w:ind w:left="125"/>
            </w:pPr>
            <w:r>
              <w:t>22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1"/>
              <w:ind w:left="131"/>
            </w:pPr>
            <w:r>
              <w:t>23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1"/>
              <w:ind w:left="126"/>
            </w:pPr>
            <w:r>
              <w:t>24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1"/>
              <w:ind w:left="132"/>
            </w:pPr>
            <w:r>
              <w:t>25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1"/>
              <w:ind w:left="122" w:right="44"/>
              <w:jc w:val="center"/>
            </w:pPr>
            <w:r>
              <w:t>26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1"/>
              <w:ind w:right="58"/>
              <w:jc w:val="right"/>
            </w:pPr>
            <w:r>
              <w:t>27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1"/>
              <w:ind w:right="72"/>
              <w:jc w:val="right"/>
            </w:pPr>
            <w:r>
              <w:t>28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1"/>
              <w:ind w:left="128"/>
            </w:pPr>
            <w:r>
              <w:t>29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1"/>
              <w:ind w:left="126" w:right="41"/>
              <w:jc w:val="center"/>
            </w:pPr>
            <w:r>
              <w:t>30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1"/>
              <w:ind w:right="63"/>
              <w:jc w:val="right"/>
            </w:pPr>
            <w:r>
              <w:t>31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line="292" w:lineRule="exact"/>
              <w:ind w:left="124"/>
            </w:pPr>
            <w:r>
              <w:t>Sep/Feb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27"/>
            </w:pPr>
            <w:r>
              <w:t>Oct/Mar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4"/>
              <w:ind w:left="124"/>
            </w:pPr>
            <w:r>
              <w:t>Nov/Apr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spacing w:before="6"/>
              <w:ind w:left="124"/>
            </w:pPr>
            <w:r>
              <w:t>Dec/May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/>
        </w:trPr>
        <w:tc>
          <w:tcPr>
            <w:tcW w:w="8469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E40E0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:rsidR="00000000" w:rsidRDefault="00E40E0F">
      <w:pPr>
        <w:pStyle w:val="BodyText"/>
        <w:kinsoku w:val="0"/>
        <w:overflowPunct w:val="0"/>
        <w:spacing w:before="10"/>
        <w:ind w:left="122" w:right="117"/>
        <w:jc w:val="both"/>
      </w:pPr>
      <w:r>
        <w:t>Note: Supervisor may decide to keep this sheet with him or with the Department office and ask the student to</w:t>
      </w:r>
      <w:r>
        <w:rPr>
          <w:spacing w:val="1"/>
        </w:rPr>
        <w:t xml:space="preserve"> </w:t>
      </w:r>
      <w:r>
        <w:rPr>
          <w:spacing w:val="-2"/>
        </w:rPr>
        <w:t>sign</w:t>
      </w:r>
      <w:r>
        <w:rPr>
          <w:spacing w:val="-9"/>
        </w:rPr>
        <w:t xml:space="preserve"> </w:t>
      </w:r>
      <w:r>
        <w:rPr>
          <w:spacing w:val="-2"/>
        </w:rPr>
        <w:t>on</w:t>
      </w:r>
      <w:r>
        <w:rPr>
          <w:spacing w:val="-5"/>
        </w:rPr>
        <w:t xml:space="preserve"> </w:t>
      </w:r>
      <w:r>
        <w:rPr>
          <w:spacing w:val="-2"/>
        </w:rPr>
        <w:t>each</w:t>
      </w:r>
      <w:r>
        <w:rPr>
          <w:spacing w:val="-7"/>
        </w:rPr>
        <w:t xml:space="preserve"> </w:t>
      </w:r>
      <w:r>
        <w:rPr>
          <w:spacing w:val="-1"/>
        </w:rPr>
        <w:t>working</w:t>
      </w:r>
      <w:r>
        <w:rPr>
          <w:spacing w:val="-11"/>
        </w:rPr>
        <w:t xml:space="preserve"> </w:t>
      </w:r>
      <w:r>
        <w:rPr>
          <w:spacing w:val="-1"/>
        </w:rPr>
        <w:t>day</w:t>
      </w:r>
      <w:r>
        <w:rPr>
          <w:spacing w:val="-13"/>
        </w:rPr>
        <w:t xml:space="preserve"> </w:t>
      </w:r>
      <w:r>
        <w:rPr>
          <w:spacing w:val="-1"/>
        </w:rPr>
        <w:t>before</w:t>
      </w:r>
      <w:r>
        <w:rPr>
          <w:spacing w:val="-8"/>
        </w:rPr>
        <w:t xml:space="preserve"> </w:t>
      </w:r>
      <w:r>
        <w:rPr>
          <w:spacing w:val="-1"/>
        </w:rPr>
        <w:t>a</w:t>
      </w:r>
      <w:r>
        <w:rPr>
          <w:spacing w:val="-11"/>
        </w:rPr>
        <w:t xml:space="preserve"> </w:t>
      </w:r>
      <w:r>
        <w:rPr>
          <w:spacing w:val="-1"/>
        </w:rPr>
        <w:t>particular</w:t>
      </w:r>
      <w:r>
        <w:rPr>
          <w:spacing w:val="-7"/>
        </w:rPr>
        <w:t xml:space="preserve"> </w:t>
      </w:r>
      <w:r>
        <w:rPr>
          <w:spacing w:val="-1"/>
        </w:rPr>
        <w:t>specified</w:t>
      </w:r>
      <w:r>
        <w:rPr>
          <w:spacing w:val="-5"/>
        </w:rPr>
        <w:t xml:space="preserve"> </w:t>
      </w:r>
      <w:r>
        <w:rPr>
          <w:spacing w:val="-1"/>
        </w:rPr>
        <w:t>time.</w:t>
      </w:r>
      <w:r>
        <w:rPr>
          <w:spacing w:val="-13"/>
        </w:rPr>
        <w:t xml:space="preserve"> </w:t>
      </w:r>
      <w:r>
        <w:rPr>
          <w:spacing w:val="-1"/>
        </w:rPr>
        <w:t>This</w:t>
      </w:r>
      <w:r>
        <w:rPr>
          <w:spacing w:val="-9"/>
        </w:rPr>
        <w:t xml:space="preserve"> </w:t>
      </w:r>
      <w:r>
        <w:rPr>
          <w:spacing w:val="-1"/>
        </w:rPr>
        <w:t>sheet</w:t>
      </w:r>
      <w:r>
        <w:rPr>
          <w:spacing w:val="-6"/>
        </w:rPr>
        <w:t xml:space="preserve"> </w:t>
      </w:r>
      <w:r>
        <w:rPr>
          <w:spacing w:val="-1"/>
        </w:rPr>
        <w:t>should</w:t>
      </w:r>
      <w:r>
        <w:rPr>
          <w:spacing w:val="-7"/>
        </w:rPr>
        <w:t xml:space="preserve"> </w:t>
      </w:r>
      <w:r>
        <w:rPr>
          <w:spacing w:val="-1"/>
        </w:rPr>
        <w:t>be</w:t>
      </w:r>
      <w:r>
        <w:rPr>
          <w:spacing w:val="-9"/>
        </w:rPr>
        <w:t xml:space="preserve"> </w:t>
      </w:r>
      <w:r>
        <w:rPr>
          <w:spacing w:val="-1"/>
        </w:rPr>
        <w:t>returned</w:t>
      </w:r>
      <w:r>
        <w:rPr>
          <w:spacing w:val="-11"/>
        </w:rPr>
        <w:t xml:space="preserve"> </w:t>
      </w:r>
      <w:r>
        <w:rPr>
          <w:spacing w:val="-1"/>
        </w:rPr>
        <w:t>to</w:t>
      </w:r>
      <w:r>
        <w:rPr>
          <w:spacing w:val="-9"/>
        </w:rPr>
        <w:t xml:space="preserve"> </w:t>
      </w:r>
      <w:r>
        <w:rPr>
          <w:spacing w:val="-1"/>
        </w:rPr>
        <w:t>Head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10"/>
        </w:rPr>
        <w:t xml:space="preserve"> </w:t>
      </w:r>
      <w:r>
        <w:rPr>
          <w:spacing w:val="-1"/>
        </w:rPr>
        <w:t>Department</w:t>
      </w:r>
      <w:r>
        <w:rPr>
          <w:spacing w:val="-52"/>
        </w:rPr>
        <w:t xml:space="preserve"> </w:t>
      </w:r>
      <w:r>
        <w:t>along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Final</w:t>
      </w:r>
      <w:r>
        <w:rPr>
          <w:spacing w:val="-1"/>
        </w:rPr>
        <w:t xml:space="preserve"> </w:t>
      </w:r>
      <w:r>
        <w:t>Evaluation</w:t>
      </w:r>
      <w:r>
        <w:rPr>
          <w:spacing w:val="5"/>
        </w:rPr>
        <w:t xml:space="preserve"> </w:t>
      </w:r>
      <w:r>
        <w:t>Form.</w:t>
      </w:r>
    </w:p>
    <w:p w:rsidR="00000000" w:rsidRDefault="00E40E0F">
      <w:pPr>
        <w:pStyle w:val="BodyText"/>
        <w:kinsoku w:val="0"/>
        <w:overflowPunct w:val="0"/>
      </w:pPr>
    </w:p>
    <w:p w:rsidR="00000000" w:rsidRDefault="00E40E0F">
      <w:pPr>
        <w:pStyle w:val="BodyText"/>
        <w:kinsoku w:val="0"/>
        <w:overflowPunct w:val="0"/>
        <w:spacing w:before="1"/>
      </w:pPr>
    </w:p>
    <w:p w:rsidR="00E40E0F" w:rsidRDefault="00E40E0F">
      <w:pPr>
        <w:pStyle w:val="BodyText"/>
        <w:tabs>
          <w:tab w:val="left" w:pos="6603"/>
        </w:tabs>
        <w:kinsoku w:val="0"/>
        <w:overflowPunct w:val="0"/>
        <w:ind w:left="122"/>
        <w:jc w:val="both"/>
        <w:rPr>
          <w:spacing w:val="-1"/>
        </w:rPr>
      </w:pPr>
      <w:r>
        <w:t>Date:</w:t>
      </w:r>
      <w:r>
        <w:tab/>
      </w:r>
      <w:r>
        <w:rPr>
          <w:spacing w:val="-1"/>
        </w:rPr>
        <w:t>Signature</w:t>
      </w:r>
      <w:r>
        <w:rPr>
          <w:spacing w:val="-13"/>
        </w:rPr>
        <w:t xml:space="preserve"> </w:t>
      </w:r>
      <w:r>
        <w:rPr>
          <w:spacing w:val="-1"/>
        </w:rPr>
        <w:t>of</w:t>
      </w:r>
      <w:r>
        <w:rPr>
          <w:spacing w:val="-7"/>
        </w:rPr>
        <w:t xml:space="preserve"> </w:t>
      </w:r>
      <w:r>
        <w:rPr>
          <w:spacing w:val="-1"/>
        </w:rPr>
        <w:t>Supervisor</w:t>
      </w:r>
    </w:p>
    <w:sectPr w:rsidR="00E40E0F">
      <w:type w:val="continuous"/>
      <w:pgSz w:w="12240" w:h="15840"/>
      <w:pgMar w:top="1260" w:right="580" w:bottom="980" w:left="540" w:header="720" w:footer="720" w:gutter="0"/>
      <w:cols w:space="720" w:equalWidth="0">
        <w:col w:w="1112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0E0F" w:rsidRDefault="00E40E0F">
      <w:r>
        <w:separator/>
      </w:r>
    </w:p>
  </w:endnote>
  <w:endnote w:type="continuationSeparator" w:id="0">
    <w:p w:rsidR="00E40E0F" w:rsidRDefault="00E40E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01980">
    <w:pPr>
      <w:pStyle w:val="BodyText"/>
      <w:kinsoku w:val="0"/>
      <w:overflowPunct w:val="0"/>
      <w:spacing w:line="14" w:lineRule="auto"/>
      <w:rPr>
        <w:rFonts w:ascii="Times New Roman" w:hAnsi="Times New Roman" w:cs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0" allowOverlap="1">
              <wp:simplePos x="0" y="0"/>
              <wp:positionH relativeFrom="page">
                <wp:posOffset>3816985</wp:posOffset>
              </wp:positionH>
              <wp:positionV relativeFrom="page">
                <wp:posOffset>9418955</wp:posOffset>
              </wp:positionV>
              <wp:extent cx="165100" cy="194310"/>
              <wp:effectExtent l="0" t="0" r="0" b="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00000" w:rsidRDefault="00E40E0F">
                          <w:pPr>
                            <w:pStyle w:val="BodyText"/>
                            <w:kinsoku w:val="0"/>
                            <w:overflowPunct w:val="0"/>
                            <w:spacing w:before="10"/>
                            <w:ind w:left="60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instrText xml:space="preserve"> PAGE </w:instrText>
                          </w:r>
                          <w:r w:rsidR="00401980">
                            <w:rPr>
                              <w:rFonts w:ascii="Times New Roman" w:hAnsi="Times New Roman" w:cs="Times New Roman"/>
                            </w:rPr>
                            <w:fldChar w:fldCharType="separate"/>
                          </w:r>
                          <w:r w:rsidR="00401980">
                            <w:rPr>
                              <w:rFonts w:ascii="Times New Roman" w:hAnsi="Times New Roman" w:cs="Times New Roman"/>
                              <w:noProof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300.55pt;margin-top:741.65pt;width:13pt;height:15.3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" o:allowincell="f" filled="f" stroked="f">
              <v:textbox inset="0,0,0,0">
                <w:txbxContent>
                  <w:p w:rsidR="00000000" w:rsidRDefault="00E40E0F">
                    <w:pPr>
                      <w:pStyle w:val="BodyText"/>
                      <w:kinsoku w:val="0"/>
                      <w:overflowPunct w:val="0"/>
                      <w:spacing w:before="10"/>
                      <w:ind w:left="60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</w:rPr>
                      <w:instrText xml:space="preserve"> PAGE </w:instrText>
                    </w:r>
                    <w:r w:rsidR="00401980">
                      <w:rPr>
                        <w:rFonts w:ascii="Times New Roman" w:hAnsi="Times New Roman" w:cs="Times New Roman"/>
                      </w:rPr>
                      <w:fldChar w:fldCharType="separate"/>
                    </w:r>
                    <w:r w:rsidR="00401980">
                      <w:rPr>
                        <w:rFonts w:ascii="Times New Roman" w:hAnsi="Times New Roman" w:cs="Times New Roman"/>
                        <w:noProof/>
                      </w:rPr>
                      <w:t>1</w:t>
                    </w:r>
                    <w:r>
                      <w:rPr>
                        <w:rFonts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01980">
    <w:pPr>
      <w:pStyle w:val="BodyText"/>
      <w:kinsoku w:val="0"/>
      <w:overflowPunct w:val="0"/>
      <w:spacing w:line="14" w:lineRule="auto"/>
      <w:rPr>
        <w:rFonts w:ascii="Times New Roman" w:hAnsi="Times New Roman" w:cs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0" allowOverlap="1">
              <wp:simplePos x="0" y="0"/>
              <wp:positionH relativeFrom="page">
                <wp:posOffset>3837940</wp:posOffset>
              </wp:positionH>
              <wp:positionV relativeFrom="page">
                <wp:posOffset>9418955</wp:posOffset>
              </wp:positionV>
              <wp:extent cx="101600" cy="194310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1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00000" w:rsidRDefault="00E40E0F">
                          <w:pPr>
                            <w:pStyle w:val="BodyText"/>
                            <w:kinsoku w:val="0"/>
                            <w:overflowPunct w:val="0"/>
                            <w:spacing w:before="10"/>
                            <w:ind w:left="20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t>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style="position:absolute;margin-left:302.2pt;margin-top:741.65pt;width:8pt;height:15.3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" o:allowincell="f" filled="f" stroked="f">
              <v:textbox inset="0,0,0,0">
                <w:txbxContent>
                  <w:p w:rsidR="00000000" w:rsidRDefault="00E40E0F">
                    <w:pPr>
                      <w:pStyle w:val="BodyText"/>
                      <w:kinsoku w:val="0"/>
                      <w:overflowPunct w:val="0"/>
                      <w:spacing w:before="10"/>
                      <w:ind w:left="20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01980">
    <w:pPr>
      <w:pStyle w:val="BodyText"/>
      <w:kinsoku w:val="0"/>
      <w:overflowPunct w:val="0"/>
      <w:spacing w:line="14" w:lineRule="auto"/>
      <w:rPr>
        <w:rFonts w:ascii="Times New Roman" w:hAnsi="Times New Roman" w:cs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0" allowOverlap="1">
              <wp:simplePos x="0" y="0"/>
              <wp:positionH relativeFrom="page">
                <wp:posOffset>3797935</wp:posOffset>
              </wp:positionH>
              <wp:positionV relativeFrom="page">
                <wp:posOffset>9418955</wp:posOffset>
              </wp:positionV>
              <wp:extent cx="177800" cy="194310"/>
              <wp:effectExtent l="0" t="0" r="0" b="0"/>
              <wp:wrapNone/>
              <wp:docPr id="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00000" w:rsidRDefault="00E40E0F">
                          <w:pPr>
                            <w:pStyle w:val="BodyText"/>
                            <w:kinsoku w:val="0"/>
                            <w:overflowPunct w:val="0"/>
                            <w:spacing w:before="10"/>
                            <w:ind w:left="20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t>10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0" type="#_x0000_t202" style="position:absolute;margin-left:299.05pt;margin-top:741.65pt;width:14pt;height:15.3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" o:allowincell="f" filled="f" stroked="f">
              <v:textbox inset="0,0,0,0">
                <w:txbxContent>
                  <w:p w:rsidR="00000000" w:rsidRDefault="00E40E0F">
                    <w:pPr>
                      <w:pStyle w:val="BodyText"/>
                      <w:kinsoku w:val="0"/>
                      <w:overflowPunct w:val="0"/>
                      <w:spacing w:before="10"/>
                      <w:ind w:left="20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01980">
    <w:pPr>
      <w:pStyle w:val="BodyText"/>
      <w:kinsoku w:val="0"/>
      <w:overflowPunct w:val="0"/>
      <w:spacing w:line="14" w:lineRule="auto"/>
      <w:rPr>
        <w:rFonts w:ascii="Times New Roman" w:hAnsi="Times New Roman" w:cs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0" allowOverlap="1">
              <wp:simplePos x="0" y="0"/>
              <wp:positionH relativeFrom="page">
                <wp:posOffset>3771265</wp:posOffset>
              </wp:positionH>
              <wp:positionV relativeFrom="page">
                <wp:posOffset>9418955</wp:posOffset>
              </wp:positionV>
              <wp:extent cx="241300" cy="194310"/>
              <wp:effectExtent l="0" t="0" r="0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00000" w:rsidRDefault="00E40E0F">
                          <w:pPr>
                            <w:pStyle w:val="BodyText"/>
                            <w:kinsoku w:val="0"/>
                            <w:overflowPunct w:val="0"/>
                            <w:spacing w:before="10"/>
                            <w:ind w:left="60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instrText xml:space="preserve"> PAGE </w:instrText>
                          </w:r>
                          <w:r w:rsidR="00401980">
                            <w:rPr>
                              <w:rFonts w:ascii="Times New Roman" w:hAnsi="Times New Roman" w:cs="Times New Roman"/>
                            </w:rPr>
                            <w:fldChar w:fldCharType="separate"/>
                          </w:r>
                          <w:r w:rsidR="00401980">
                            <w:rPr>
                              <w:rFonts w:ascii="Times New Roman" w:hAnsi="Times New Roman" w:cs="Times New Roman"/>
                              <w:noProof/>
                            </w:rPr>
                            <w:t>14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style="position:absolute;margin-left:296.95pt;margin-top:741.65pt;width:19pt;height:15.3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" o:allowincell="f" filled="f" stroked="f">
              <v:textbox inset="0,0,0,0">
                <w:txbxContent>
                  <w:p w:rsidR="00000000" w:rsidRDefault="00E40E0F">
                    <w:pPr>
                      <w:pStyle w:val="BodyText"/>
                      <w:kinsoku w:val="0"/>
                      <w:overflowPunct w:val="0"/>
                      <w:spacing w:before="10"/>
                      <w:ind w:left="60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</w:rPr>
                      <w:instrText xml:space="preserve"> PAGE </w:instrText>
                    </w:r>
                    <w:r w:rsidR="00401980">
                      <w:rPr>
                        <w:rFonts w:ascii="Times New Roman" w:hAnsi="Times New Roman" w:cs="Times New Roman"/>
                      </w:rPr>
                      <w:fldChar w:fldCharType="separate"/>
                    </w:r>
                    <w:r w:rsidR="00401980">
                      <w:rPr>
                        <w:rFonts w:ascii="Times New Roman" w:hAnsi="Times New Roman" w:cs="Times New Roman"/>
                        <w:noProof/>
                      </w:rPr>
                      <w:t>14</w:t>
                    </w:r>
                    <w:r>
                      <w:rPr>
                        <w:rFonts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0E0F" w:rsidRDefault="00E40E0F">
      <w:r>
        <w:separator/>
      </w:r>
    </w:p>
  </w:footnote>
  <w:footnote w:type="continuationSeparator" w:id="0">
    <w:p w:rsidR="00E40E0F" w:rsidRDefault="00E40E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402"/>
    <w:multiLevelType w:val="multilevel"/>
    <w:tmpl w:val="00000885"/>
    <w:lvl w:ilvl="0">
      <w:start w:val="1"/>
      <w:numFmt w:val="decimal"/>
      <w:lvlText w:val="%1."/>
      <w:lvlJc w:val="left"/>
      <w:pPr>
        <w:ind w:left="1260" w:hanging="416"/>
      </w:pPr>
      <w:rPr>
        <w:rFonts w:ascii="Calibri" w:hAnsi="Calibri" w:cs="Calibri"/>
        <w:b w:val="0"/>
        <w:bCs w:val="0"/>
        <w:i w:val="0"/>
        <w:iCs w:val="0"/>
        <w:spacing w:val="-26"/>
        <w:w w:val="100"/>
        <w:sz w:val="24"/>
        <w:szCs w:val="24"/>
      </w:rPr>
    </w:lvl>
    <w:lvl w:ilvl="1">
      <w:numFmt w:val="bullet"/>
      <w:lvlText w:val="•"/>
      <w:lvlJc w:val="left"/>
      <w:pPr>
        <w:ind w:left="2246" w:hanging="416"/>
      </w:pPr>
    </w:lvl>
    <w:lvl w:ilvl="2">
      <w:numFmt w:val="bullet"/>
      <w:lvlText w:val="•"/>
      <w:lvlJc w:val="left"/>
      <w:pPr>
        <w:ind w:left="3232" w:hanging="416"/>
      </w:pPr>
    </w:lvl>
    <w:lvl w:ilvl="3">
      <w:numFmt w:val="bullet"/>
      <w:lvlText w:val="•"/>
      <w:lvlJc w:val="left"/>
      <w:pPr>
        <w:ind w:left="4218" w:hanging="416"/>
      </w:pPr>
    </w:lvl>
    <w:lvl w:ilvl="4">
      <w:numFmt w:val="bullet"/>
      <w:lvlText w:val="•"/>
      <w:lvlJc w:val="left"/>
      <w:pPr>
        <w:ind w:left="5204" w:hanging="416"/>
      </w:pPr>
    </w:lvl>
    <w:lvl w:ilvl="5">
      <w:numFmt w:val="bullet"/>
      <w:lvlText w:val="•"/>
      <w:lvlJc w:val="left"/>
      <w:pPr>
        <w:ind w:left="6190" w:hanging="416"/>
      </w:pPr>
    </w:lvl>
    <w:lvl w:ilvl="6">
      <w:numFmt w:val="bullet"/>
      <w:lvlText w:val="•"/>
      <w:lvlJc w:val="left"/>
      <w:pPr>
        <w:ind w:left="7176" w:hanging="416"/>
      </w:pPr>
    </w:lvl>
    <w:lvl w:ilvl="7">
      <w:numFmt w:val="bullet"/>
      <w:lvlText w:val="•"/>
      <w:lvlJc w:val="left"/>
      <w:pPr>
        <w:ind w:left="8162" w:hanging="416"/>
      </w:pPr>
    </w:lvl>
    <w:lvl w:ilvl="8">
      <w:numFmt w:val="bullet"/>
      <w:lvlText w:val="•"/>
      <w:lvlJc w:val="left"/>
      <w:pPr>
        <w:ind w:left="9148" w:hanging="416"/>
      </w:pPr>
    </w:lvl>
  </w:abstractNum>
  <w:abstractNum w:abstractNumId="1" w15:restartNumberingAfterBreak="0">
    <w:nsid w:val="00000403"/>
    <w:multiLevelType w:val="multilevel"/>
    <w:tmpl w:val="00000886"/>
    <w:lvl w:ilvl="0">
      <w:start w:val="1"/>
      <w:numFmt w:val="decimal"/>
      <w:lvlText w:val="%1."/>
      <w:lvlJc w:val="left"/>
      <w:pPr>
        <w:ind w:left="1142" w:hanging="248"/>
      </w:pPr>
      <w:rPr>
        <w:rFonts w:ascii="Calibri" w:hAnsi="Calibri" w:cs="Calibri"/>
        <w:b/>
        <w:bCs/>
        <w:i w:val="0"/>
        <w:iCs w:val="0"/>
        <w:spacing w:val="-2"/>
        <w:w w:val="100"/>
        <w:sz w:val="24"/>
        <w:szCs w:val="24"/>
      </w:rPr>
    </w:lvl>
    <w:lvl w:ilvl="1">
      <w:numFmt w:val="bullet"/>
      <w:lvlText w:val="•"/>
      <w:lvlJc w:val="left"/>
      <w:pPr>
        <w:ind w:left="2138" w:hanging="248"/>
      </w:pPr>
    </w:lvl>
    <w:lvl w:ilvl="2">
      <w:numFmt w:val="bullet"/>
      <w:lvlText w:val="•"/>
      <w:lvlJc w:val="left"/>
      <w:pPr>
        <w:ind w:left="3136" w:hanging="248"/>
      </w:pPr>
    </w:lvl>
    <w:lvl w:ilvl="3">
      <w:numFmt w:val="bullet"/>
      <w:lvlText w:val="•"/>
      <w:lvlJc w:val="left"/>
      <w:pPr>
        <w:ind w:left="4134" w:hanging="248"/>
      </w:pPr>
    </w:lvl>
    <w:lvl w:ilvl="4">
      <w:numFmt w:val="bullet"/>
      <w:lvlText w:val="•"/>
      <w:lvlJc w:val="left"/>
      <w:pPr>
        <w:ind w:left="5132" w:hanging="248"/>
      </w:pPr>
    </w:lvl>
    <w:lvl w:ilvl="5">
      <w:numFmt w:val="bullet"/>
      <w:lvlText w:val="•"/>
      <w:lvlJc w:val="left"/>
      <w:pPr>
        <w:ind w:left="6130" w:hanging="248"/>
      </w:pPr>
    </w:lvl>
    <w:lvl w:ilvl="6">
      <w:numFmt w:val="bullet"/>
      <w:lvlText w:val="•"/>
      <w:lvlJc w:val="left"/>
      <w:pPr>
        <w:ind w:left="7128" w:hanging="248"/>
      </w:pPr>
    </w:lvl>
    <w:lvl w:ilvl="7">
      <w:numFmt w:val="bullet"/>
      <w:lvlText w:val="•"/>
      <w:lvlJc w:val="left"/>
      <w:pPr>
        <w:ind w:left="8126" w:hanging="248"/>
      </w:pPr>
    </w:lvl>
    <w:lvl w:ilvl="8">
      <w:numFmt w:val="bullet"/>
      <w:lvlText w:val="•"/>
      <w:lvlJc w:val="left"/>
      <w:pPr>
        <w:ind w:left="9124" w:hanging="248"/>
      </w:pPr>
    </w:lvl>
  </w:abstractNum>
  <w:abstractNum w:abstractNumId="2" w15:restartNumberingAfterBreak="0">
    <w:nsid w:val="00000404"/>
    <w:multiLevelType w:val="multilevel"/>
    <w:tmpl w:val="00000887"/>
    <w:lvl w:ilvl="0">
      <w:start w:val="1"/>
      <w:numFmt w:val="lowerLetter"/>
      <w:lvlText w:val="%1)"/>
      <w:lvlJc w:val="left"/>
      <w:pPr>
        <w:ind w:left="900" w:hanging="248"/>
      </w:pPr>
      <w:rPr>
        <w:rFonts w:ascii="Calibri" w:hAnsi="Calibri" w:cs="Calibri"/>
        <w:b w:val="0"/>
        <w:bCs w:val="0"/>
        <w:i w:val="0"/>
        <w:iCs w:val="0"/>
        <w:w w:val="100"/>
        <w:sz w:val="24"/>
        <w:szCs w:val="24"/>
      </w:rPr>
    </w:lvl>
    <w:lvl w:ilvl="1">
      <w:numFmt w:val="bullet"/>
      <w:lvlText w:val="•"/>
      <w:lvlJc w:val="left"/>
      <w:pPr>
        <w:ind w:left="1922" w:hanging="248"/>
      </w:pPr>
    </w:lvl>
    <w:lvl w:ilvl="2">
      <w:numFmt w:val="bullet"/>
      <w:lvlText w:val="•"/>
      <w:lvlJc w:val="left"/>
      <w:pPr>
        <w:ind w:left="2944" w:hanging="248"/>
      </w:pPr>
    </w:lvl>
    <w:lvl w:ilvl="3">
      <w:numFmt w:val="bullet"/>
      <w:lvlText w:val="•"/>
      <w:lvlJc w:val="left"/>
      <w:pPr>
        <w:ind w:left="3966" w:hanging="248"/>
      </w:pPr>
    </w:lvl>
    <w:lvl w:ilvl="4">
      <w:numFmt w:val="bullet"/>
      <w:lvlText w:val="•"/>
      <w:lvlJc w:val="left"/>
      <w:pPr>
        <w:ind w:left="4988" w:hanging="248"/>
      </w:pPr>
    </w:lvl>
    <w:lvl w:ilvl="5">
      <w:numFmt w:val="bullet"/>
      <w:lvlText w:val="•"/>
      <w:lvlJc w:val="left"/>
      <w:pPr>
        <w:ind w:left="6010" w:hanging="248"/>
      </w:pPr>
    </w:lvl>
    <w:lvl w:ilvl="6">
      <w:numFmt w:val="bullet"/>
      <w:lvlText w:val="•"/>
      <w:lvlJc w:val="left"/>
      <w:pPr>
        <w:ind w:left="7032" w:hanging="248"/>
      </w:pPr>
    </w:lvl>
    <w:lvl w:ilvl="7">
      <w:numFmt w:val="bullet"/>
      <w:lvlText w:val="•"/>
      <w:lvlJc w:val="left"/>
      <w:pPr>
        <w:ind w:left="8054" w:hanging="248"/>
      </w:pPr>
    </w:lvl>
    <w:lvl w:ilvl="8">
      <w:numFmt w:val="bullet"/>
      <w:lvlText w:val="•"/>
      <w:lvlJc w:val="left"/>
      <w:pPr>
        <w:ind w:left="9076" w:hanging="248"/>
      </w:pPr>
    </w:lvl>
  </w:abstractNum>
  <w:abstractNum w:abstractNumId="3" w15:restartNumberingAfterBreak="0">
    <w:nsid w:val="00000405"/>
    <w:multiLevelType w:val="multilevel"/>
    <w:tmpl w:val="00000888"/>
    <w:lvl w:ilvl="0">
      <w:start w:val="1"/>
      <w:numFmt w:val="lowerLetter"/>
      <w:lvlText w:val="%1)"/>
      <w:lvlJc w:val="left"/>
      <w:pPr>
        <w:ind w:left="1142" w:hanging="248"/>
      </w:pPr>
      <w:rPr>
        <w:rFonts w:ascii="Calibri" w:hAnsi="Calibri" w:cs="Calibri"/>
        <w:b w:val="0"/>
        <w:bCs w:val="0"/>
        <w:i w:val="0"/>
        <w:iCs w:val="0"/>
        <w:spacing w:val="-3"/>
        <w:w w:val="100"/>
        <w:sz w:val="24"/>
        <w:szCs w:val="24"/>
      </w:rPr>
    </w:lvl>
    <w:lvl w:ilvl="1">
      <w:numFmt w:val="bullet"/>
      <w:lvlText w:val="•"/>
      <w:lvlJc w:val="left"/>
      <w:pPr>
        <w:ind w:left="2138" w:hanging="248"/>
      </w:pPr>
    </w:lvl>
    <w:lvl w:ilvl="2">
      <w:numFmt w:val="bullet"/>
      <w:lvlText w:val="•"/>
      <w:lvlJc w:val="left"/>
      <w:pPr>
        <w:ind w:left="3136" w:hanging="248"/>
      </w:pPr>
    </w:lvl>
    <w:lvl w:ilvl="3">
      <w:numFmt w:val="bullet"/>
      <w:lvlText w:val="•"/>
      <w:lvlJc w:val="left"/>
      <w:pPr>
        <w:ind w:left="4134" w:hanging="248"/>
      </w:pPr>
    </w:lvl>
    <w:lvl w:ilvl="4">
      <w:numFmt w:val="bullet"/>
      <w:lvlText w:val="•"/>
      <w:lvlJc w:val="left"/>
      <w:pPr>
        <w:ind w:left="5132" w:hanging="248"/>
      </w:pPr>
    </w:lvl>
    <w:lvl w:ilvl="5">
      <w:numFmt w:val="bullet"/>
      <w:lvlText w:val="•"/>
      <w:lvlJc w:val="left"/>
      <w:pPr>
        <w:ind w:left="6130" w:hanging="248"/>
      </w:pPr>
    </w:lvl>
    <w:lvl w:ilvl="6">
      <w:numFmt w:val="bullet"/>
      <w:lvlText w:val="•"/>
      <w:lvlJc w:val="left"/>
      <w:pPr>
        <w:ind w:left="7128" w:hanging="248"/>
      </w:pPr>
    </w:lvl>
    <w:lvl w:ilvl="7">
      <w:numFmt w:val="bullet"/>
      <w:lvlText w:val="•"/>
      <w:lvlJc w:val="left"/>
      <w:pPr>
        <w:ind w:left="8126" w:hanging="248"/>
      </w:pPr>
    </w:lvl>
    <w:lvl w:ilvl="8">
      <w:numFmt w:val="bullet"/>
      <w:lvlText w:val="•"/>
      <w:lvlJc w:val="left"/>
      <w:pPr>
        <w:ind w:left="9124" w:hanging="248"/>
      </w:pPr>
    </w:lvl>
  </w:abstractNum>
  <w:abstractNum w:abstractNumId="4" w15:restartNumberingAfterBreak="0">
    <w:nsid w:val="00000406"/>
    <w:multiLevelType w:val="multilevel"/>
    <w:tmpl w:val="00000889"/>
    <w:lvl w:ilvl="0">
      <w:start w:val="1"/>
      <w:numFmt w:val="decimal"/>
      <w:lvlText w:val="%1."/>
      <w:lvlJc w:val="left"/>
      <w:pPr>
        <w:ind w:left="1138" w:hanging="245"/>
      </w:pPr>
      <w:rPr>
        <w:rFonts w:ascii="Calibri" w:hAnsi="Calibri" w:cs="Calibri"/>
        <w:b w:val="0"/>
        <w:bCs w:val="0"/>
        <w:i w:val="0"/>
        <w:iCs w:val="0"/>
        <w:spacing w:val="-2"/>
        <w:w w:val="100"/>
        <w:sz w:val="24"/>
        <w:szCs w:val="24"/>
      </w:rPr>
    </w:lvl>
    <w:lvl w:ilvl="1">
      <w:start w:val="2"/>
      <w:numFmt w:val="lowerLetter"/>
      <w:lvlText w:val="(%2)"/>
      <w:lvlJc w:val="left"/>
      <w:pPr>
        <w:ind w:left="2666" w:hanging="334"/>
      </w:pPr>
      <w:rPr>
        <w:rFonts w:ascii="Calibri" w:hAnsi="Calibri" w:cs="Calibri"/>
        <w:b w:val="0"/>
        <w:bCs w:val="0"/>
        <w:i w:val="0"/>
        <w:iCs w:val="0"/>
        <w:spacing w:val="-1"/>
        <w:w w:val="100"/>
        <w:sz w:val="24"/>
        <w:szCs w:val="24"/>
      </w:rPr>
    </w:lvl>
    <w:lvl w:ilvl="2">
      <w:numFmt w:val="bullet"/>
      <w:lvlText w:val="•"/>
      <w:lvlJc w:val="left"/>
      <w:pPr>
        <w:ind w:left="3600" w:hanging="334"/>
      </w:pPr>
    </w:lvl>
    <w:lvl w:ilvl="3">
      <w:numFmt w:val="bullet"/>
      <w:lvlText w:val="•"/>
      <w:lvlJc w:val="left"/>
      <w:pPr>
        <w:ind w:left="4540" w:hanging="334"/>
      </w:pPr>
    </w:lvl>
    <w:lvl w:ilvl="4">
      <w:numFmt w:val="bullet"/>
      <w:lvlText w:val="•"/>
      <w:lvlJc w:val="left"/>
      <w:pPr>
        <w:ind w:left="5480" w:hanging="334"/>
      </w:pPr>
    </w:lvl>
    <w:lvl w:ilvl="5">
      <w:numFmt w:val="bullet"/>
      <w:lvlText w:val="•"/>
      <w:lvlJc w:val="left"/>
      <w:pPr>
        <w:ind w:left="6420" w:hanging="334"/>
      </w:pPr>
    </w:lvl>
    <w:lvl w:ilvl="6">
      <w:numFmt w:val="bullet"/>
      <w:lvlText w:val="•"/>
      <w:lvlJc w:val="left"/>
      <w:pPr>
        <w:ind w:left="7360" w:hanging="334"/>
      </w:pPr>
    </w:lvl>
    <w:lvl w:ilvl="7">
      <w:numFmt w:val="bullet"/>
      <w:lvlText w:val="•"/>
      <w:lvlJc w:val="left"/>
      <w:pPr>
        <w:ind w:left="8300" w:hanging="334"/>
      </w:pPr>
    </w:lvl>
    <w:lvl w:ilvl="8">
      <w:numFmt w:val="bullet"/>
      <w:lvlText w:val="•"/>
      <w:lvlJc w:val="left"/>
      <w:pPr>
        <w:ind w:left="9240" w:hanging="334"/>
      </w:pPr>
    </w:lvl>
  </w:abstractNum>
  <w:abstractNum w:abstractNumId="5" w15:restartNumberingAfterBreak="0">
    <w:nsid w:val="00000407"/>
    <w:multiLevelType w:val="multilevel"/>
    <w:tmpl w:val="0000088A"/>
    <w:lvl w:ilvl="0">
      <w:start w:val="1"/>
      <w:numFmt w:val="upperRoman"/>
      <w:lvlText w:val="%1."/>
      <w:lvlJc w:val="left"/>
      <w:pPr>
        <w:ind w:left="842" w:hanging="728"/>
      </w:pPr>
      <w:rPr>
        <w:rFonts w:ascii="Calibri" w:hAnsi="Calibri" w:cs="Calibri"/>
        <w:b w:val="0"/>
        <w:bCs w:val="0"/>
        <w:i w:val="0"/>
        <w:iCs w:val="0"/>
        <w:spacing w:val="-3"/>
        <w:w w:val="100"/>
        <w:sz w:val="24"/>
        <w:szCs w:val="24"/>
      </w:rPr>
    </w:lvl>
    <w:lvl w:ilvl="1">
      <w:numFmt w:val="bullet"/>
      <w:lvlText w:val="•"/>
      <w:lvlJc w:val="left"/>
      <w:pPr>
        <w:ind w:left="977" w:hanging="728"/>
      </w:pPr>
    </w:lvl>
    <w:lvl w:ilvl="2">
      <w:numFmt w:val="bullet"/>
      <w:lvlText w:val="•"/>
      <w:lvlJc w:val="left"/>
      <w:pPr>
        <w:ind w:left="1114" w:hanging="728"/>
      </w:pPr>
    </w:lvl>
    <w:lvl w:ilvl="3">
      <w:numFmt w:val="bullet"/>
      <w:lvlText w:val="•"/>
      <w:lvlJc w:val="left"/>
      <w:pPr>
        <w:ind w:left="1252" w:hanging="728"/>
      </w:pPr>
    </w:lvl>
    <w:lvl w:ilvl="4">
      <w:numFmt w:val="bullet"/>
      <w:lvlText w:val="•"/>
      <w:lvlJc w:val="left"/>
      <w:pPr>
        <w:ind w:left="1389" w:hanging="728"/>
      </w:pPr>
    </w:lvl>
    <w:lvl w:ilvl="5">
      <w:numFmt w:val="bullet"/>
      <w:lvlText w:val="•"/>
      <w:lvlJc w:val="left"/>
      <w:pPr>
        <w:ind w:left="1527" w:hanging="728"/>
      </w:pPr>
    </w:lvl>
    <w:lvl w:ilvl="6">
      <w:numFmt w:val="bullet"/>
      <w:lvlText w:val="•"/>
      <w:lvlJc w:val="left"/>
      <w:pPr>
        <w:ind w:left="1664" w:hanging="728"/>
      </w:pPr>
    </w:lvl>
    <w:lvl w:ilvl="7">
      <w:numFmt w:val="bullet"/>
      <w:lvlText w:val="•"/>
      <w:lvlJc w:val="left"/>
      <w:pPr>
        <w:ind w:left="1802" w:hanging="728"/>
      </w:pPr>
    </w:lvl>
    <w:lvl w:ilvl="8">
      <w:numFmt w:val="bullet"/>
      <w:lvlText w:val="•"/>
      <w:lvlJc w:val="left"/>
      <w:pPr>
        <w:ind w:left="1939" w:hanging="728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980"/>
    <w:rsid w:val="00401980"/>
    <w:rsid w:val="00E40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8F8DD90-A973-4D23-BD38-938755977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1"/>
    <w:qFormat/>
    <w:pPr>
      <w:ind w:left="114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itle">
    <w:name w:val="Title"/>
    <w:basedOn w:val="Normal"/>
    <w:next w:val="Normal"/>
    <w:link w:val="TitleChar"/>
    <w:uiPriority w:val="1"/>
    <w:qFormat/>
    <w:pPr>
      <w:ind w:left="51"/>
      <w:jc w:val="center"/>
    </w:pPr>
    <w:rPr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900"/>
    </w:pPr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2505</Words>
  <Characters>14281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16753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Administrator</dc:creator>
  <cp:keywords/>
  <dc:description/>
  <cp:lastModifiedBy>Jagat</cp:lastModifiedBy>
  <cp:revision>2</cp:revision>
  <dcterms:created xsi:type="dcterms:W3CDTF">2025-12-03T06:02:00Z</dcterms:created>
  <dcterms:modified xsi:type="dcterms:W3CDTF">2025-12-03T06:02:00Z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Microsoft® Word 2016</vt:lpwstr>
  </property>
  <property fmtid="{D5CDD505-2E9C-101B-9397-08002B2CF9AE}" pid="3" name="GrammarlyDocumentId">
    <vt:lpwstr>76e2932f-2592-4028-8db7-3a72e94661c5</vt:lpwstr>
  </property>
</Properties>
</file>